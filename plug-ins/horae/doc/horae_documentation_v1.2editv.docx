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EABBE71" w14:textId="77777777" w:rsidR="009F5D34" w:rsidRDefault="009F5D34" w:rsidP="009D30F3">
      <w:pPr>
        <w:rPr>
          <w:lang w:val="en-CA"/>
        </w:rPr>
      </w:pPr>
    </w:p>
    <w:p w14:paraId="7DB5D69B" w14:textId="77777777" w:rsidR="009F5D34" w:rsidRDefault="009F5D34" w:rsidP="009D30F3">
      <w:pPr>
        <w:rPr>
          <w:lang w:val="en-CA"/>
        </w:rPr>
      </w:pPr>
    </w:p>
    <w:p w14:paraId="43F6E52E" w14:textId="77777777" w:rsidR="009F5D34" w:rsidRDefault="009F5D34" w:rsidP="009D30F3">
      <w:pPr>
        <w:rPr>
          <w:lang w:val="en-CA"/>
        </w:rPr>
      </w:pPr>
    </w:p>
    <w:p w14:paraId="71C2ECB3" w14:textId="77777777" w:rsidR="009F5D34" w:rsidRDefault="009F5D34" w:rsidP="009D30F3">
      <w:pPr>
        <w:rPr>
          <w:lang w:val="en-CA"/>
        </w:rPr>
      </w:pPr>
    </w:p>
    <w:p w14:paraId="5DFF8ACF" w14:textId="77777777" w:rsidR="009F5D34" w:rsidRPr="006A02C2" w:rsidRDefault="009F5D34" w:rsidP="009D30F3">
      <w:pPr>
        <w:rPr>
          <w:lang w:val="en-CA"/>
        </w:rPr>
      </w:pPr>
    </w:p>
    <w:p w14:paraId="2F7D03BD" w14:textId="77777777" w:rsidR="00BC4FAD" w:rsidRDefault="00667166" w:rsidP="00BC4FAD">
      <w:pPr>
        <w:pStyle w:val="ArticleTitle"/>
        <w:spacing w:after="0"/>
        <w:rPr>
          <w:sz w:val="40"/>
          <w:szCs w:val="40"/>
          <w:lang w:val="en-CA"/>
        </w:rPr>
      </w:pPr>
      <w:r w:rsidRPr="0034366A">
        <w:rPr>
          <w:sz w:val="40"/>
          <w:szCs w:val="40"/>
          <w:lang w:val="en-CA"/>
        </w:rPr>
        <w:t>A User Manual</w:t>
      </w:r>
      <w:r w:rsidR="004B7EE7" w:rsidRPr="0034366A">
        <w:rPr>
          <w:sz w:val="40"/>
          <w:szCs w:val="40"/>
          <w:lang w:val="en-CA"/>
        </w:rPr>
        <w:t xml:space="preserve"> </w:t>
      </w:r>
      <w:r w:rsidR="0034366A" w:rsidRPr="0034366A">
        <w:rPr>
          <w:sz w:val="40"/>
          <w:szCs w:val="40"/>
          <w:lang w:val="en-CA"/>
        </w:rPr>
        <w:t>to perform Home Range Analysis and Estimation with</w:t>
      </w:r>
      <w:r w:rsidR="00BC4FAD">
        <w:rPr>
          <w:sz w:val="40"/>
          <w:szCs w:val="40"/>
          <w:lang w:val="en-CA"/>
        </w:rPr>
        <w:t xml:space="preserve"> </w:t>
      </w:r>
    </w:p>
    <w:p w14:paraId="6A0529A6" w14:textId="77777777" w:rsidR="000C771E" w:rsidRDefault="004B7EE7" w:rsidP="00BC4FAD">
      <w:pPr>
        <w:pStyle w:val="ArticleTitle"/>
        <w:spacing w:before="0"/>
        <w:rPr>
          <w:sz w:val="40"/>
          <w:szCs w:val="40"/>
          <w:lang w:val="en-CA"/>
        </w:rPr>
      </w:pPr>
      <w:proofErr w:type="spellStart"/>
      <w:r w:rsidRPr="0034366A">
        <w:rPr>
          <w:sz w:val="40"/>
          <w:szCs w:val="40"/>
          <w:lang w:val="en-CA"/>
        </w:rPr>
        <w:t>OpenJUMP</w:t>
      </w:r>
      <w:proofErr w:type="spellEnd"/>
      <w:r w:rsidRPr="0034366A">
        <w:rPr>
          <w:sz w:val="40"/>
          <w:szCs w:val="40"/>
          <w:lang w:val="en-CA"/>
        </w:rPr>
        <w:t xml:space="preserve"> </w:t>
      </w:r>
      <w:proofErr w:type="spellStart"/>
      <w:r w:rsidR="0034366A" w:rsidRPr="0034366A">
        <w:rPr>
          <w:sz w:val="40"/>
          <w:szCs w:val="40"/>
          <w:lang w:val="en-CA"/>
        </w:rPr>
        <w:t>HoRAE</w:t>
      </w:r>
      <w:proofErr w:type="spellEnd"/>
    </w:p>
    <w:p w14:paraId="631BA3CA" w14:textId="77777777" w:rsidR="009F5D34" w:rsidRDefault="009F5D34" w:rsidP="009F5D34">
      <w:pPr>
        <w:rPr>
          <w:lang w:val="en-CA"/>
        </w:rPr>
      </w:pPr>
    </w:p>
    <w:p w14:paraId="36675819" w14:textId="77777777" w:rsidR="009F5D34" w:rsidRPr="009F5D34" w:rsidRDefault="009F5D34" w:rsidP="009F5D34">
      <w:pPr>
        <w:rPr>
          <w:lang w:val="en-CA"/>
        </w:rPr>
      </w:pPr>
    </w:p>
    <w:p w14:paraId="35AB7726" w14:textId="77777777" w:rsidR="0034366A" w:rsidRDefault="0034366A" w:rsidP="00BC4FAD">
      <w:pPr>
        <w:jc w:val="center"/>
        <w:rPr>
          <w:lang w:val="en-CA"/>
        </w:rPr>
      </w:pPr>
    </w:p>
    <w:p w14:paraId="0E06ABE6" w14:textId="77777777" w:rsidR="0034366A" w:rsidRDefault="008D1FDF" w:rsidP="00BC4FAD">
      <w:pPr>
        <w:jc w:val="center"/>
        <w:rPr>
          <w:lang w:val="en-CA"/>
        </w:rPr>
      </w:pPr>
      <w:r>
        <w:rPr>
          <w:noProof/>
          <w:lang w:val="en-US" w:eastAsia="en-US"/>
        </w:rPr>
        <w:drawing>
          <wp:inline distT="0" distB="0" distL="0" distR="0" wp14:anchorId="5FBA566D" wp14:editId="0A928EDC">
            <wp:extent cx="4686300" cy="2867025"/>
            <wp:effectExtent l="19050" t="19050" r="19050" b="28575"/>
            <wp:docPr id="2" name="Picture 2" descr="screenshot_sampletrack_pkde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sampletrack_pkde_150"/>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4686300" cy="2867025"/>
                    </a:xfrm>
                    <a:prstGeom prst="rect">
                      <a:avLst/>
                    </a:prstGeom>
                    <a:noFill/>
                    <a:ln w="12700" cmpd="sng">
                      <a:solidFill>
                        <a:schemeClr val="bg1">
                          <a:lumMod val="75000"/>
                          <a:lumOff val="0"/>
                        </a:schemeClr>
                      </a:solidFill>
                      <a:miter lim="800000"/>
                      <a:headEnd/>
                      <a:tailEnd/>
                    </a:ln>
                    <a:effectLst/>
                  </pic:spPr>
                </pic:pic>
              </a:graphicData>
            </a:graphic>
          </wp:inline>
        </w:drawing>
      </w:r>
    </w:p>
    <w:p w14:paraId="30FD47C9" w14:textId="77777777" w:rsidR="0034366A" w:rsidRDefault="0034366A" w:rsidP="00BC4FAD">
      <w:pPr>
        <w:jc w:val="center"/>
        <w:rPr>
          <w:lang w:val="en-CA"/>
        </w:rPr>
      </w:pPr>
    </w:p>
    <w:p w14:paraId="7FB7AA74" w14:textId="77777777" w:rsidR="0034366A" w:rsidRDefault="0034366A" w:rsidP="00BC4FAD">
      <w:pPr>
        <w:jc w:val="center"/>
        <w:rPr>
          <w:lang w:val="en-CA"/>
        </w:rPr>
      </w:pPr>
    </w:p>
    <w:p w14:paraId="44132C6F" w14:textId="77777777" w:rsidR="0034366A" w:rsidRPr="009F5D34" w:rsidRDefault="009F5D34" w:rsidP="00BC4FAD">
      <w:pPr>
        <w:jc w:val="center"/>
        <w:rPr>
          <w:sz w:val="24"/>
          <w:szCs w:val="24"/>
          <w:lang w:val="en-CA"/>
        </w:rPr>
      </w:pPr>
      <w:r w:rsidRPr="009F5D34">
        <w:rPr>
          <w:sz w:val="24"/>
          <w:szCs w:val="24"/>
          <w:lang w:val="en-CA"/>
        </w:rPr>
        <w:t>By</w:t>
      </w:r>
    </w:p>
    <w:p w14:paraId="2E9C87C0" w14:textId="77777777" w:rsidR="009F5D34" w:rsidRPr="0034366A" w:rsidRDefault="009F5D34" w:rsidP="00BC4FAD">
      <w:pPr>
        <w:jc w:val="center"/>
        <w:rPr>
          <w:lang w:val="en-CA"/>
        </w:rPr>
      </w:pPr>
    </w:p>
    <w:p w14:paraId="46109A08" w14:textId="77777777" w:rsidR="000C771E" w:rsidRPr="0034366A" w:rsidRDefault="000C771E">
      <w:pPr>
        <w:pStyle w:val="CorrespondingAuthor"/>
        <w:rPr>
          <w:rStyle w:val="Suffix"/>
          <w:rFonts w:cs="Tahoma"/>
          <w:sz w:val="32"/>
          <w:szCs w:val="32"/>
          <w:lang w:val="de-DE"/>
        </w:rPr>
      </w:pPr>
      <w:r w:rsidRPr="0034366A">
        <w:rPr>
          <w:rStyle w:val="FirstName"/>
          <w:rFonts w:ascii="Tahoma" w:hAnsi="Tahoma" w:cs="Tahoma"/>
          <w:sz w:val="32"/>
          <w:szCs w:val="32"/>
          <w:lang w:val="de-DE"/>
        </w:rPr>
        <w:t>Stefan</w:t>
      </w:r>
      <w:r w:rsidRPr="0034366A">
        <w:rPr>
          <w:rStyle w:val="Initials"/>
          <w:rFonts w:ascii="Tahoma" w:hAnsi="Tahoma" w:cs="Tahoma"/>
          <w:sz w:val="32"/>
          <w:szCs w:val="32"/>
          <w:lang w:val="de-DE"/>
        </w:rPr>
        <w:t xml:space="preserve"> </w:t>
      </w:r>
      <w:r w:rsidRPr="0034366A">
        <w:rPr>
          <w:rStyle w:val="AuthorsChar"/>
          <w:rFonts w:cs="Tahoma"/>
          <w:sz w:val="32"/>
          <w:szCs w:val="32"/>
          <w:lang w:val="de-DE"/>
        </w:rPr>
        <w:t>Steiniger</w:t>
      </w:r>
      <w:r w:rsidRPr="0034366A">
        <w:rPr>
          <w:rStyle w:val="LastName"/>
          <w:rFonts w:ascii="Tahoma" w:hAnsi="Tahoma" w:cs="Tahoma"/>
          <w:sz w:val="32"/>
          <w:szCs w:val="32"/>
          <w:lang w:val="de-DE"/>
        </w:rPr>
        <w:t xml:space="preserve"> </w:t>
      </w:r>
      <w:proofErr w:type="spellStart"/>
      <w:r w:rsidRPr="0034366A">
        <w:rPr>
          <w:rStyle w:val="LastName"/>
          <w:rFonts w:ascii="Tahoma" w:hAnsi="Tahoma" w:cs="Tahoma"/>
          <w:sz w:val="32"/>
          <w:szCs w:val="32"/>
          <w:lang w:val="de-DE"/>
        </w:rPr>
        <w:t>and</w:t>
      </w:r>
      <w:proofErr w:type="spellEnd"/>
      <w:r w:rsidRPr="0034366A">
        <w:rPr>
          <w:rStyle w:val="LastName"/>
          <w:rFonts w:ascii="Tahoma" w:hAnsi="Tahoma" w:cs="Tahoma"/>
          <w:sz w:val="32"/>
          <w:szCs w:val="32"/>
          <w:lang w:val="de-DE"/>
        </w:rPr>
        <w:t xml:space="preserve"> </w:t>
      </w:r>
      <w:r w:rsidR="00304D53" w:rsidRPr="0034366A">
        <w:rPr>
          <w:rStyle w:val="FirstName"/>
          <w:rFonts w:ascii="Tahoma" w:hAnsi="Tahoma" w:cs="Tahoma"/>
          <w:sz w:val="32"/>
          <w:szCs w:val="32"/>
          <w:lang w:val="de-DE"/>
        </w:rPr>
        <w:t>Andrew</w:t>
      </w:r>
      <w:r w:rsidRPr="0034366A">
        <w:rPr>
          <w:rStyle w:val="LastName"/>
          <w:rFonts w:ascii="Tahoma" w:hAnsi="Tahoma" w:cs="Tahoma"/>
          <w:sz w:val="32"/>
          <w:szCs w:val="32"/>
          <w:lang w:val="de-DE"/>
        </w:rPr>
        <w:t xml:space="preserve"> J.</w:t>
      </w:r>
      <w:r w:rsidR="00304D53" w:rsidRPr="0034366A">
        <w:rPr>
          <w:rStyle w:val="LastName"/>
          <w:rFonts w:ascii="Tahoma" w:hAnsi="Tahoma" w:cs="Tahoma"/>
          <w:sz w:val="32"/>
          <w:szCs w:val="32"/>
          <w:lang w:val="de-DE"/>
        </w:rPr>
        <w:t>S.</w:t>
      </w:r>
      <w:r w:rsidRPr="0034366A">
        <w:rPr>
          <w:rStyle w:val="LastName"/>
          <w:rFonts w:ascii="Tahoma" w:hAnsi="Tahoma" w:cs="Tahoma"/>
          <w:sz w:val="32"/>
          <w:szCs w:val="32"/>
          <w:lang w:val="de-DE"/>
        </w:rPr>
        <w:t xml:space="preserve"> H</w:t>
      </w:r>
      <w:r w:rsidR="00304D53" w:rsidRPr="0034366A">
        <w:rPr>
          <w:rStyle w:val="LastName"/>
          <w:rFonts w:ascii="Tahoma" w:hAnsi="Tahoma" w:cs="Tahoma"/>
          <w:sz w:val="32"/>
          <w:szCs w:val="32"/>
          <w:lang w:val="de-DE"/>
        </w:rPr>
        <w:t>unter</w:t>
      </w:r>
    </w:p>
    <w:p w14:paraId="05F1F11D" w14:textId="77777777" w:rsidR="009F5D34" w:rsidRDefault="009F5D34" w:rsidP="0034366A">
      <w:pPr>
        <w:pStyle w:val="BodyTextListing"/>
        <w:rPr>
          <w:rStyle w:val="FirstName"/>
          <w:rFonts w:ascii="Tahoma" w:hAnsi="Tahoma" w:cs="Tahoma"/>
          <w:sz w:val="20"/>
          <w:lang w:val="de-DE"/>
        </w:rPr>
      </w:pPr>
    </w:p>
    <w:p w14:paraId="2DBB8E99" w14:textId="77777777" w:rsidR="009F5D34" w:rsidRDefault="009F5D34" w:rsidP="0034366A">
      <w:pPr>
        <w:pStyle w:val="BodyTextListing"/>
        <w:rPr>
          <w:rStyle w:val="FirstName"/>
          <w:rFonts w:ascii="Tahoma" w:hAnsi="Tahoma" w:cs="Tahoma"/>
          <w:sz w:val="20"/>
          <w:lang w:val="de-DE"/>
        </w:rPr>
      </w:pPr>
    </w:p>
    <w:p w14:paraId="0F5A4BBE" w14:textId="722335D2" w:rsidR="009F5D34" w:rsidRDefault="009F5D34" w:rsidP="009F5D34">
      <w:pPr>
        <w:jc w:val="center"/>
        <w:rPr>
          <w:sz w:val="24"/>
          <w:szCs w:val="24"/>
          <w:lang w:val="en-CA"/>
        </w:rPr>
      </w:pPr>
      <w:r w:rsidRPr="00952517">
        <w:rPr>
          <w:sz w:val="24"/>
          <w:szCs w:val="24"/>
          <w:lang w:val="en-CA"/>
        </w:rPr>
        <w:t xml:space="preserve">Version </w:t>
      </w:r>
      <w:r w:rsidR="007D5A13" w:rsidRPr="00287F7B">
        <w:rPr>
          <w:sz w:val="24"/>
          <w:szCs w:val="24"/>
          <w:lang w:val="en-CA"/>
        </w:rPr>
        <w:t>1</w:t>
      </w:r>
      <w:r w:rsidR="00BD53FE" w:rsidRPr="00287F7B">
        <w:rPr>
          <w:sz w:val="24"/>
          <w:szCs w:val="24"/>
          <w:lang w:val="en-CA"/>
        </w:rPr>
        <w:t>9</w:t>
      </w:r>
      <w:r w:rsidRPr="00287F7B">
        <w:rPr>
          <w:sz w:val="24"/>
          <w:szCs w:val="24"/>
          <w:lang w:val="en-CA"/>
        </w:rPr>
        <w:t xml:space="preserve">th </w:t>
      </w:r>
      <w:r w:rsidR="00584D40" w:rsidRPr="00287F7B">
        <w:rPr>
          <w:sz w:val="24"/>
          <w:szCs w:val="24"/>
          <w:lang w:val="en-CA"/>
        </w:rPr>
        <w:t>February</w:t>
      </w:r>
      <w:r w:rsidR="00BB2C62">
        <w:rPr>
          <w:sz w:val="24"/>
          <w:szCs w:val="24"/>
          <w:lang w:val="en-CA"/>
        </w:rPr>
        <w:t xml:space="preserve"> 201</w:t>
      </w:r>
      <w:r w:rsidR="00584D40">
        <w:rPr>
          <w:sz w:val="24"/>
          <w:szCs w:val="24"/>
          <w:lang w:val="en-CA"/>
        </w:rPr>
        <w:t>3</w:t>
      </w:r>
    </w:p>
    <w:p w14:paraId="1618686E" w14:textId="77777777" w:rsidR="00BB2C62" w:rsidRDefault="00BB2C62" w:rsidP="009F5D34">
      <w:pPr>
        <w:jc w:val="center"/>
        <w:rPr>
          <w:sz w:val="24"/>
          <w:szCs w:val="24"/>
          <w:lang w:val="en-CA"/>
        </w:rPr>
      </w:pPr>
    </w:p>
    <w:p w14:paraId="416B0479" w14:textId="77777777" w:rsidR="00BB2C62" w:rsidRDefault="00BB2C62" w:rsidP="009F5D34">
      <w:pPr>
        <w:jc w:val="center"/>
        <w:rPr>
          <w:sz w:val="24"/>
          <w:szCs w:val="24"/>
          <w:lang w:val="en-CA"/>
        </w:rPr>
      </w:pPr>
    </w:p>
    <w:p w14:paraId="41977EDB" w14:textId="77777777" w:rsidR="00BB2C62" w:rsidRDefault="00BB2C62" w:rsidP="009F5D34">
      <w:pPr>
        <w:jc w:val="center"/>
        <w:rPr>
          <w:sz w:val="24"/>
          <w:szCs w:val="24"/>
          <w:lang w:val="en-CA"/>
        </w:rPr>
      </w:pPr>
    </w:p>
    <w:p w14:paraId="6BEA7CC9" w14:textId="77777777" w:rsidR="00BB2C62" w:rsidRDefault="00BB2C62" w:rsidP="009F5D34">
      <w:pPr>
        <w:jc w:val="center"/>
        <w:rPr>
          <w:sz w:val="24"/>
          <w:szCs w:val="24"/>
          <w:lang w:val="en-CA"/>
        </w:rPr>
      </w:pPr>
    </w:p>
    <w:p w14:paraId="1DC21412" w14:textId="77777777" w:rsidR="00BB2C62" w:rsidRDefault="00BB2C62" w:rsidP="009F5D34">
      <w:pPr>
        <w:jc w:val="center"/>
        <w:rPr>
          <w:sz w:val="24"/>
          <w:szCs w:val="24"/>
          <w:lang w:val="en-CA"/>
        </w:rPr>
      </w:pPr>
    </w:p>
    <w:p w14:paraId="3988C37E" w14:textId="77777777" w:rsidR="00BB2C62" w:rsidRDefault="00BB2C62" w:rsidP="009F5D34">
      <w:pPr>
        <w:jc w:val="center"/>
        <w:rPr>
          <w:sz w:val="24"/>
          <w:szCs w:val="24"/>
          <w:lang w:val="en-CA"/>
        </w:rPr>
      </w:pPr>
    </w:p>
    <w:p w14:paraId="4EC08127" w14:textId="77777777" w:rsidR="00BB2C62" w:rsidRPr="009F5D34" w:rsidRDefault="00BB2C62" w:rsidP="00BB2C62">
      <w:pPr>
        <w:jc w:val="left"/>
        <w:rPr>
          <w:sz w:val="24"/>
          <w:szCs w:val="24"/>
          <w:lang w:val="en-CA"/>
        </w:rPr>
      </w:pPr>
    </w:p>
    <w:p w14:paraId="4A27A0D7" w14:textId="77777777" w:rsidR="0034366A" w:rsidRPr="009F5D34" w:rsidRDefault="0034366A" w:rsidP="009F5D34">
      <w:pPr>
        <w:jc w:val="center"/>
        <w:rPr>
          <w:rStyle w:val="FirstName"/>
          <w:rFonts w:ascii="Tahoma" w:hAnsi="Tahoma"/>
          <w:kern w:val="0"/>
          <w:sz w:val="20"/>
          <w:lang w:val="en-CA"/>
        </w:rPr>
      </w:pPr>
      <w:r w:rsidRPr="0034366A">
        <w:rPr>
          <w:rStyle w:val="FirstName"/>
          <w:rFonts w:ascii="Tahoma" w:hAnsi="Tahoma" w:cs="Tahoma"/>
          <w:sz w:val="20"/>
          <w:lang w:val="de-DE"/>
        </w:rPr>
        <w:br w:type="page"/>
      </w:r>
    </w:p>
    <w:p w14:paraId="6D52329E" w14:textId="1A7094DD" w:rsidR="0034366A" w:rsidRDefault="0034366A" w:rsidP="008423B1">
      <w:pPr>
        <w:pStyle w:val="CorrespondingAuthor"/>
        <w:ind w:left="709" w:hanging="709"/>
        <w:jc w:val="left"/>
        <w:rPr>
          <w:lang w:val="en-CA"/>
        </w:rPr>
      </w:pPr>
      <w:r>
        <w:rPr>
          <w:rStyle w:val="KeywordsChar"/>
          <w:lang w:val="en-CA"/>
        </w:rPr>
        <w:lastRenderedPageBreak/>
        <w:t>Contact:</w:t>
      </w:r>
      <w:r w:rsidRPr="006A02C2">
        <w:rPr>
          <w:rStyle w:val="KeywordsChar"/>
          <w:lang w:val="en-CA"/>
        </w:rPr>
        <w:t xml:space="preserve"> </w:t>
      </w:r>
      <w:r w:rsidRPr="0034366A">
        <w:rPr>
          <w:rStyle w:val="FirstName"/>
          <w:rFonts w:ascii="Tahoma" w:hAnsi="Tahoma" w:cs="Tahoma"/>
          <w:sz w:val="20"/>
          <w:lang w:val="en-CA"/>
        </w:rPr>
        <w:t>Stefan</w:t>
      </w:r>
      <w:r w:rsidRPr="0034366A">
        <w:rPr>
          <w:rStyle w:val="Initials"/>
          <w:rFonts w:ascii="Tahoma" w:hAnsi="Tahoma" w:cs="Tahoma"/>
          <w:sz w:val="20"/>
          <w:lang w:val="en-CA"/>
        </w:rPr>
        <w:t xml:space="preserve"> </w:t>
      </w:r>
      <w:proofErr w:type="spellStart"/>
      <w:r w:rsidRPr="0034366A">
        <w:rPr>
          <w:rStyle w:val="AuthorsChar"/>
          <w:rFonts w:cs="Tahoma"/>
          <w:lang w:val="en-CA"/>
        </w:rPr>
        <w:t>Steiniger</w:t>
      </w:r>
      <w:proofErr w:type="spellEnd"/>
      <w:r w:rsidRPr="0034366A">
        <w:rPr>
          <w:rStyle w:val="Suffix"/>
          <w:rFonts w:cs="Tahoma"/>
          <w:lang w:val="en-CA"/>
        </w:rPr>
        <w:t xml:space="preserve"> </w:t>
      </w:r>
      <w:r w:rsidR="000D46FC">
        <w:rPr>
          <w:rStyle w:val="Suffix"/>
          <w:rFonts w:cs="Tahoma"/>
          <w:lang w:val="en-CA"/>
        </w:rPr>
        <w:t xml:space="preserve">is a </w:t>
      </w:r>
      <w:r w:rsidR="00A65502">
        <w:rPr>
          <w:rStyle w:val="Suffix"/>
          <w:rFonts w:cs="Tahoma"/>
          <w:lang w:val="en-CA"/>
        </w:rPr>
        <w:t>r</w:t>
      </w:r>
      <w:r w:rsidR="000D46FC">
        <w:rPr>
          <w:rStyle w:val="Suffix"/>
          <w:rFonts w:cs="Tahoma"/>
          <w:lang w:val="en-CA"/>
        </w:rPr>
        <w:t xml:space="preserve">esearcher and freelance programmer, now based in Santiago de Chile. </w:t>
      </w:r>
      <w:r w:rsidRPr="0034366A">
        <w:rPr>
          <w:rStyle w:val="FirstName"/>
          <w:rFonts w:ascii="Tahoma" w:hAnsi="Tahoma" w:cs="Tahoma"/>
          <w:sz w:val="20"/>
          <w:lang w:val="en-CA"/>
        </w:rPr>
        <w:t>Andrew</w:t>
      </w:r>
      <w:r w:rsidRPr="0034366A">
        <w:rPr>
          <w:rStyle w:val="LastName"/>
          <w:rFonts w:ascii="Tahoma" w:hAnsi="Tahoma" w:cs="Tahoma"/>
          <w:sz w:val="20"/>
          <w:lang w:val="en-CA"/>
        </w:rPr>
        <w:t xml:space="preserve"> J.S. Hunter</w:t>
      </w:r>
      <w:r w:rsidRPr="0034366A">
        <w:rPr>
          <w:rStyle w:val="Suffix"/>
          <w:rFonts w:cs="Tahoma"/>
          <w:lang w:val="en-CA"/>
        </w:rPr>
        <w:t xml:space="preserve"> </w:t>
      </w:r>
      <w:r w:rsidR="000D46FC">
        <w:rPr>
          <w:rStyle w:val="Suffix"/>
          <w:rFonts w:cs="Tahoma"/>
          <w:lang w:val="en-CA"/>
        </w:rPr>
        <w:t>is</w:t>
      </w:r>
      <w:r w:rsidRPr="0034366A">
        <w:rPr>
          <w:rStyle w:val="Suffix"/>
          <w:rFonts w:cs="Tahoma"/>
          <w:lang w:val="en-CA"/>
        </w:rPr>
        <w:t xml:space="preserve"> within </w:t>
      </w:r>
      <w:r w:rsidR="000C771E" w:rsidRPr="006A02C2">
        <w:rPr>
          <w:rStyle w:val="Suffix"/>
          <w:lang w:val="en-CA"/>
        </w:rPr>
        <w:t xml:space="preserve">Department of </w:t>
      </w:r>
      <w:r w:rsidR="007C5D55" w:rsidRPr="006A02C2">
        <w:rPr>
          <w:rStyle w:val="Suffix"/>
          <w:lang w:val="en-CA"/>
        </w:rPr>
        <w:t>Geomatics</w:t>
      </w:r>
      <w:r w:rsidR="00304D53" w:rsidRPr="006A02C2">
        <w:rPr>
          <w:rStyle w:val="Suffix"/>
          <w:lang w:val="en-CA"/>
        </w:rPr>
        <w:t xml:space="preserve"> Engineering</w:t>
      </w:r>
      <w:r w:rsidR="000C771E" w:rsidRPr="006A02C2">
        <w:rPr>
          <w:rStyle w:val="Suffix"/>
          <w:lang w:val="en-CA"/>
        </w:rPr>
        <w:t xml:space="preserve">, University of Calgary, 2500 University Drive N.W., Calgary, Alberta, Canada T2N </w:t>
      </w:r>
      <w:r w:rsidR="000C771E" w:rsidRPr="006A02C2">
        <w:rPr>
          <w:lang w:val="en-CA"/>
        </w:rPr>
        <w:t>1N4</w:t>
      </w:r>
      <w:proofErr w:type="gramStart"/>
      <w:r w:rsidR="00E110CC" w:rsidRPr="006A02C2">
        <w:rPr>
          <w:lang w:val="en-CA"/>
        </w:rPr>
        <w:t>;</w:t>
      </w:r>
      <w:proofErr w:type="gramEnd"/>
      <w:r w:rsidR="00E110CC" w:rsidRPr="006A02C2">
        <w:rPr>
          <w:lang w:val="en-CA"/>
        </w:rPr>
        <w:t xml:space="preserve"> </w:t>
      </w:r>
    </w:p>
    <w:p w14:paraId="056CC16D" w14:textId="77777777" w:rsidR="000C771E" w:rsidRDefault="00E110CC" w:rsidP="008423B1">
      <w:pPr>
        <w:pStyle w:val="CorrespondingAuthor"/>
        <w:ind w:left="709"/>
        <w:jc w:val="left"/>
        <w:rPr>
          <w:lang w:val="en-CA"/>
        </w:rPr>
      </w:pPr>
      <w:proofErr w:type="gramStart"/>
      <w:r w:rsidRPr="006A02C2">
        <w:rPr>
          <w:lang w:val="en-CA"/>
        </w:rPr>
        <w:t>e</w:t>
      </w:r>
      <w:r w:rsidR="00B21A8E">
        <w:rPr>
          <w:lang w:val="en-CA"/>
        </w:rPr>
        <w:t>mail</w:t>
      </w:r>
      <w:proofErr w:type="gramEnd"/>
      <w:r w:rsidR="00B21A8E">
        <w:rPr>
          <w:lang w:val="en-CA"/>
        </w:rPr>
        <w:t>: sstein</w:t>
      </w:r>
      <w:r w:rsidR="000C771E" w:rsidRPr="006A02C2">
        <w:rPr>
          <w:lang w:val="en-CA"/>
        </w:rPr>
        <w:t>@</w:t>
      </w:r>
      <w:r w:rsidR="00304D53" w:rsidRPr="006A02C2">
        <w:rPr>
          <w:lang w:val="en-CA"/>
        </w:rPr>
        <w:t>geo.uzh.ch</w:t>
      </w:r>
      <w:r w:rsidRPr="006A02C2">
        <w:rPr>
          <w:lang w:val="en-CA"/>
        </w:rPr>
        <w:t>, ahunter@ucalgary.ca</w:t>
      </w:r>
    </w:p>
    <w:p w14:paraId="384526F9" w14:textId="77777777" w:rsidR="0034366A" w:rsidRPr="0034366A" w:rsidRDefault="0034366A" w:rsidP="0034366A">
      <w:pPr>
        <w:pStyle w:val="CorrespondingAuthor"/>
        <w:jc w:val="left"/>
        <w:rPr>
          <w:rFonts w:cs="Tahoma"/>
          <w:lang w:val="en-CA"/>
        </w:rPr>
      </w:pPr>
    </w:p>
    <w:p w14:paraId="4FF4F706" w14:textId="77777777" w:rsidR="00F01858" w:rsidRPr="006A02C2" w:rsidRDefault="00380CEE" w:rsidP="008423B1">
      <w:pPr>
        <w:ind w:left="709" w:hanging="709"/>
        <w:rPr>
          <w:lang w:val="en-CA"/>
        </w:rPr>
      </w:pPr>
      <w:r w:rsidRPr="006A02C2">
        <w:rPr>
          <w:rStyle w:val="KeywordsChar"/>
          <w:lang w:val="en-CA"/>
        </w:rPr>
        <w:t>Purpose</w:t>
      </w:r>
      <w:r w:rsidR="00E110CC" w:rsidRPr="006A02C2">
        <w:rPr>
          <w:rStyle w:val="KeywordsChar"/>
          <w:lang w:val="en-CA"/>
        </w:rPr>
        <w:t xml:space="preserve"> </w:t>
      </w:r>
      <w:r w:rsidR="009D30F3" w:rsidRPr="006A02C2">
        <w:rPr>
          <w:lang w:val="en-CA"/>
        </w:rPr>
        <w:t xml:space="preserve">- </w:t>
      </w:r>
      <w:r w:rsidR="00E110CC" w:rsidRPr="006A02C2">
        <w:rPr>
          <w:lang w:val="en-CA"/>
        </w:rPr>
        <w:t xml:space="preserve">This document describes how to use the Home Range Analysis </w:t>
      </w:r>
      <w:r w:rsidR="00987BD2" w:rsidRPr="006A02C2">
        <w:rPr>
          <w:lang w:val="en-CA"/>
        </w:rPr>
        <w:t>and Estimation (</w:t>
      </w:r>
      <w:proofErr w:type="spellStart"/>
      <w:r w:rsidR="00987BD2" w:rsidRPr="006A02C2">
        <w:rPr>
          <w:lang w:val="en-CA"/>
        </w:rPr>
        <w:t>HoRAE</w:t>
      </w:r>
      <w:proofErr w:type="spellEnd"/>
      <w:r w:rsidR="00987BD2" w:rsidRPr="006A02C2">
        <w:rPr>
          <w:lang w:val="en-CA"/>
        </w:rPr>
        <w:t xml:space="preserve">) </w:t>
      </w:r>
      <w:r w:rsidR="00E110CC" w:rsidRPr="006A02C2">
        <w:rPr>
          <w:lang w:val="en-CA"/>
        </w:rPr>
        <w:t>Toolbox develop</w:t>
      </w:r>
      <w:r w:rsidR="00987BD2" w:rsidRPr="006A02C2">
        <w:rPr>
          <w:lang w:val="en-CA"/>
        </w:rPr>
        <w:t>ed</w:t>
      </w:r>
      <w:r w:rsidR="00E110CC" w:rsidRPr="006A02C2">
        <w:rPr>
          <w:lang w:val="en-CA"/>
        </w:rPr>
        <w:t xml:space="preserve"> for the free GIS </w:t>
      </w:r>
      <w:proofErr w:type="spellStart"/>
      <w:r w:rsidR="00E110CC" w:rsidRPr="006A02C2">
        <w:rPr>
          <w:lang w:val="en-CA"/>
        </w:rPr>
        <w:t>OpenJUMP</w:t>
      </w:r>
      <w:proofErr w:type="spellEnd"/>
      <w:r w:rsidR="00E110CC" w:rsidRPr="006A02C2">
        <w:rPr>
          <w:lang w:val="en-CA"/>
        </w:rPr>
        <w:t xml:space="preserve">. The </w:t>
      </w:r>
      <w:r w:rsidR="00987BD2" w:rsidRPr="006A02C2">
        <w:rPr>
          <w:lang w:val="en-CA"/>
        </w:rPr>
        <w:t>toolbox</w:t>
      </w:r>
      <w:r w:rsidR="00E110CC" w:rsidRPr="006A02C2">
        <w:rPr>
          <w:lang w:val="en-CA"/>
        </w:rPr>
        <w:t xml:space="preserve"> </w:t>
      </w:r>
      <w:r w:rsidR="00987BD2" w:rsidRPr="006A02C2">
        <w:rPr>
          <w:lang w:val="en-CA"/>
        </w:rPr>
        <w:t>was</w:t>
      </w:r>
      <w:r w:rsidR="00E110CC" w:rsidRPr="006A02C2">
        <w:rPr>
          <w:lang w:val="en-CA"/>
        </w:rPr>
        <w:t xml:space="preserve"> originally </w:t>
      </w:r>
      <w:r w:rsidR="00987BD2" w:rsidRPr="006A02C2">
        <w:rPr>
          <w:lang w:val="en-CA"/>
        </w:rPr>
        <w:t>created</w:t>
      </w:r>
      <w:r w:rsidR="00E110CC" w:rsidRPr="006A02C2">
        <w:rPr>
          <w:lang w:val="en-CA"/>
        </w:rPr>
        <w:t xml:space="preserve"> for the evaluation of GPS collar data from </w:t>
      </w:r>
      <w:r w:rsidR="00987BD2" w:rsidRPr="006A02C2">
        <w:rPr>
          <w:lang w:val="en-CA"/>
        </w:rPr>
        <w:t>g</w:t>
      </w:r>
      <w:r w:rsidR="00E110CC" w:rsidRPr="006A02C2">
        <w:rPr>
          <w:lang w:val="en-CA"/>
        </w:rPr>
        <w:t xml:space="preserve">rizzly </w:t>
      </w:r>
      <w:r w:rsidR="00987BD2" w:rsidRPr="006A02C2">
        <w:rPr>
          <w:lang w:val="en-CA"/>
        </w:rPr>
        <w:t>b</w:t>
      </w:r>
      <w:r w:rsidR="00E110CC" w:rsidRPr="006A02C2">
        <w:rPr>
          <w:lang w:val="en-CA"/>
        </w:rPr>
        <w:t>ears (</w:t>
      </w:r>
      <w:proofErr w:type="spellStart"/>
      <w:r w:rsidR="00E110CC" w:rsidRPr="006A02C2">
        <w:rPr>
          <w:i/>
          <w:lang w:val="en-CA"/>
        </w:rPr>
        <w:t>ursus</w:t>
      </w:r>
      <w:proofErr w:type="spellEnd"/>
      <w:r w:rsidR="00E110CC" w:rsidRPr="006A02C2">
        <w:rPr>
          <w:i/>
          <w:lang w:val="en-CA"/>
        </w:rPr>
        <w:t xml:space="preserve"> </w:t>
      </w:r>
      <w:proofErr w:type="spellStart"/>
      <w:r w:rsidR="00E110CC" w:rsidRPr="006A02C2">
        <w:rPr>
          <w:i/>
          <w:lang w:val="en-CA"/>
        </w:rPr>
        <w:t>arctos</w:t>
      </w:r>
      <w:proofErr w:type="spellEnd"/>
      <w:r w:rsidR="00E110CC" w:rsidRPr="006A02C2">
        <w:rPr>
          <w:lang w:val="en-CA"/>
        </w:rPr>
        <w:t xml:space="preserve">). </w:t>
      </w:r>
      <w:r w:rsidR="00987BD2" w:rsidRPr="006A02C2">
        <w:rPr>
          <w:lang w:val="en-CA"/>
        </w:rPr>
        <w:t>However, as</w:t>
      </w:r>
      <w:r w:rsidR="00E110CC" w:rsidRPr="006A02C2">
        <w:rPr>
          <w:lang w:val="en-CA"/>
        </w:rPr>
        <w:t xml:space="preserve"> </w:t>
      </w:r>
      <w:r w:rsidR="00987BD2" w:rsidRPr="006A02C2">
        <w:rPr>
          <w:lang w:val="en-CA"/>
        </w:rPr>
        <w:t xml:space="preserve">the </w:t>
      </w:r>
      <w:r w:rsidR="00E110CC" w:rsidRPr="006A02C2">
        <w:rPr>
          <w:lang w:val="en-CA"/>
        </w:rPr>
        <w:t>base data</w:t>
      </w:r>
      <w:r w:rsidR="00987BD2" w:rsidRPr="006A02C2">
        <w:rPr>
          <w:lang w:val="en-CA"/>
        </w:rPr>
        <w:t>set</w:t>
      </w:r>
      <w:r w:rsidR="00E110CC" w:rsidRPr="006A02C2">
        <w:rPr>
          <w:lang w:val="en-CA"/>
        </w:rPr>
        <w:t xml:space="preserve"> for </w:t>
      </w:r>
      <w:r w:rsidR="00987BD2" w:rsidRPr="006A02C2">
        <w:rPr>
          <w:lang w:val="en-CA"/>
        </w:rPr>
        <w:t xml:space="preserve">the </w:t>
      </w:r>
      <w:r w:rsidR="00E110CC" w:rsidRPr="006A02C2">
        <w:rPr>
          <w:lang w:val="en-CA"/>
        </w:rPr>
        <w:t>ho</w:t>
      </w:r>
      <w:r w:rsidR="00987BD2" w:rsidRPr="006A02C2">
        <w:rPr>
          <w:lang w:val="en-CA"/>
        </w:rPr>
        <w:t>me range estimation is</w:t>
      </w:r>
      <w:r w:rsidR="00E110CC" w:rsidRPr="006A02C2">
        <w:rPr>
          <w:lang w:val="en-CA"/>
        </w:rPr>
        <w:t xml:space="preserve"> an ordered point dataset</w:t>
      </w:r>
      <w:r w:rsidR="00987BD2" w:rsidRPr="006A02C2">
        <w:rPr>
          <w:lang w:val="en-CA"/>
        </w:rPr>
        <w:t xml:space="preserve">, i.e. the GPS locations from the collar, GPS locations from other </w:t>
      </w:r>
      <w:r w:rsidR="00753262" w:rsidRPr="006A02C2">
        <w:rPr>
          <w:lang w:val="en-CA"/>
        </w:rPr>
        <w:t xml:space="preserve">(slow moving) </w:t>
      </w:r>
      <w:r w:rsidR="00987BD2" w:rsidRPr="006A02C2">
        <w:rPr>
          <w:lang w:val="en-CA"/>
        </w:rPr>
        <w:t xml:space="preserve">mammals </w:t>
      </w:r>
      <w:r w:rsidR="00753262" w:rsidRPr="006A02C2">
        <w:rPr>
          <w:lang w:val="en-CA"/>
        </w:rPr>
        <w:t>obtained with</w:t>
      </w:r>
      <w:r w:rsidR="00987BD2" w:rsidRPr="006A02C2">
        <w:rPr>
          <w:lang w:val="en-CA"/>
        </w:rPr>
        <w:t xml:space="preserve"> GPS collars might be analysed too</w:t>
      </w:r>
      <w:r w:rsidR="00E110CC" w:rsidRPr="006A02C2">
        <w:rPr>
          <w:lang w:val="en-CA"/>
        </w:rPr>
        <w:t xml:space="preserve">. We </w:t>
      </w:r>
      <w:r w:rsidR="007C5D55" w:rsidRPr="006A02C2">
        <w:rPr>
          <w:lang w:val="en-CA"/>
        </w:rPr>
        <w:t>will</w:t>
      </w:r>
      <w:r w:rsidR="00E110CC" w:rsidRPr="006A02C2">
        <w:rPr>
          <w:lang w:val="en-CA"/>
        </w:rPr>
        <w:t xml:space="preserve"> describe </w:t>
      </w:r>
      <w:r w:rsidRPr="006A02C2">
        <w:rPr>
          <w:lang w:val="en-CA"/>
        </w:rPr>
        <w:t xml:space="preserve">the </w:t>
      </w:r>
      <w:r w:rsidR="00E110CC" w:rsidRPr="006A02C2">
        <w:rPr>
          <w:lang w:val="en-CA"/>
        </w:rPr>
        <w:t xml:space="preserve">functions </w:t>
      </w:r>
      <w:r w:rsidRPr="006A02C2">
        <w:rPr>
          <w:lang w:val="en-CA"/>
        </w:rPr>
        <w:t>that allow</w:t>
      </w:r>
      <w:r w:rsidR="00E110CC" w:rsidRPr="006A02C2">
        <w:rPr>
          <w:lang w:val="en-CA"/>
        </w:rPr>
        <w:t xml:space="preserve"> </w:t>
      </w:r>
      <w:proofErr w:type="gramStart"/>
      <w:r w:rsidRPr="006A02C2">
        <w:rPr>
          <w:lang w:val="en-CA"/>
        </w:rPr>
        <w:t>to estimate</w:t>
      </w:r>
      <w:proofErr w:type="gramEnd"/>
      <w:r w:rsidRPr="006A02C2">
        <w:rPr>
          <w:lang w:val="en-CA"/>
        </w:rPr>
        <w:t xml:space="preserve"> </w:t>
      </w:r>
      <w:r w:rsidR="00E110CC" w:rsidRPr="006A02C2">
        <w:rPr>
          <w:lang w:val="en-CA"/>
        </w:rPr>
        <w:t>home range</w:t>
      </w:r>
      <w:r w:rsidRPr="006A02C2">
        <w:rPr>
          <w:lang w:val="en-CA"/>
        </w:rPr>
        <w:t>s, returning a geometry object for the home range,</w:t>
      </w:r>
      <w:r w:rsidR="00E110CC" w:rsidRPr="006A02C2">
        <w:rPr>
          <w:lang w:val="en-CA"/>
        </w:rPr>
        <w:t xml:space="preserve"> and </w:t>
      </w:r>
      <w:r w:rsidRPr="006A02C2">
        <w:rPr>
          <w:lang w:val="en-CA"/>
        </w:rPr>
        <w:t xml:space="preserve">functions for </w:t>
      </w:r>
      <w:r w:rsidR="00E110CC" w:rsidRPr="006A02C2">
        <w:rPr>
          <w:lang w:val="en-CA"/>
        </w:rPr>
        <w:t>home range analysis.</w:t>
      </w:r>
      <w:r w:rsidRPr="006A02C2">
        <w:rPr>
          <w:lang w:val="en-CA"/>
        </w:rPr>
        <w:t xml:space="preserve"> Currently the toolbox contains the following </w:t>
      </w:r>
      <w:r w:rsidR="00F01858" w:rsidRPr="006A02C2">
        <w:rPr>
          <w:lang w:val="en-CA"/>
        </w:rPr>
        <w:t>functions:</w:t>
      </w:r>
    </w:p>
    <w:p w14:paraId="03B56F7C" w14:textId="77777777" w:rsidR="00F01858" w:rsidRPr="006A02C2" w:rsidRDefault="00F01858" w:rsidP="008423B1">
      <w:pPr>
        <w:pStyle w:val="BodyText"/>
        <w:ind w:left="709"/>
        <w:rPr>
          <w:i/>
          <w:lang w:val="en-CA"/>
        </w:rPr>
      </w:pPr>
      <w:r w:rsidRPr="006A02C2">
        <w:rPr>
          <w:i/>
          <w:lang w:val="en-CA"/>
        </w:rPr>
        <w:t xml:space="preserve">Home </w:t>
      </w:r>
      <w:r w:rsidR="00F81B8E" w:rsidRPr="006A02C2">
        <w:rPr>
          <w:i/>
          <w:lang w:val="en-CA"/>
        </w:rPr>
        <w:t>R</w:t>
      </w:r>
      <w:r w:rsidRPr="006A02C2">
        <w:rPr>
          <w:i/>
          <w:lang w:val="en-CA"/>
        </w:rPr>
        <w:t xml:space="preserve">ange </w:t>
      </w:r>
      <w:r w:rsidR="00F81B8E" w:rsidRPr="006A02C2">
        <w:rPr>
          <w:i/>
          <w:lang w:val="en-CA"/>
        </w:rPr>
        <w:t>E</w:t>
      </w:r>
      <w:r w:rsidRPr="006A02C2">
        <w:rPr>
          <w:i/>
          <w:lang w:val="en-CA"/>
        </w:rPr>
        <w:t xml:space="preserve">stimation </w:t>
      </w:r>
      <w:r w:rsidR="00F81B8E" w:rsidRPr="006A02C2">
        <w:rPr>
          <w:i/>
          <w:lang w:val="en-CA"/>
        </w:rPr>
        <w:t>F</w:t>
      </w:r>
      <w:r w:rsidRPr="006A02C2">
        <w:rPr>
          <w:i/>
          <w:lang w:val="en-CA"/>
        </w:rPr>
        <w:t>unctions:</w:t>
      </w:r>
    </w:p>
    <w:p w14:paraId="62829467" w14:textId="77777777" w:rsidR="00F01858" w:rsidRPr="006A02C2" w:rsidRDefault="00F01858" w:rsidP="00F93D30">
      <w:pPr>
        <w:pStyle w:val="BodyText"/>
        <w:numPr>
          <w:ilvl w:val="0"/>
          <w:numId w:val="5"/>
        </w:numPr>
        <w:spacing w:before="60"/>
        <w:ind w:left="1134" w:hanging="283"/>
        <w:rPr>
          <w:lang w:val="en-CA"/>
        </w:rPr>
      </w:pPr>
      <w:r w:rsidRPr="006A02C2">
        <w:rPr>
          <w:lang w:val="en-CA"/>
        </w:rPr>
        <w:t>Minimum Convex Polygon (MCP),</w:t>
      </w:r>
    </w:p>
    <w:p w14:paraId="468421A3" w14:textId="48746BF0" w:rsidR="00F01858" w:rsidRPr="006A02C2" w:rsidRDefault="00F01858" w:rsidP="00F93D30">
      <w:pPr>
        <w:pStyle w:val="BodyText"/>
        <w:numPr>
          <w:ilvl w:val="0"/>
          <w:numId w:val="5"/>
        </w:numPr>
        <w:spacing w:before="60"/>
        <w:ind w:left="1134" w:hanging="283"/>
        <w:rPr>
          <w:lang w:val="en-CA"/>
        </w:rPr>
      </w:pPr>
      <w:r w:rsidRPr="006A02C2">
        <w:rPr>
          <w:lang w:val="en-CA"/>
        </w:rPr>
        <w:t xml:space="preserve">Kernel Density Estimation (KDE), methods: (a) </w:t>
      </w:r>
      <w:proofErr w:type="spellStart"/>
      <w:r w:rsidRPr="006A02C2">
        <w:rPr>
          <w:lang w:val="en-CA"/>
        </w:rPr>
        <w:t>href</w:t>
      </w:r>
      <w:proofErr w:type="spellEnd"/>
      <w:r w:rsidRPr="006A02C2">
        <w:rPr>
          <w:lang w:val="en-CA"/>
        </w:rPr>
        <w:t>, (b) LSCV, and (c) ad-hoc (region split)</w:t>
      </w:r>
      <w:r w:rsidR="000D46FC">
        <w:rPr>
          <w:lang w:val="en-CA"/>
        </w:rPr>
        <w:t>,</w:t>
      </w:r>
    </w:p>
    <w:p w14:paraId="560B4B79" w14:textId="355DBA98" w:rsidR="00F01858" w:rsidRPr="006A02C2" w:rsidRDefault="00F01858" w:rsidP="00F93D30">
      <w:pPr>
        <w:pStyle w:val="BodyText"/>
        <w:numPr>
          <w:ilvl w:val="0"/>
          <w:numId w:val="5"/>
        </w:numPr>
        <w:spacing w:before="60"/>
        <w:ind w:left="1134" w:hanging="283"/>
        <w:rPr>
          <w:lang w:val="en-CA"/>
        </w:rPr>
      </w:pPr>
      <w:r w:rsidRPr="006A02C2">
        <w:rPr>
          <w:lang w:val="en-CA"/>
        </w:rPr>
        <w:t>Line-based KDE, scaled and un-scaled</w:t>
      </w:r>
      <w:r w:rsidR="000D46FC">
        <w:rPr>
          <w:lang w:val="en-CA"/>
        </w:rPr>
        <w:t>,</w:t>
      </w:r>
    </w:p>
    <w:p w14:paraId="0A5B31F5" w14:textId="67CC1BFA" w:rsidR="00F01858" w:rsidRPr="006A02C2" w:rsidRDefault="00F01858" w:rsidP="00F93D30">
      <w:pPr>
        <w:pStyle w:val="BodyText"/>
        <w:numPr>
          <w:ilvl w:val="0"/>
          <w:numId w:val="5"/>
        </w:numPr>
        <w:spacing w:before="60"/>
        <w:ind w:left="1134" w:hanging="283"/>
        <w:rPr>
          <w:lang w:val="en-CA"/>
        </w:rPr>
      </w:pPr>
      <w:r w:rsidRPr="006A02C2">
        <w:rPr>
          <w:lang w:val="en-CA"/>
        </w:rPr>
        <w:t>Brownian Bridges</w:t>
      </w:r>
      <w:r w:rsidR="000D46FC">
        <w:rPr>
          <w:lang w:val="en-CA"/>
        </w:rPr>
        <w:t>,</w:t>
      </w:r>
    </w:p>
    <w:p w14:paraId="6798450A" w14:textId="1C5A3FF5" w:rsidR="00F01858" w:rsidRPr="006A02C2" w:rsidRDefault="00F01858" w:rsidP="00F93D30">
      <w:pPr>
        <w:pStyle w:val="BodyText"/>
        <w:numPr>
          <w:ilvl w:val="0"/>
          <w:numId w:val="5"/>
        </w:numPr>
        <w:spacing w:before="60"/>
        <w:ind w:left="1134" w:hanging="283"/>
        <w:rPr>
          <w:lang w:val="en-CA"/>
        </w:rPr>
      </w:pPr>
      <w:r w:rsidRPr="006A02C2">
        <w:rPr>
          <w:lang w:val="en-CA"/>
        </w:rPr>
        <w:t>Line Buffer</w:t>
      </w:r>
      <w:r w:rsidR="000D46FC">
        <w:rPr>
          <w:lang w:val="en-CA"/>
        </w:rPr>
        <w:t>,</w:t>
      </w:r>
    </w:p>
    <w:p w14:paraId="369A7471" w14:textId="77777777" w:rsidR="000D46FC" w:rsidRDefault="00F01858" w:rsidP="00F93D30">
      <w:pPr>
        <w:pStyle w:val="BodyText"/>
        <w:numPr>
          <w:ilvl w:val="0"/>
          <w:numId w:val="5"/>
        </w:numPr>
        <w:spacing w:before="60"/>
        <w:ind w:left="1134" w:hanging="283"/>
        <w:rPr>
          <w:lang w:val="en-CA"/>
        </w:rPr>
      </w:pPr>
      <w:r w:rsidRPr="006A02C2">
        <w:rPr>
          <w:lang w:val="en-CA"/>
        </w:rPr>
        <w:t>Local Convex Hulls (</w:t>
      </w:r>
      <w:proofErr w:type="spellStart"/>
      <w:r w:rsidRPr="006A02C2">
        <w:rPr>
          <w:lang w:val="en-CA"/>
        </w:rPr>
        <w:t>LoCoH</w:t>
      </w:r>
      <w:proofErr w:type="spellEnd"/>
      <w:r w:rsidRPr="006A02C2">
        <w:rPr>
          <w:lang w:val="en-CA"/>
        </w:rPr>
        <w:t xml:space="preserve">), methods: radius r, k-1 nearest </w:t>
      </w:r>
      <w:r w:rsidR="007C5D55" w:rsidRPr="006A02C2">
        <w:rPr>
          <w:lang w:val="en-CA"/>
        </w:rPr>
        <w:t>neighbours</w:t>
      </w:r>
      <w:r w:rsidR="000D46FC">
        <w:rPr>
          <w:lang w:val="en-CA"/>
        </w:rPr>
        <w:t>, alpha region,</w:t>
      </w:r>
    </w:p>
    <w:p w14:paraId="579D83F2" w14:textId="7C37B81B" w:rsidR="00F01858" w:rsidRPr="006A02C2" w:rsidRDefault="000D46FC" w:rsidP="00F93D30">
      <w:pPr>
        <w:pStyle w:val="BodyText"/>
        <w:numPr>
          <w:ilvl w:val="0"/>
          <w:numId w:val="5"/>
        </w:numPr>
        <w:spacing w:before="60"/>
        <w:ind w:left="1134" w:hanging="283"/>
        <w:rPr>
          <w:lang w:val="en-CA"/>
        </w:rPr>
      </w:pPr>
      <w:r>
        <w:rPr>
          <w:lang w:val="en-CA"/>
        </w:rPr>
        <w:t>Geo-Ellipse, also known as P</w:t>
      </w:r>
      <w:r w:rsidRPr="000D46FC">
        <w:rPr>
          <w:lang w:val="en-CA"/>
        </w:rPr>
        <w:t xml:space="preserve">otential </w:t>
      </w:r>
      <w:r>
        <w:rPr>
          <w:lang w:val="en-CA"/>
        </w:rPr>
        <w:t>P</w:t>
      </w:r>
      <w:r w:rsidRPr="000D46FC">
        <w:rPr>
          <w:lang w:val="en-CA"/>
        </w:rPr>
        <w:t xml:space="preserve">ath </w:t>
      </w:r>
      <w:r>
        <w:rPr>
          <w:lang w:val="en-CA"/>
        </w:rPr>
        <w:t>A</w:t>
      </w:r>
      <w:r w:rsidRPr="000D46FC">
        <w:rPr>
          <w:lang w:val="en-CA"/>
        </w:rPr>
        <w:t>rea</w:t>
      </w:r>
      <w:r>
        <w:rPr>
          <w:lang w:val="en-CA"/>
        </w:rPr>
        <w:t>.</w:t>
      </w:r>
      <w:r w:rsidR="00F01858" w:rsidRPr="006A02C2">
        <w:rPr>
          <w:lang w:val="en-CA"/>
        </w:rPr>
        <w:t xml:space="preserve"> </w:t>
      </w:r>
    </w:p>
    <w:p w14:paraId="50DBC9A8" w14:textId="77777777" w:rsidR="00F01858" w:rsidRPr="006A02C2" w:rsidRDefault="00F01858" w:rsidP="008423B1">
      <w:pPr>
        <w:pStyle w:val="BodyText"/>
        <w:ind w:left="709"/>
        <w:rPr>
          <w:i/>
          <w:lang w:val="en-CA"/>
        </w:rPr>
      </w:pPr>
      <w:r w:rsidRPr="006A02C2">
        <w:rPr>
          <w:i/>
          <w:lang w:val="en-CA"/>
        </w:rPr>
        <w:t xml:space="preserve">Home </w:t>
      </w:r>
      <w:r w:rsidR="00F81B8E" w:rsidRPr="006A02C2">
        <w:rPr>
          <w:i/>
          <w:lang w:val="en-CA"/>
        </w:rPr>
        <w:t>R</w:t>
      </w:r>
      <w:r w:rsidRPr="006A02C2">
        <w:rPr>
          <w:i/>
          <w:lang w:val="en-CA"/>
        </w:rPr>
        <w:t xml:space="preserve">ange </w:t>
      </w:r>
      <w:r w:rsidR="00F81B8E" w:rsidRPr="006A02C2">
        <w:rPr>
          <w:i/>
          <w:lang w:val="en-CA"/>
        </w:rPr>
        <w:t>A</w:t>
      </w:r>
      <w:r w:rsidRPr="006A02C2">
        <w:rPr>
          <w:i/>
          <w:lang w:val="en-CA"/>
        </w:rPr>
        <w:t xml:space="preserve">nalysis </w:t>
      </w:r>
      <w:r w:rsidR="00F81B8E" w:rsidRPr="006A02C2">
        <w:rPr>
          <w:i/>
          <w:lang w:val="en-CA"/>
        </w:rPr>
        <w:t>F</w:t>
      </w:r>
      <w:r w:rsidRPr="006A02C2">
        <w:rPr>
          <w:i/>
          <w:lang w:val="en-CA"/>
        </w:rPr>
        <w:t>unctions:</w:t>
      </w:r>
    </w:p>
    <w:p w14:paraId="1AD41DB5" w14:textId="0B3EA69C" w:rsidR="00F01858" w:rsidRPr="006A02C2" w:rsidRDefault="00F01858" w:rsidP="00F93D30">
      <w:pPr>
        <w:pStyle w:val="BodyText"/>
        <w:numPr>
          <w:ilvl w:val="0"/>
          <w:numId w:val="10"/>
        </w:numPr>
        <w:spacing w:before="60"/>
        <w:ind w:left="1134" w:hanging="283"/>
        <w:rPr>
          <w:lang w:val="en-CA"/>
        </w:rPr>
      </w:pPr>
      <w:r w:rsidRPr="006A02C2">
        <w:rPr>
          <w:lang w:val="en-CA"/>
        </w:rPr>
        <w:t>Asymptote analysis for MCP, Point-KDE, Line-Buffer</w:t>
      </w:r>
      <w:r w:rsidR="00C47863">
        <w:rPr>
          <w:lang w:val="en-CA"/>
        </w:rPr>
        <w:t>,</w:t>
      </w:r>
    </w:p>
    <w:p w14:paraId="56845CE7" w14:textId="7D8A76F9" w:rsidR="00F01858" w:rsidRPr="006A02C2" w:rsidRDefault="00F01858" w:rsidP="00F93D30">
      <w:pPr>
        <w:pStyle w:val="BodyText"/>
        <w:numPr>
          <w:ilvl w:val="0"/>
          <w:numId w:val="10"/>
        </w:numPr>
        <w:spacing w:before="60"/>
        <w:ind w:left="1134" w:hanging="283"/>
        <w:rPr>
          <w:lang w:val="en-CA"/>
        </w:rPr>
      </w:pPr>
      <w:r w:rsidRPr="006A02C2">
        <w:rPr>
          <w:lang w:val="en-CA"/>
        </w:rPr>
        <w:t>Calculate core areas</w:t>
      </w:r>
      <w:r w:rsidR="00C47863">
        <w:rPr>
          <w:lang w:val="en-CA"/>
        </w:rPr>
        <w:t>,</w:t>
      </w:r>
    </w:p>
    <w:p w14:paraId="2EECF3F1" w14:textId="44033986" w:rsidR="00F01858" w:rsidRPr="006A02C2" w:rsidRDefault="00F01858" w:rsidP="00F93D30">
      <w:pPr>
        <w:pStyle w:val="BodyText"/>
        <w:numPr>
          <w:ilvl w:val="0"/>
          <w:numId w:val="10"/>
        </w:numPr>
        <w:spacing w:before="60"/>
        <w:ind w:left="1134" w:hanging="283"/>
        <w:rPr>
          <w:lang w:val="en-CA"/>
        </w:rPr>
      </w:pPr>
      <w:r w:rsidRPr="006A02C2">
        <w:rPr>
          <w:lang w:val="en-CA"/>
        </w:rPr>
        <w:t>Classify home range parts</w:t>
      </w:r>
      <w:r w:rsidR="00C47863">
        <w:rPr>
          <w:lang w:val="en-CA"/>
        </w:rPr>
        <w:t>,</w:t>
      </w:r>
    </w:p>
    <w:p w14:paraId="53573F37" w14:textId="28BFEEB7" w:rsidR="00F01858" w:rsidRPr="006A02C2" w:rsidRDefault="00F01858" w:rsidP="00F93D30">
      <w:pPr>
        <w:pStyle w:val="BodyText"/>
        <w:numPr>
          <w:ilvl w:val="0"/>
          <w:numId w:val="10"/>
        </w:numPr>
        <w:spacing w:before="60"/>
        <w:ind w:left="1134" w:hanging="283"/>
        <w:rPr>
          <w:lang w:val="en-CA"/>
        </w:rPr>
      </w:pPr>
      <w:r w:rsidRPr="006A02C2">
        <w:rPr>
          <w:lang w:val="en-CA"/>
        </w:rPr>
        <w:t xml:space="preserve">Derive the </w:t>
      </w:r>
      <w:r w:rsidR="00955103" w:rsidRPr="006A02C2">
        <w:rPr>
          <w:lang w:val="en-CA"/>
        </w:rPr>
        <w:t>s</w:t>
      </w:r>
      <w:r w:rsidR="00C47863">
        <w:rPr>
          <w:lang w:val="en-CA"/>
        </w:rPr>
        <w:t>keleton for a home range region,</w:t>
      </w:r>
    </w:p>
    <w:p w14:paraId="5520F294" w14:textId="66359A4D" w:rsidR="00E110CC" w:rsidRPr="006A02C2" w:rsidRDefault="00F01858" w:rsidP="00F93D30">
      <w:pPr>
        <w:pStyle w:val="BodyText"/>
        <w:numPr>
          <w:ilvl w:val="0"/>
          <w:numId w:val="10"/>
        </w:numPr>
        <w:spacing w:before="60"/>
        <w:ind w:left="1134" w:hanging="283"/>
        <w:rPr>
          <w:rStyle w:val="KeywordsChar"/>
          <w:b w:val="0"/>
          <w:lang w:val="en-CA"/>
        </w:rPr>
      </w:pPr>
      <w:r w:rsidRPr="006A02C2">
        <w:rPr>
          <w:lang w:val="en-CA"/>
        </w:rPr>
        <w:t>Analyze daily travel</w:t>
      </w:r>
      <w:r w:rsidR="00C47863">
        <w:rPr>
          <w:lang w:val="en-CA"/>
        </w:rPr>
        <w:t>.</w:t>
      </w:r>
    </w:p>
    <w:p w14:paraId="316D622D" w14:textId="77777777" w:rsidR="00C47863" w:rsidRDefault="00C47863" w:rsidP="008423B1">
      <w:pPr>
        <w:pStyle w:val="BodyText"/>
        <w:ind w:left="709" w:hanging="709"/>
        <w:rPr>
          <w:rStyle w:val="KeywordsChar"/>
          <w:lang w:val="en-CA"/>
        </w:rPr>
      </w:pPr>
    </w:p>
    <w:p w14:paraId="6C06EA2F" w14:textId="77777777" w:rsidR="00AB198B" w:rsidRPr="006A02C2" w:rsidRDefault="000C771E" w:rsidP="008423B1">
      <w:pPr>
        <w:pStyle w:val="BodyText"/>
        <w:ind w:left="709" w:hanging="709"/>
        <w:rPr>
          <w:lang w:val="en-CA"/>
        </w:rPr>
      </w:pPr>
      <w:r w:rsidRPr="006A02C2">
        <w:rPr>
          <w:rStyle w:val="KeywordsChar"/>
          <w:lang w:val="en-CA"/>
        </w:rPr>
        <w:t>Keywords</w:t>
      </w:r>
      <w:r w:rsidR="0038530C" w:rsidRPr="006A02C2">
        <w:rPr>
          <w:rStyle w:val="KeywordsChar"/>
          <w:b w:val="0"/>
          <w:lang w:val="en-CA"/>
        </w:rPr>
        <w:t xml:space="preserve"> </w:t>
      </w:r>
      <w:r w:rsidR="009D30F3" w:rsidRPr="006A02C2">
        <w:rPr>
          <w:rStyle w:val="KeywordsChar"/>
          <w:b w:val="0"/>
          <w:lang w:val="en-CA"/>
        </w:rPr>
        <w:t>-</w:t>
      </w:r>
      <w:r w:rsidRPr="006A02C2">
        <w:rPr>
          <w:lang w:val="en-CA"/>
        </w:rPr>
        <w:t xml:space="preserve"> </w:t>
      </w:r>
      <w:r w:rsidR="00E110CC" w:rsidRPr="006A02C2">
        <w:rPr>
          <w:lang w:val="en-CA"/>
        </w:rPr>
        <w:t>home range analysis, kernel density estimation, movement analysis, GIS, open source software</w:t>
      </w:r>
    </w:p>
    <w:p w14:paraId="4C5C28E5" w14:textId="77777777" w:rsidR="00C47863" w:rsidRDefault="00C47863" w:rsidP="00C47863">
      <w:pPr>
        <w:pStyle w:val="BodyText"/>
        <w:spacing w:before="0"/>
        <w:ind w:left="709" w:hanging="709"/>
        <w:rPr>
          <w:rStyle w:val="KeywordsChar"/>
          <w:lang w:val="en-CA"/>
        </w:rPr>
      </w:pPr>
    </w:p>
    <w:p w14:paraId="605305C8" w14:textId="77777777" w:rsidR="00AB198B" w:rsidRPr="006A02C2" w:rsidRDefault="00376C31" w:rsidP="00C47863">
      <w:pPr>
        <w:pStyle w:val="BodyText"/>
        <w:spacing w:before="0"/>
        <w:ind w:left="709" w:hanging="709"/>
        <w:rPr>
          <w:lang w:val="en-CA"/>
        </w:rPr>
      </w:pPr>
      <w:r w:rsidRPr="006A02C2">
        <w:rPr>
          <w:rStyle w:val="KeywordsChar"/>
          <w:lang w:val="en-CA"/>
        </w:rPr>
        <w:t xml:space="preserve">General </w:t>
      </w:r>
      <w:r w:rsidR="00AB198B" w:rsidRPr="006A02C2">
        <w:rPr>
          <w:rStyle w:val="KeywordsChar"/>
          <w:lang w:val="en-CA"/>
        </w:rPr>
        <w:t>Note</w:t>
      </w:r>
      <w:r w:rsidR="006575C4" w:rsidRPr="006A02C2">
        <w:rPr>
          <w:rStyle w:val="KeywordsChar"/>
          <w:lang w:val="en-CA"/>
        </w:rPr>
        <w:t>s</w:t>
      </w:r>
      <w:r w:rsidR="00AB198B" w:rsidRPr="006A02C2">
        <w:rPr>
          <w:lang w:val="en-CA"/>
        </w:rPr>
        <w:t xml:space="preserve"> </w:t>
      </w:r>
      <w:r w:rsidR="009D30F3" w:rsidRPr="006A02C2">
        <w:rPr>
          <w:lang w:val="en-CA"/>
        </w:rPr>
        <w:t xml:space="preserve">- </w:t>
      </w:r>
      <w:r w:rsidR="00AB198B" w:rsidRPr="006A02C2">
        <w:rPr>
          <w:lang w:val="en-CA"/>
        </w:rPr>
        <w:t>As by now this manual is not aiming at describing the basics and details of home range analysis we refer the interested reader/</w:t>
      </w:r>
      <w:r w:rsidR="007C5D55" w:rsidRPr="006A02C2">
        <w:rPr>
          <w:lang w:val="en-CA"/>
        </w:rPr>
        <w:t>newbie</w:t>
      </w:r>
      <w:r w:rsidR="00AB198B" w:rsidRPr="006A02C2">
        <w:rPr>
          <w:lang w:val="en-CA"/>
        </w:rPr>
        <w:t xml:space="preserve"> on the topic to the ABODE manual that we have made available here:</w:t>
      </w:r>
    </w:p>
    <w:p w14:paraId="008745C6" w14:textId="56EF7AF2" w:rsidR="00742C98" w:rsidRDefault="008E32BF" w:rsidP="008423B1">
      <w:pPr>
        <w:pStyle w:val="BodyText"/>
        <w:ind w:left="709"/>
        <w:rPr>
          <w:lang w:val="de-CH"/>
        </w:rPr>
      </w:pPr>
      <w:hyperlink r:id="rId10" w:history="1">
        <w:r w:rsidR="00742C98" w:rsidRPr="00023034">
          <w:rPr>
            <w:rStyle w:val="Hyperlink"/>
            <w:lang w:val="de-CH"/>
          </w:rPr>
          <w:t>http://sourceforge.net/projects/mentaer.u/files/moveantools/ojhorae/laver_abode_user_manual_2005.pdf</w:t>
        </w:r>
      </w:hyperlink>
    </w:p>
    <w:p w14:paraId="7F51E76C" w14:textId="608C60BE" w:rsidR="006575C4" w:rsidRPr="006A02C2" w:rsidRDefault="002D1FF9" w:rsidP="008423B1">
      <w:pPr>
        <w:pStyle w:val="BodyText"/>
        <w:ind w:left="709"/>
        <w:rPr>
          <w:rStyle w:val="KeywordsChar"/>
          <w:b w:val="0"/>
          <w:lang w:val="en-CA"/>
        </w:rPr>
      </w:pPr>
      <w:r w:rsidRPr="006A02C2">
        <w:rPr>
          <w:lang w:val="en-CA"/>
        </w:rPr>
        <w:t xml:space="preserve">Also the manual assumes that you are familiar with the use and terminology of Geographic Information Systems. If </w:t>
      </w:r>
      <w:r w:rsidR="006575C4" w:rsidRPr="006A02C2">
        <w:rPr>
          <w:lang w:val="en-CA"/>
        </w:rPr>
        <w:t>you have no previous GIS experience</w:t>
      </w:r>
      <w:r w:rsidRPr="006A02C2">
        <w:rPr>
          <w:lang w:val="en-CA"/>
        </w:rPr>
        <w:t xml:space="preserve">, then we recommend </w:t>
      </w:r>
      <w:proofErr w:type="gramStart"/>
      <w:r w:rsidRPr="006A02C2">
        <w:rPr>
          <w:lang w:val="en-CA"/>
        </w:rPr>
        <w:t>to read</w:t>
      </w:r>
      <w:proofErr w:type="gramEnd"/>
      <w:r w:rsidRPr="006A02C2">
        <w:rPr>
          <w:lang w:val="en-CA"/>
        </w:rPr>
        <w:t xml:space="preserve"> “</w:t>
      </w:r>
      <w:r w:rsidR="000D46FC" w:rsidRPr="000D46FC">
        <w:rPr>
          <w:i/>
          <w:lang w:val="en-CA"/>
        </w:rPr>
        <w:t>The Geospatial Desktop</w:t>
      </w:r>
      <w:r w:rsidRPr="006A02C2">
        <w:rPr>
          <w:lang w:val="en-CA"/>
        </w:rPr>
        <w:t>” by Gary Sherman</w:t>
      </w:r>
      <w:r w:rsidR="006575C4" w:rsidRPr="00507776">
        <w:rPr>
          <w:rStyle w:val="FootnoteReference"/>
        </w:rPr>
        <w:footnoteReference w:id="1"/>
      </w:r>
      <w:r w:rsidRPr="006A02C2">
        <w:rPr>
          <w:lang w:val="en-CA"/>
        </w:rPr>
        <w:t xml:space="preserve">. Also we recommend going through </w:t>
      </w:r>
      <w:r w:rsidR="006575C4" w:rsidRPr="006A02C2">
        <w:rPr>
          <w:lang w:val="en-CA"/>
        </w:rPr>
        <w:t>an</w:t>
      </w:r>
      <w:r w:rsidRPr="006A02C2">
        <w:rPr>
          <w:lang w:val="en-CA"/>
        </w:rPr>
        <w:t xml:space="preserve"> </w:t>
      </w:r>
      <w:proofErr w:type="spellStart"/>
      <w:r w:rsidRPr="006A02C2">
        <w:rPr>
          <w:lang w:val="en-CA"/>
        </w:rPr>
        <w:t>OpenJUMP</w:t>
      </w:r>
      <w:proofErr w:type="spellEnd"/>
      <w:r w:rsidRPr="006A02C2">
        <w:rPr>
          <w:lang w:val="en-CA"/>
        </w:rPr>
        <w:t xml:space="preserve"> GIS </w:t>
      </w:r>
      <w:proofErr w:type="gramStart"/>
      <w:r w:rsidRPr="006A02C2">
        <w:rPr>
          <w:lang w:val="en-CA"/>
        </w:rPr>
        <w:t>tutorial</w:t>
      </w:r>
      <w:proofErr w:type="gramEnd"/>
      <w:r w:rsidRPr="006A02C2">
        <w:rPr>
          <w:lang w:val="en-CA"/>
        </w:rPr>
        <w:t xml:space="preserve"> as the </w:t>
      </w:r>
      <w:proofErr w:type="spellStart"/>
      <w:r w:rsidRPr="006A02C2">
        <w:rPr>
          <w:lang w:val="en-CA"/>
        </w:rPr>
        <w:t>HoRAE</w:t>
      </w:r>
      <w:proofErr w:type="spellEnd"/>
      <w:r w:rsidRPr="006A02C2">
        <w:rPr>
          <w:lang w:val="en-CA"/>
        </w:rPr>
        <w:t xml:space="preserve"> toolbox is an extension for </w:t>
      </w:r>
      <w:proofErr w:type="spellStart"/>
      <w:r w:rsidRPr="006A02C2">
        <w:rPr>
          <w:lang w:val="en-CA"/>
        </w:rPr>
        <w:t>OpenJUMP</w:t>
      </w:r>
      <w:proofErr w:type="spellEnd"/>
      <w:r w:rsidR="006575C4" w:rsidRPr="006A02C2">
        <w:rPr>
          <w:lang w:val="en-CA"/>
        </w:rPr>
        <w:t xml:space="preserve">. </w:t>
      </w:r>
      <w:proofErr w:type="spellStart"/>
      <w:r w:rsidR="006575C4" w:rsidRPr="006A02C2">
        <w:rPr>
          <w:lang w:val="en-CA"/>
        </w:rPr>
        <w:t>OpenJUMP</w:t>
      </w:r>
      <w:proofErr w:type="spellEnd"/>
      <w:r w:rsidR="006575C4" w:rsidRPr="006A02C2">
        <w:rPr>
          <w:lang w:val="en-CA"/>
        </w:rPr>
        <w:t xml:space="preserve"> tutorials are available here: </w:t>
      </w:r>
      <w:hyperlink r:id="rId11" w:history="1">
        <w:r w:rsidR="006575C4" w:rsidRPr="006A02C2">
          <w:rPr>
            <w:rStyle w:val="Hyperlink"/>
            <w:lang w:val="en-CA"/>
          </w:rPr>
          <w:t>http://sourceforge.net/projects/jump-pilot/files/Documentation/</w:t>
        </w:r>
      </w:hyperlink>
      <w:r w:rsidR="007526DA" w:rsidRPr="00507776">
        <w:rPr>
          <w:rStyle w:val="FootnoteReference"/>
        </w:rPr>
        <w:footnoteReference w:id="2"/>
      </w:r>
      <w:r w:rsidR="006575C4" w:rsidRPr="006A02C2">
        <w:rPr>
          <w:lang w:val="en-CA"/>
        </w:rPr>
        <w:t xml:space="preserve">  </w:t>
      </w:r>
    </w:p>
    <w:p w14:paraId="0699BD26" w14:textId="77777777" w:rsidR="00C47863" w:rsidRDefault="00C47863" w:rsidP="00C47863">
      <w:pPr>
        <w:pStyle w:val="BodyText"/>
        <w:spacing w:before="0"/>
        <w:ind w:left="709" w:hanging="709"/>
        <w:rPr>
          <w:rStyle w:val="KeywordsChar"/>
          <w:lang w:val="en-CA"/>
        </w:rPr>
      </w:pPr>
    </w:p>
    <w:p w14:paraId="04280BC1" w14:textId="16676256" w:rsidR="006575C4" w:rsidRPr="006A02C2" w:rsidRDefault="006575C4" w:rsidP="00C47863">
      <w:pPr>
        <w:pStyle w:val="BodyText"/>
        <w:spacing w:before="0"/>
        <w:ind w:left="709" w:hanging="709"/>
        <w:rPr>
          <w:lang w:val="en-CA"/>
        </w:rPr>
      </w:pPr>
      <w:r w:rsidRPr="006A02C2">
        <w:rPr>
          <w:rStyle w:val="KeywordsChar"/>
          <w:lang w:val="en-CA"/>
        </w:rPr>
        <w:t>Acknowledgements</w:t>
      </w:r>
      <w:r w:rsidRPr="006A02C2">
        <w:rPr>
          <w:lang w:val="en-CA"/>
        </w:rPr>
        <w:t xml:space="preserve"> - We are thankful for funding by a Canadian Phase IV GEOIDE grant, as well as the Grizzly Bear Program of the Foothills Research Institute (FRI, Alberta, Canada), who provided </w:t>
      </w:r>
      <w:r w:rsidR="007C5D55" w:rsidRPr="006A02C2">
        <w:rPr>
          <w:lang w:val="en-CA"/>
        </w:rPr>
        <w:t>test</w:t>
      </w:r>
      <w:r w:rsidRPr="006A02C2">
        <w:rPr>
          <w:lang w:val="en-CA"/>
        </w:rPr>
        <w:t xml:space="preserve"> data for the development. We also thank Chen-Lu </w:t>
      </w:r>
      <w:proofErr w:type="spellStart"/>
      <w:r w:rsidRPr="006A02C2">
        <w:rPr>
          <w:lang w:val="en-CA"/>
        </w:rPr>
        <w:t>Qiao</w:t>
      </w:r>
      <w:proofErr w:type="spellEnd"/>
      <w:r w:rsidRPr="006A02C2">
        <w:rPr>
          <w:lang w:val="en-CA"/>
        </w:rPr>
        <w:t xml:space="preserve"> for her work on a first draft of a user manual, Tracy Timmins for introducing me (Stefan) to home range analysis with ABODE, and Dr. Greg </w:t>
      </w:r>
      <w:proofErr w:type="spellStart"/>
      <w:r w:rsidRPr="006A02C2">
        <w:rPr>
          <w:lang w:val="en-CA"/>
        </w:rPr>
        <w:t>McDermid</w:t>
      </w:r>
      <w:proofErr w:type="spellEnd"/>
      <w:r w:rsidRPr="006A02C2">
        <w:rPr>
          <w:lang w:val="en-CA"/>
        </w:rPr>
        <w:t xml:space="preserve"> (</w:t>
      </w:r>
      <w:proofErr w:type="spellStart"/>
      <w:r w:rsidRPr="006A02C2">
        <w:rPr>
          <w:lang w:val="en-CA"/>
        </w:rPr>
        <w:t>UofC</w:t>
      </w:r>
      <w:proofErr w:type="spellEnd"/>
      <w:r w:rsidRPr="006A02C2">
        <w:rPr>
          <w:lang w:val="en-CA"/>
        </w:rPr>
        <w:t xml:space="preserve">, Geography) for raising my interest in grizzly bear research. </w:t>
      </w:r>
      <w:r w:rsidR="000D46FC">
        <w:rPr>
          <w:lang w:val="en-CA"/>
        </w:rPr>
        <w:t>W</w:t>
      </w:r>
      <w:r w:rsidRPr="006A02C2">
        <w:rPr>
          <w:lang w:val="en-CA"/>
        </w:rPr>
        <w:t xml:space="preserve">e are </w:t>
      </w:r>
      <w:r w:rsidR="007C5D55" w:rsidRPr="006A02C2">
        <w:rPr>
          <w:lang w:val="en-CA"/>
        </w:rPr>
        <w:t>indebt</w:t>
      </w:r>
      <w:r w:rsidRPr="006A02C2">
        <w:rPr>
          <w:lang w:val="en-CA"/>
        </w:rPr>
        <w:t xml:space="preserve"> to Peter Laver and his ABODE software, as well as his ABODE </w:t>
      </w:r>
      <w:r w:rsidRPr="006A02C2">
        <w:rPr>
          <w:lang w:val="en-CA"/>
        </w:rPr>
        <w:lastRenderedPageBreak/>
        <w:t>manual, since the toolbox first implementations have been based on his descriptions.</w:t>
      </w:r>
      <w:r w:rsidR="007C5D55">
        <w:rPr>
          <w:lang w:val="en-CA"/>
        </w:rPr>
        <w:t xml:space="preserve"> The Brownian Bridge code was derived from </w:t>
      </w:r>
      <w:r w:rsidR="007C5D55" w:rsidRPr="007C5D55">
        <w:rPr>
          <w:lang w:val="en-CA"/>
        </w:rPr>
        <w:t xml:space="preserve">Clément </w:t>
      </w:r>
      <w:proofErr w:type="spellStart"/>
      <w:r w:rsidR="007C5D55">
        <w:rPr>
          <w:lang w:val="en-CA"/>
        </w:rPr>
        <w:t>Calenge’s</w:t>
      </w:r>
      <w:proofErr w:type="spellEnd"/>
      <w:r w:rsidR="007C5D55">
        <w:rPr>
          <w:lang w:val="en-CA"/>
        </w:rPr>
        <w:t xml:space="preserve"> ‘</w:t>
      </w:r>
      <w:proofErr w:type="spellStart"/>
      <w:r w:rsidR="007C5D55">
        <w:rPr>
          <w:lang w:val="en-CA"/>
        </w:rPr>
        <w:t>adehabitat</w:t>
      </w:r>
      <w:proofErr w:type="spellEnd"/>
      <w:r w:rsidR="007C5D55">
        <w:rPr>
          <w:lang w:val="en-CA"/>
        </w:rPr>
        <w:t xml:space="preserve">’ toolbox for R. </w:t>
      </w:r>
      <w:r w:rsidR="000D46FC">
        <w:rPr>
          <w:lang w:val="en-CA"/>
        </w:rPr>
        <w:t xml:space="preserve">Finally, I thank </w:t>
      </w:r>
      <w:proofErr w:type="spellStart"/>
      <w:r w:rsidR="000D46FC">
        <w:rPr>
          <w:lang w:val="en-CA"/>
        </w:rPr>
        <w:t>Christin</w:t>
      </w:r>
      <w:proofErr w:type="spellEnd"/>
      <w:r w:rsidR="000D46FC">
        <w:rPr>
          <w:lang w:val="en-CA"/>
        </w:rPr>
        <w:t xml:space="preserve"> Richter, Univ. of </w:t>
      </w:r>
      <w:proofErr w:type="spellStart"/>
      <w:r w:rsidR="000D46FC" w:rsidRPr="000D46FC">
        <w:rPr>
          <w:lang w:val="en-CA"/>
        </w:rPr>
        <w:t>Göttingen</w:t>
      </w:r>
      <w:proofErr w:type="spellEnd"/>
      <w:r w:rsidR="000D46FC">
        <w:rPr>
          <w:lang w:val="en-CA"/>
        </w:rPr>
        <w:t>, for pushing me to</w:t>
      </w:r>
      <w:r w:rsidR="007D5A13">
        <w:rPr>
          <w:lang w:val="en-CA"/>
        </w:rPr>
        <w:t xml:space="preserve"> do an update </w:t>
      </w:r>
      <w:proofErr w:type="spellStart"/>
      <w:r w:rsidR="007D5A13">
        <w:rPr>
          <w:lang w:val="en-CA"/>
        </w:rPr>
        <w:t>OpenJUMP</w:t>
      </w:r>
      <w:proofErr w:type="spellEnd"/>
      <w:r w:rsidR="007D5A13">
        <w:rPr>
          <w:lang w:val="en-CA"/>
        </w:rPr>
        <w:t xml:space="preserve"> </w:t>
      </w:r>
      <w:proofErr w:type="spellStart"/>
      <w:r w:rsidR="007D5A13">
        <w:rPr>
          <w:lang w:val="en-CA"/>
        </w:rPr>
        <w:t>HoRAE</w:t>
      </w:r>
      <w:proofErr w:type="spellEnd"/>
      <w:r w:rsidR="007D5A13">
        <w:rPr>
          <w:lang w:val="en-CA"/>
        </w:rPr>
        <w:t xml:space="preserve"> in</w:t>
      </w:r>
      <w:r w:rsidR="000D46FC">
        <w:rPr>
          <w:lang w:val="en-CA"/>
        </w:rPr>
        <w:t xml:space="preserve"> 2012.</w:t>
      </w:r>
    </w:p>
    <w:p w14:paraId="0F57A5C9" w14:textId="77777777" w:rsidR="00E24743" w:rsidRPr="00E75E12" w:rsidRDefault="00E24743" w:rsidP="00015017">
      <w:pPr>
        <w:pStyle w:val="TOCHeading"/>
        <w:rPr>
          <w:rFonts w:ascii="Tahoma" w:hAnsi="Tahoma" w:cs="Tahoma"/>
          <w:color w:val="auto"/>
          <w:sz w:val="20"/>
          <w:szCs w:val="20"/>
        </w:rPr>
      </w:pPr>
      <w:r w:rsidRPr="00E75E12">
        <w:rPr>
          <w:rFonts w:ascii="Tahoma" w:hAnsi="Tahoma" w:cs="Tahoma"/>
          <w:color w:val="auto"/>
          <w:sz w:val="20"/>
          <w:szCs w:val="20"/>
        </w:rPr>
        <w:t>Contents</w:t>
      </w:r>
    </w:p>
    <w:p w14:paraId="00190EC8" w14:textId="77777777" w:rsidR="005B22F7" w:rsidRDefault="00E24743">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sidRPr="006A02C2">
        <w:rPr>
          <w:lang w:val="en-CA"/>
        </w:rPr>
        <w:fldChar w:fldCharType="begin"/>
      </w:r>
      <w:r w:rsidRPr="006A02C2">
        <w:rPr>
          <w:lang w:val="en-CA"/>
        </w:rPr>
        <w:instrText xml:space="preserve"> TOC \o "1-3" \h \z \u </w:instrText>
      </w:r>
      <w:r w:rsidRPr="006A02C2">
        <w:rPr>
          <w:lang w:val="en-CA"/>
        </w:rPr>
        <w:fldChar w:fldCharType="separate"/>
      </w:r>
      <w:r w:rsidR="005B22F7">
        <w:rPr>
          <w:rFonts w:hint="eastAsia"/>
          <w:noProof/>
        </w:rPr>
        <w:t>1.</w:t>
      </w:r>
      <w:r w:rsidR="005B22F7">
        <w:rPr>
          <w:rFonts w:asciiTheme="minorHAnsi" w:eastAsiaTheme="minorEastAsia" w:hAnsiTheme="minorHAnsi" w:cstheme="minorBidi" w:hint="eastAsia"/>
          <w:noProof/>
          <w:sz w:val="24"/>
          <w:szCs w:val="24"/>
          <w:lang w:val="de-DE" w:eastAsia="ja-JP"/>
        </w:rPr>
        <w:tab/>
      </w:r>
      <w:r w:rsidR="005B22F7">
        <w:rPr>
          <w:rFonts w:hint="eastAsia"/>
          <w:noProof/>
        </w:rPr>
        <w:t>Download and Installation</w:t>
      </w:r>
      <w:r w:rsidR="005B22F7">
        <w:rPr>
          <w:rFonts w:hint="eastAsia"/>
          <w:noProof/>
        </w:rPr>
        <w:tab/>
      </w:r>
      <w:r w:rsidR="005B22F7">
        <w:rPr>
          <w:rFonts w:hint="eastAsia"/>
          <w:noProof/>
        </w:rPr>
        <w:fldChar w:fldCharType="begin"/>
      </w:r>
      <w:r w:rsidR="005B22F7">
        <w:rPr>
          <w:rFonts w:hint="eastAsia"/>
          <w:noProof/>
        </w:rPr>
        <w:instrText xml:space="preserve"> PAGEREF </w:instrText>
      </w:r>
      <w:r w:rsidR="005B22F7">
        <w:rPr>
          <w:noProof/>
        </w:rPr>
        <w:instrText>_Toc222835558 \h</w:instrText>
      </w:r>
      <w:r w:rsidR="005B22F7">
        <w:rPr>
          <w:rFonts w:hint="eastAsia"/>
          <w:noProof/>
        </w:rPr>
        <w:instrText xml:space="preserve"> </w:instrText>
      </w:r>
      <w:r w:rsidR="005B22F7">
        <w:rPr>
          <w:rFonts w:hint="eastAsia"/>
          <w:noProof/>
        </w:rPr>
      </w:r>
      <w:r w:rsidR="005B22F7">
        <w:rPr>
          <w:rFonts w:hint="eastAsia"/>
          <w:noProof/>
        </w:rPr>
        <w:fldChar w:fldCharType="separate"/>
      </w:r>
      <w:r w:rsidR="005B22F7">
        <w:rPr>
          <w:noProof/>
        </w:rPr>
        <w:t>4</w:t>
      </w:r>
      <w:r w:rsidR="005B22F7">
        <w:rPr>
          <w:rFonts w:hint="eastAsia"/>
          <w:noProof/>
        </w:rPr>
        <w:fldChar w:fldCharType="end"/>
      </w:r>
    </w:p>
    <w:p w14:paraId="5C58B924"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Supported Operation Systems</w:t>
      </w:r>
      <w:r>
        <w:rPr>
          <w:rFonts w:hint="eastAsia"/>
          <w:noProof/>
        </w:rPr>
        <w:tab/>
      </w:r>
      <w:r>
        <w:rPr>
          <w:rFonts w:hint="eastAsia"/>
          <w:noProof/>
        </w:rPr>
        <w:fldChar w:fldCharType="begin"/>
      </w:r>
      <w:r>
        <w:rPr>
          <w:rFonts w:hint="eastAsia"/>
          <w:noProof/>
        </w:rPr>
        <w:instrText xml:space="preserve"> PAGEREF </w:instrText>
      </w:r>
      <w:r>
        <w:rPr>
          <w:noProof/>
        </w:rPr>
        <w:instrText>_Toc222835559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52C3738B"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Free Software License, Exclusion of Warranty, and Source Code</w:t>
      </w:r>
      <w:r>
        <w:rPr>
          <w:rFonts w:hint="eastAsia"/>
          <w:noProof/>
        </w:rPr>
        <w:tab/>
      </w:r>
      <w:r>
        <w:rPr>
          <w:rFonts w:hint="eastAsia"/>
          <w:noProof/>
        </w:rPr>
        <w:fldChar w:fldCharType="begin"/>
      </w:r>
      <w:r>
        <w:rPr>
          <w:rFonts w:hint="eastAsia"/>
          <w:noProof/>
        </w:rPr>
        <w:instrText xml:space="preserve"> PAGEREF </w:instrText>
      </w:r>
      <w:r>
        <w:rPr>
          <w:noProof/>
        </w:rPr>
        <w:instrText>_Toc222835560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2F347E54"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Download</w:t>
      </w:r>
      <w:r>
        <w:rPr>
          <w:rFonts w:hint="eastAsia"/>
          <w:noProof/>
        </w:rPr>
        <w:tab/>
      </w:r>
      <w:r>
        <w:rPr>
          <w:rFonts w:hint="eastAsia"/>
          <w:noProof/>
        </w:rPr>
        <w:fldChar w:fldCharType="begin"/>
      </w:r>
      <w:r>
        <w:rPr>
          <w:rFonts w:hint="eastAsia"/>
          <w:noProof/>
        </w:rPr>
        <w:instrText xml:space="preserve"> PAGEREF </w:instrText>
      </w:r>
      <w:r>
        <w:rPr>
          <w:noProof/>
        </w:rPr>
        <w:instrText>_Toc222835561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0BDF2666"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Installation and Starting</w:t>
      </w:r>
      <w:r>
        <w:rPr>
          <w:rFonts w:hint="eastAsia"/>
          <w:noProof/>
        </w:rPr>
        <w:tab/>
      </w:r>
      <w:r>
        <w:rPr>
          <w:rFonts w:hint="eastAsia"/>
          <w:noProof/>
        </w:rPr>
        <w:fldChar w:fldCharType="begin"/>
      </w:r>
      <w:r>
        <w:rPr>
          <w:rFonts w:hint="eastAsia"/>
          <w:noProof/>
        </w:rPr>
        <w:instrText xml:space="preserve"> PAGEREF </w:instrText>
      </w:r>
      <w:r>
        <w:rPr>
          <w:noProof/>
        </w:rPr>
        <w:instrText>_Toc222835562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0AD0CE48"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Help and Support</w:t>
      </w:r>
      <w:r>
        <w:rPr>
          <w:rFonts w:hint="eastAsia"/>
          <w:noProof/>
        </w:rPr>
        <w:tab/>
      </w:r>
      <w:r>
        <w:rPr>
          <w:rFonts w:hint="eastAsia"/>
          <w:noProof/>
        </w:rPr>
        <w:fldChar w:fldCharType="begin"/>
      </w:r>
      <w:r>
        <w:rPr>
          <w:rFonts w:hint="eastAsia"/>
          <w:noProof/>
        </w:rPr>
        <w:instrText xml:space="preserve"> PAGEREF </w:instrText>
      </w:r>
      <w:r>
        <w:rPr>
          <w:noProof/>
        </w:rPr>
        <w:instrText>_Toc222835563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p>
    <w:p w14:paraId="07864E9E"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Using the HoRAE Toolbox with a Newer OpenJUMP Version</w:t>
      </w:r>
      <w:r>
        <w:rPr>
          <w:rFonts w:hint="eastAsia"/>
          <w:noProof/>
        </w:rPr>
        <w:tab/>
      </w:r>
      <w:r>
        <w:rPr>
          <w:rFonts w:hint="eastAsia"/>
          <w:noProof/>
        </w:rPr>
        <w:fldChar w:fldCharType="begin"/>
      </w:r>
      <w:r>
        <w:rPr>
          <w:rFonts w:hint="eastAsia"/>
          <w:noProof/>
        </w:rPr>
        <w:instrText xml:space="preserve"> PAGEREF </w:instrText>
      </w:r>
      <w:r>
        <w:rPr>
          <w:noProof/>
        </w:rPr>
        <w:instrText>_Toc222835564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p>
    <w:p w14:paraId="4682A830" w14:textId="77777777" w:rsidR="005B22F7" w:rsidRDefault="005B22F7">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2.</w:t>
      </w:r>
      <w:r>
        <w:rPr>
          <w:rFonts w:asciiTheme="minorHAnsi" w:eastAsiaTheme="minorEastAsia" w:hAnsiTheme="minorHAnsi" w:cstheme="minorBidi" w:hint="eastAsia"/>
          <w:noProof/>
          <w:sz w:val="24"/>
          <w:szCs w:val="24"/>
          <w:lang w:val="de-DE" w:eastAsia="ja-JP"/>
        </w:rPr>
        <w:tab/>
      </w:r>
      <w:r>
        <w:rPr>
          <w:rFonts w:hint="eastAsia"/>
          <w:noProof/>
        </w:rPr>
        <w:t>Loading Data</w:t>
      </w:r>
      <w:r>
        <w:rPr>
          <w:rFonts w:hint="eastAsia"/>
          <w:noProof/>
        </w:rPr>
        <w:tab/>
      </w:r>
      <w:r>
        <w:rPr>
          <w:rFonts w:hint="eastAsia"/>
          <w:noProof/>
        </w:rPr>
        <w:fldChar w:fldCharType="begin"/>
      </w:r>
      <w:r>
        <w:rPr>
          <w:rFonts w:hint="eastAsia"/>
          <w:noProof/>
        </w:rPr>
        <w:instrText xml:space="preserve"> PAGEREF </w:instrText>
      </w:r>
      <w:r>
        <w:rPr>
          <w:noProof/>
        </w:rPr>
        <w:instrText>_Toc222835565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1D7B1A66"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Loading a Tracking Sample Dataset</w:t>
      </w:r>
      <w:r>
        <w:rPr>
          <w:rFonts w:hint="eastAsia"/>
          <w:noProof/>
        </w:rPr>
        <w:tab/>
      </w:r>
      <w:r>
        <w:rPr>
          <w:rFonts w:hint="eastAsia"/>
          <w:noProof/>
        </w:rPr>
        <w:fldChar w:fldCharType="begin"/>
      </w:r>
      <w:r>
        <w:rPr>
          <w:rFonts w:hint="eastAsia"/>
          <w:noProof/>
        </w:rPr>
        <w:instrText xml:space="preserve"> PAGEREF </w:instrText>
      </w:r>
      <w:r>
        <w:rPr>
          <w:noProof/>
        </w:rPr>
        <w:instrText>_Toc222835566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16B0702F"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Supported Spatial Data Formats for Tracking Data</w:t>
      </w:r>
      <w:r>
        <w:rPr>
          <w:rFonts w:hint="eastAsia"/>
          <w:noProof/>
        </w:rPr>
        <w:tab/>
      </w:r>
      <w:r>
        <w:rPr>
          <w:rFonts w:hint="eastAsia"/>
          <w:noProof/>
        </w:rPr>
        <w:fldChar w:fldCharType="begin"/>
      </w:r>
      <w:r>
        <w:rPr>
          <w:rFonts w:hint="eastAsia"/>
          <w:noProof/>
        </w:rPr>
        <w:instrText xml:space="preserve"> PAGEREF </w:instrText>
      </w:r>
      <w:r>
        <w:rPr>
          <w:noProof/>
        </w:rPr>
        <w:instrText>_Toc222835567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09CC663D"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Tracking Datasets Requirements</w:t>
      </w:r>
      <w:r>
        <w:rPr>
          <w:rFonts w:hint="eastAsia"/>
          <w:noProof/>
        </w:rPr>
        <w:tab/>
      </w:r>
      <w:r>
        <w:rPr>
          <w:rFonts w:hint="eastAsia"/>
          <w:noProof/>
        </w:rPr>
        <w:fldChar w:fldCharType="begin"/>
      </w:r>
      <w:r>
        <w:rPr>
          <w:rFonts w:hint="eastAsia"/>
          <w:noProof/>
        </w:rPr>
        <w:instrText xml:space="preserve"> PAGEREF </w:instrText>
      </w:r>
      <w:r>
        <w:rPr>
          <w:noProof/>
        </w:rPr>
        <w:instrText>_Toc222835568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p>
    <w:p w14:paraId="017AD741"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Using Other Types of Geographic Data for Analysis</w:t>
      </w:r>
      <w:r>
        <w:rPr>
          <w:rFonts w:hint="eastAsia"/>
          <w:noProof/>
        </w:rPr>
        <w:tab/>
      </w:r>
      <w:r>
        <w:rPr>
          <w:rFonts w:hint="eastAsia"/>
          <w:noProof/>
        </w:rPr>
        <w:fldChar w:fldCharType="begin"/>
      </w:r>
      <w:r>
        <w:rPr>
          <w:rFonts w:hint="eastAsia"/>
          <w:noProof/>
        </w:rPr>
        <w:instrText xml:space="preserve"> PAGEREF </w:instrText>
      </w:r>
      <w:r>
        <w:rPr>
          <w:noProof/>
        </w:rPr>
        <w:instrText>_Toc222835569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p>
    <w:p w14:paraId="60A088B7" w14:textId="77777777" w:rsidR="005B22F7" w:rsidRDefault="005B22F7">
      <w:pPr>
        <w:pStyle w:val="TOC2"/>
        <w:rPr>
          <w:rFonts w:asciiTheme="minorHAnsi" w:eastAsiaTheme="minorEastAsia" w:hAnsiTheme="minorHAnsi" w:cstheme="minorBidi" w:hint="eastAsia"/>
          <w:noProof/>
          <w:sz w:val="24"/>
          <w:szCs w:val="24"/>
          <w:lang w:val="de-DE" w:eastAsia="ja-JP"/>
        </w:rPr>
      </w:pPr>
      <w:r w:rsidRPr="0001444A">
        <w:rPr>
          <w:rFonts w:hint="eastAsia"/>
          <w:noProof/>
          <w:highlight w:val="green"/>
        </w:rPr>
        <w:t>Loading Point Data</w:t>
      </w:r>
      <w:r>
        <w:rPr>
          <w:rFonts w:hint="eastAsia"/>
          <w:noProof/>
        </w:rPr>
        <w:t xml:space="preserve"> from CSV &amp; TXT Files</w:t>
      </w:r>
      <w:r>
        <w:rPr>
          <w:rFonts w:hint="eastAsia"/>
          <w:noProof/>
        </w:rPr>
        <w:tab/>
      </w:r>
      <w:r>
        <w:rPr>
          <w:rFonts w:hint="eastAsia"/>
          <w:noProof/>
        </w:rPr>
        <w:fldChar w:fldCharType="begin"/>
      </w:r>
      <w:r>
        <w:rPr>
          <w:rFonts w:hint="eastAsia"/>
          <w:noProof/>
        </w:rPr>
        <w:instrText xml:space="preserve"> PAGEREF </w:instrText>
      </w:r>
      <w:r>
        <w:rPr>
          <w:noProof/>
        </w:rPr>
        <w:instrText>_Toc222835570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p>
    <w:p w14:paraId="09A9C5DA" w14:textId="77777777" w:rsidR="005B22F7" w:rsidRDefault="005B22F7">
      <w:pPr>
        <w:pStyle w:val="TOC2"/>
        <w:rPr>
          <w:rFonts w:asciiTheme="minorHAnsi" w:eastAsiaTheme="minorEastAsia" w:hAnsiTheme="minorHAnsi" w:cstheme="minorBidi" w:hint="eastAsia"/>
          <w:noProof/>
          <w:sz w:val="24"/>
          <w:szCs w:val="24"/>
          <w:lang w:val="de-DE" w:eastAsia="ja-JP"/>
        </w:rPr>
      </w:pPr>
      <w:r w:rsidRPr="0001444A">
        <w:rPr>
          <w:rFonts w:hint="eastAsia"/>
          <w:noProof/>
          <w:highlight w:val="green"/>
        </w:rPr>
        <w:t>Extracting Single</w:t>
      </w:r>
      <w:r>
        <w:rPr>
          <w:rFonts w:hint="eastAsia"/>
          <w:noProof/>
        </w:rPr>
        <w:t xml:space="preserve"> Time Information Attributes from a DATE field</w:t>
      </w:r>
      <w:r>
        <w:rPr>
          <w:rFonts w:hint="eastAsia"/>
          <w:noProof/>
        </w:rPr>
        <w:tab/>
      </w:r>
      <w:r>
        <w:rPr>
          <w:rFonts w:hint="eastAsia"/>
          <w:noProof/>
        </w:rPr>
        <w:fldChar w:fldCharType="begin"/>
      </w:r>
      <w:r>
        <w:rPr>
          <w:rFonts w:hint="eastAsia"/>
          <w:noProof/>
        </w:rPr>
        <w:instrText xml:space="preserve"> PAGEREF </w:instrText>
      </w:r>
      <w:r>
        <w:rPr>
          <w:noProof/>
        </w:rPr>
        <w:instrText>_Toc222835571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p>
    <w:p w14:paraId="5117F451" w14:textId="77777777" w:rsidR="005B22F7" w:rsidRDefault="005B22F7">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3.</w:t>
      </w:r>
      <w:r>
        <w:rPr>
          <w:rFonts w:asciiTheme="minorHAnsi" w:eastAsiaTheme="minorEastAsia" w:hAnsiTheme="minorHAnsi" w:cstheme="minorBidi" w:hint="eastAsia"/>
          <w:noProof/>
          <w:sz w:val="24"/>
          <w:szCs w:val="24"/>
          <w:lang w:val="de-DE" w:eastAsia="ja-JP"/>
        </w:rPr>
        <w:tab/>
      </w:r>
      <w:r>
        <w:rPr>
          <w:rFonts w:hint="eastAsia"/>
          <w:noProof/>
        </w:rPr>
        <w:t>Visualization Functions</w:t>
      </w:r>
      <w:r>
        <w:rPr>
          <w:rFonts w:hint="eastAsia"/>
          <w:noProof/>
        </w:rPr>
        <w:tab/>
      </w:r>
      <w:r>
        <w:rPr>
          <w:rFonts w:hint="eastAsia"/>
          <w:noProof/>
        </w:rPr>
        <w:fldChar w:fldCharType="begin"/>
      </w:r>
      <w:r>
        <w:rPr>
          <w:rFonts w:hint="eastAsia"/>
          <w:noProof/>
        </w:rPr>
        <w:instrText xml:space="preserve"> PAGEREF </w:instrText>
      </w:r>
      <w:r>
        <w:rPr>
          <w:noProof/>
        </w:rPr>
        <w:instrText>_Toc222835572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1F04A324"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General Styling of Layer Objects in OpenJUMP</w:t>
      </w:r>
      <w:r>
        <w:rPr>
          <w:rFonts w:hint="eastAsia"/>
          <w:noProof/>
        </w:rPr>
        <w:tab/>
      </w:r>
      <w:r>
        <w:rPr>
          <w:rFonts w:hint="eastAsia"/>
          <w:noProof/>
        </w:rPr>
        <w:fldChar w:fldCharType="begin"/>
      </w:r>
      <w:r>
        <w:rPr>
          <w:rFonts w:hint="eastAsia"/>
          <w:noProof/>
        </w:rPr>
        <w:instrText xml:space="preserve"> PAGEREF </w:instrText>
      </w:r>
      <w:r>
        <w:rPr>
          <w:noProof/>
        </w:rPr>
        <w:instrText>_Toc222835573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0FF35C25"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Display Movement Tracks</w:t>
      </w:r>
      <w:r>
        <w:rPr>
          <w:rFonts w:hint="eastAsia"/>
          <w:noProof/>
        </w:rPr>
        <w:tab/>
      </w:r>
      <w:r>
        <w:rPr>
          <w:rFonts w:hint="eastAsia"/>
          <w:noProof/>
        </w:rPr>
        <w:fldChar w:fldCharType="begin"/>
      </w:r>
      <w:r>
        <w:rPr>
          <w:rFonts w:hint="eastAsia"/>
          <w:noProof/>
        </w:rPr>
        <w:instrText xml:space="preserve"> PAGEREF </w:instrText>
      </w:r>
      <w:r>
        <w:rPr>
          <w:noProof/>
        </w:rPr>
        <w:instrText>_Toc222835574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0622B689"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Display Day Travel Ranges</w:t>
      </w:r>
      <w:r>
        <w:rPr>
          <w:rFonts w:hint="eastAsia"/>
          <w:noProof/>
        </w:rPr>
        <w:tab/>
      </w:r>
      <w:r>
        <w:rPr>
          <w:rFonts w:hint="eastAsia"/>
          <w:noProof/>
        </w:rPr>
        <w:fldChar w:fldCharType="begin"/>
      </w:r>
      <w:r>
        <w:rPr>
          <w:rFonts w:hint="eastAsia"/>
          <w:noProof/>
        </w:rPr>
        <w:instrText xml:space="preserve"> PAGEREF </w:instrText>
      </w:r>
      <w:r>
        <w:rPr>
          <w:noProof/>
        </w:rPr>
        <w:instrText>_Toc222835575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p>
    <w:p w14:paraId="7CC156FE" w14:textId="77777777" w:rsidR="005B22F7" w:rsidRDefault="005B22F7">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4.</w:t>
      </w:r>
      <w:r>
        <w:rPr>
          <w:rFonts w:asciiTheme="minorHAnsi" w:eastAsiaTheme="minorEastAsia" w:hAnsiTheme="minorHAnsi" w:cstheme="minorBidi" w:hint="eastAsia"/>
          <w:noProof/>
          <w:sz w:val="24"/>
          <w:szCs w:val="24"/>
          <w:lang w:val="de-DE" w:eastAsia="ja-JP"/>
        </w:rPr>
        <w:tab/>
      </w:r>
      <w:r>
        <w:rPr>
          <w:rFonts w:hint="eastAsia"/>
          <w:noProof/>
        </w:rPr>
        <w:t>Home Range Estimation Functions</w:t>
      </w:r>
      <w:r>
        <w:rPr>
          <w:rFonts w:hint="eastAsia"/>
          <w:noProof/>
        </w:rPr>
        <w:tab/>
      </w:r>
      <w:r>
        <w:rPr>
          <w:rFonts w:hint="eastAsia"/>
          <w:noProof/>
        </w:rPr>
        <w:fldChar w:fldCharType="begin"/>
      </w:r>
      <w:r>
        <w:rPr>
          <w:rFonts w:hint="eastAsia"/>
          <w:noProof/>
        </w:rPr>
        <w:instrText xml:space="preserve"> PAGEREF </w:instrText>
      </w:r>
      <w:r>
        <w:rPr>
          <w:noProof/>
        </w:rPr>
        <w:instrText>_Toc222835576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p>
    <w:p w14:paraId="20335B71"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Calculation of the Home Range Area and Perimeter</w:t>
      </w:r>
      <w:r>
        <w:rPr>
          <w:rFonts w:hint="eastAsia"/>
          <w:noProof/>
        </w:rPr>
        <w:tab/>
      </w:r>
      <w:r>
        <w:rPr>
          <w:rFonts w:hint="eastAsia"/>
          <w:noProof/>
        </w:rPr>
        <w:fldChar w:fldCharType="begin"/>
      </w:r>
      <w:r>
        <w:rPr>
          <w:rFonts w:hint="eastAsia"/>
          <w:noProof/>
        </w:rPr>
        <w:instrText xml:space="preserve"> PAGEREF </w:instrText>
      </w:r>
      <w:r>
        <w:rPr>
          <w:noProof/>
        </w:rPr>
        <w:instrText>_Toc222835577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p>
    <w:p w14:paraId="6D47B99E" w14:textId="77777777" w:rsidR="005B22F7" w:rsidRDefault="005B22F7">
      <w:pPr>
        <w:pStyle w:val="TOC2"/>
        <w:rPr>
          <w:rFonts w:asciiTheme="minorHAnsi" w:eastAsiaTheme="minorEastAsia" w:hAnsiTheme="minorHAnsi" w:cstheme="minorBidi" w:hint="eastAsia"/>
          <w:noProof/>
          <w:sz w:val="24"/>
          <w:szCs w:val="24"/>
          <w:lang w:val="de-DE" w:eastAsia="ja-JP"/>
        </w:rPr>
      </w:pPr>
      <w:r w:rsidRPr="0001444A">
        <w:rPr>
          <w:rFonts w:hint="eastAsia"/>
          <w:noProof/>
          <w:highlight w:val="green"/>
        </w:rPr>
        <w:t>Minimum</w:t>
      </w:r>
      <w:r>
        <w:rPr>
          <w:rFonts w:hint="eastAsia"/>
          <w:noProof/>
        </w:rPr>
        <w:t xml:space="preserve"> Convex Polygon (MCP)</w:t>
      </w:r>
      <w:r>
        <w:rPr>
          <w:rFonts w:hint="eastAsia"/>
          <w:noProof/>
        </w:rPr>
        <w:tab/>
      </w:r>
      <w:r>
        <w:rPr>
          <w:rFonts w:hint="eastAsia"/>
          <w:noProof/>
        </w:rPr>
        <w:fldChar w:fldCharType="begin"/>
      </w:r>
      <w:r>
        <w:rPr>
          <w:rFonts w:hint="eastAsia"/>
          <w:noProof/>
        </w:rPr>
        <w:instrText xml:space="preserve"> PAGEREF </w:instrText>
      </w:r>
      <w:r>
        <w:rPr>
          <w:noProof/>
        </w:rPr>
        <w:instrText>_Toc222835578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73A8CBBF"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Kernel Density Estimation (KDE) - with Parameter Estimators: h</w:t>
      </w:r>
      <w:r w:rsidRPr="0001444A">
        <w:rPr>
          <w:rFonts w:hint="eastAsia"/>
          <w:noProof/>
          <w:vertAlign w:val="subscript"/>
        </w:rPr>
        <w:t xml:space="preserve">ref </w:t>
      </w:r>
      <w:r>
        <w:rPr>
          <w:rFonts w:hint="eastAsia"/>
          <w:noProof/>
        </w:rPr>
        <w:t>, LSCV, and ad-hoc  - and Creation of Probability Contours from a Density Raster.</w:t>
      </w:r>
      <w:r>
        <w:rPr>
          <w:rFonts w:hint="eastAsia"/>
          <w:noProof/>
        </w:rPr>
        <w:tab/>
      </w:r>
      <w:r>
        <w:rPr>
          <w:rFonts w:hint="eastAsia"/>
          <w:noProof/>
        </w:rPr>
        <w:fldChar w:fldCharType="begin"/>
      </w:r>
      <w:r>
        <w:rPr>
          <w:rFonts w:hint="eastAsia"/>
          <w:noProof/>
        </w:rPr>
        <w:instrText xml:space="preserve"> PAGEREF </w:instrText>
      </w:r>
      <w:r>
        <w:rPr>
          <w:noProof/>
        </w:rPr>
        <w:instrText>_Toc222835579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2D9D4736"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Line-based Kernel Density Estimation (Line-KDE)</w:t>
      </w:r>
      <w:r>
        <w:rPr>
          <w:noProof/>
        </w:rPr>
        <w:t xml:space="preserve"> </w:t>
      </w:r>
      <w:r>
        <w:rPr>
          <w:rFonts w:hint="cs"/>
          <w:noProof/>
        </w:rPr>
        <w:t>–</w:t>
      </w:r>
      <w:r>
        <w:rPr>
          <w:noProof/>
        </w:rPr>
        <w:t xml:space="preserve"> scaled and unscaled</w:t>
      </w:r>
      <w:r>
        <w:rPr>
          <w:rFonts w:hint="eastAsia"/>
          <w:noProof/>
        </w:rPr>
        <w:tab/>
      </w:r>
      <w:r>
        <w:rPr>
          <w:rFonts w:hint="eastAsia"/>
          <w:noProof/>
        </w:rPr>
        <w:fldChar w:fldCharType="begin"/>
      </w:r>
      <w:r>
        <w:rPr>
          <w:rFonts w:hint="eastAsia"/>
          <w:noProof/>
        </w:rPr>
        <w:instrText xml:space="preserve"> PAGEREF </w:instrText>
      </w:r>
      <w:r>
        <w:rPr>
          <w:rFonts w:hint="cs"/>
          <w:noProof/>
        </w:rPr>
        <w:instrText>_Toc222835580 \h</w:instrText>
      </w:r>
      <w:r>
        <w:rPr>
          <w:rFonts w:hint="eastAsia"/>
          <w:noProof/>
        </w:rPr>
        <w:instrText xml:space="preserve"> </w:instrText>
      </w:r>
      <w:r>
        <w:rPr>
          <w:rFonts w:hint="eastAsia"/>
          <w:noProof/>
        </w:rPr>
      </w:r>
      <w:r>
        <w:rPr>
          <w:rFonts w:hint="eastAsia"/>
          <w:noProof/>
        </w:rPr>
        <w:fldChar w:fldCharType="separate"/>
      </w:r>
      <w:r>
        <w:rPr>
          <w:noProof/>
        </w:rPr>
        <w:t>19</w:t>
      </w:r>
      <w:r>
        <w:rPr>
          <w:rFonts w:hint="eastAsia"/>
          <w:noProof/>
        </w:rPr>
        <w:fldChar w:fldCharType="end"/>
      </w:r>
    </w:p>
    <w:p w14:paraId="05C1C0F5"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Brownian Bridges (BB)</w:t>
      </w:r>
      <w:r>
        <w:rPr>
          <w:rFonts w:hint="eastAsia"/>
          <w:noProof/>
        </w:rPr>
        <w:tab/>
      </w:r>
      <w:r>
        <w:rPr>
          <w:rFonts w:hint="eastAsia"/>
          <w:noProof/>
        </w:rPr>
        <w:fldChar w:fldCharType="begin"/>
      </w:r>
      <w:r>
        <w:rPr>
          <w:rFonts w:hint="eastAsia"/>
          <w:noProof/>
        </w:rPr>
        <w:instrText xml:space="preserve"> PAGEREF </w:instrText>
      </w:r>
      <w:r>
        <w:rPr>
          <w:noProof/>
        </w:rPr>
        <w:instrText>_Toc222835581 \h</w:instrText>
      </w:r>
      <w:r>
        <w:rPr>
          <w:rFonts w:hint="eastAsia"/>
          <w:noProof/>
        </w:rPr>
        <w:instrText xml:space="preserve"> </w:instrText>
      </w:r>
      <w:r>
        <w:rPr>
          <w:rFonts w:hint="eastAsia"/>
          <w:noProof/>
        </w:rPr>
      </w:r>
      <w:r>
        <w:rPr>
          <w:rFonts w:hint="eastAsia"/>
          <w:noProof/>
        </w:rPr>
        <w:fldChar w:fldCharType="separate"/>
      </w:r>
      <w:r>
        <w:rPr>
          <w:noProof/>
        </w:rPr>
        <w:t>21</w:t>
      </w:r>
      <w:r>
        <w:rPr>
          <w:rFonts w:hint="eastAsia"/>
          <w:noProof/>
        </w:rPr>
        <w:fldChar w:fldCharType="end"/>
      </w:r>
    </w:p>
    <w:p w14:paraId="75141E6A"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Line Buffer</w:t>
      </w:r>
      <w:r>
        <w:rPr>
          <w:rFonts w:hint="eastAsia"/>
          <w:noProof/>
        </w:rPr>
        <w:tab/>
      </w:r>
      <w:r>
        <w:rPr>
          <w:rFonts w:hint="eastAsia"/>
          <w:noProof/>
        </w:rPr>
        <w:fldChar w:fldCharType="begin"/>
      </w:r>
      <w:r>
        <w:rPr>
          <w:rFonts w:hint="eastAsia"/>
          <w:noProof/>
        </w:rPr>
        <w:instrText xml:space="preserve"> PAGEREF </w:instrText>
      </w:r>
      <w:r>
        <w:rPr>
          <w:noProof/>
        </w:rPr>
        <w:instrText>_Toc222835582 \h</w:instrText>
      </w:r>
      <w:r>
        <w:rPr>
          <w:rFonts w:hint="eastAsia"/>
          <w:noProof/>
        </w:rPr>
        <w:instrText xml:space="preserve"> </w:instrText>
      </w:r>
      <w:r>
        <w:rPr>
          <w:rFonts w:hint="eastAsia"/>
          <w:noProof/>
        </w:rPr>
      </w:r>
      <w:r>
        <w:rPr>
          <w:rFonts w:hint="eastAsia"/>
          <w:noProof/>
        </w:rPr>
        <w:fldChar w:fldCharType="separate"/>
      </w:r>
      <w:r>
        <w:rPr>
          <w:noProof/>
        </w:rPr>
        <w:t>23</w:t>
      </w:r>
      <w:r>
        <w:rPr>
          <w:rFonts w:hint="eastAsia"/>
          <w:noProof/>
        </w:rPr>
        <w:fldChar w:fldCharType="end"/>
      </w:r>
    </w:p>
    <w:p w14:paraId="1FDFB72E" w14:textId="77777777" w:rsidR="005B22F7" w:rsidRDefault="005B22F7">
      <w:pPr>
        <w:pStyle w:val="TOC2"/>
        <w:rPr>
          <w:rFonts w:asciiTheme="minorHAnsi" w:eastAsiaTheme="minorEastAsia" w:hAnsiTheme="minorHAnsi" w:cstheme="minorBidi" w:hint="eastAsia"/>
          <w:noProof/>
          <w:sz w:val="24"/>
          <w:szCs w:val="24"/>
          <w:lang w:val="de-DE" w:eastAsia="ja-JP"/>
        </w:rPr>
      </w:pPr>
      <w:r>
        <w:rPr>
          <w:noProof/>
        </w:rPr>
        <w:t xml:space="preserve">Local Convex Hulls (LoCoH) </w:t>
      </w:r>
      <w:r>
        <w:rPr>
          <w:rFonts w:hint="cs"/>
          <w:noProof/>
        </w:rPr>
        <w:t>–</w:t>
      </w:r>
      <w:r>
        <w:rPr>
          <w:noProof/>
        </w:rPr>
        <w:t xml:space="preserve"> Methods: radius r, k-1 nearest </w:t>
      </w:r>
      <w:r>
        <w:rPr>
          <w:rFonts w:hint="eastAsia"/>
          <w:noProof/>
        </w:rPr>
        <w:t>neighbours, alpha region</w:t>
      </w:r>
      <w:r>
        <w:rPr>
          <w:rFonts w:hint="eastAsia"/>
          <w:noProof/>
        </w:rPr>
        <w:tab/>
      </w:r>
      <w:r>
        <w:rPr>
          <w:rFonts w:hint="eastAsia"/>
          <w:noProof/>
        </w:rPr>
        <w:fldChar w:fldCharType="begin"/>
      </w:r>
      <w:r>
        <w:rPr>
          <w:rFonts w:hint="eastAsia"/>
          <w:noProof/>
        </w:rPr>
        <w:instrText xml:space="preserve"> PAGEREF </w:instrText>
      </w:r>
      <w:r>
        <w:rPr>
          <w:rFonts w:hint="cs"/>
          <w:noProof/>
        </w:rPr>
        <w:instrText>_Toc222835583 \h</w:instrText>
      </w:r>
      <w:r>
        <w:rPr>
          <w:rFonts w:hint="eastAsia"/>
          <w:noProof/>
        </w:rPr>
        <w:instrText xml:space="preserve"> </w:instrText>
      </w:r>
      <w:r>
        <w:rPr>
          <w:rFonts w:hint="eastAsia"/>
          <w:noProof/>
        </w:rPr>
      </w:r>
      <w:r>
        <w:rPr>
          <w:rFonts w:hint="eastAsia"/>
          <w:noProof/>
        </w:rPr>
        <w:fldChar w:fldCharType="separate"/>
      </w:r>
      <w:r>
        <w:rPr>
          <w:noProof/>
        </w:rPr>
        <w:t>24</w:t>
      </w:r>
      <w:r>
        <w:rPr>
          <w:rFonts w:hint="eastAsia"/>
          <w:noProof/>
        </w:rPr>
        <w:fldChar w:fldCharType="end"/>
      </w:r>
    </w:p>
    <w:p w14:paraId="64831E20" w14:textId="77777777" w:rsidR="005B22F7" w:rsidRDefault="005B22F7">
      <w:pPr>
        <w:pStyle w:val="TOC2"/>
        <w:rPr>
          <w:rFonts w:asciiTheme="minorHAnsi" w:eastAsiaTheme="minorEastAsia" w:hAnsiTheme="minorHAnsi" w:cstheme="minorBidi" w:hint="eastAsia"/>
          <w:noProof/>
          <w:sz w:val="24"/>
          <w:szCs w:val="24"/>
          <w:lang w:val="de-DE" w:eastAsia="ja-JP"/>
        </w:rPr>
      </w:pPr>
      <w:r w:rsidRPr="0001444A">
        <w:rPr>
          <w:rFonts w:hint="eastAsia"/>
          <w:noProof/>
          <w:highlight w:val="green"/>
        </w:rPr>
        <w:t>Potential</w:t>
      </w:r>
      <w:r>
        <w:rPr>
          <w:rFonts w:hint="eastAsia"/>
          <w:noProof/>
        </w:rPr>
        <w:t xml:space="preserve"> Path Area / Geo-Ellipse</w:t>
      </w:r>
      <w:r>
        <w:rPr>
          <w:rFonts w:hint="eastAsia"/>
          <w:noProof/>
        </w:rPr>
        <w:tab/>
      </w:r>
      <w:r>
        <w:rPr>
          <w:rFonts w:hint="eastAsia"/>
          <w:noProof/>
        </w:rPr>
        <w:fldChar w:fldCharType="begin"/>
      </w:r>
      <w:r>
        <w:rPr>
          <w:rFonts w:hint="eastAsia"/>
          <w:noProof/>
        </w:rPr>
        <w:instrText xml:space="preserve"> PAGEREF </w:instrText>
      </w:r>
      <w:r>
        <w:rPr>
          <w:noProof/>
        </w:rPr>
        <w:instrText>_Toc222835584 \h</w:instrText>
      </w:r>
      <w:r>
        <w:rPr>
          <w:rFonts w:hint="eastAsia"/>
          <w:noProof/>
        </w:rPr>
        <w:instrText xml:space="preserve"> </w:instrText>
      </w:r>
      <w:r>
        <w:rPr>
          <w:rFonts w:hint="eastAsia"/>
          <w:noProof/>
        </w:rPr>
      </w:r>
      <w:r>
        <w:rPr>
          <w:rFonts w:hint="eastAsia"/>
          <w:noProof/>
        </w:rPr>
        <w:fldChar w:fldCharType="separate"/>
      </w:r>
      <w:r>
        <w:rPr>
          <w:noProof/>
        </w:rPr>
        <w:t>25</w:t>
      </w:r>
      <w:r>
        <w:rPr>
          <w:rFonts w:hint="eastAsia"/>
          <w:noProof/>
        </w:rPr>
        <w:fldChar w:fldCharType="end"/>
      </w:r>
    </w:p>
    <w:p w14:paraId="1527973B"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Home Ranges Calculated for Point KDE, Line KDE and BB for the Sample Dataset</w:t>
      </w:r>
      <w:r>
        <w:rPr>
          <w:rFonts w:hint="eastAsia"/>
          <w:noProof/>
        </w:rPr>
        <w:tab/>
      </w:r>
      <w:r>
        <w:rPr>
          <w:rFonts w:hint="eastAsia"/>
          <w:noProof/>
        </w:rPr>
        <w:fldChar w:fldCharType="begin"/>
      </w:r>
      <w:r>
        <w:rPr>
          <w:rFonts w:hint="eastAsia"/>
          <w:noProof/>
        </w:rPr>
        <w:instrText xml:space="preserve"> PAGEREF </w:instrText>
      </w:r>
      <w:r>
        <w:rPr>
          <w:noProof/>
        </w:rPr>
        <w:instrText>_Toc222835585 \h</w:instrText>
      </w:r>
      <w:r>
        <w:rPr>
          <w:rFonts w:hint="eastAsia"/>
          <w:noProof/>
        </w:rPr>
        <w:instrText xml:space="preserve"> </w:instrText>
      </w:r>
      <w:r>
        <w:rPr>
          <w:rFonts w:hint="eastAsia"/>
          <w:noProof/>
        </w:rPr>
      </w:r>
      <w:r>
        <w:rPr>
          <w:rFonts w:hint="eastAsia"/>
          <w:noProof/>
        </w:rPr>
        <w:fldChar w:fldCharType="separate"/>
      </w:r>
      <w:r>
        <w:rPr>
          <w:noProof/>
        </w:rPr>
        <w:t>27</w:t>
      </w:r>
      <w:r>
        <w:rPr>
          <w:rFonts w:hint="eastAsia"/>
          <w:noProof/>
        </w:rPr>
        <w:fldChar w:fldCharType="end"/>
      </w:r>
    </w:p>
    <w:p w14:paraId="2AE1719A" w14:textId="77777777" w:rsidR="005B22F7" w:rsidRDefault="005B22F7">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5.</w:t>
      </w:r>
      <w:r>
        <w:rPr>
          <w:rFonts w:asciiTheme="minorHAnsi" w:eastAsiaTheme="minorEastAsia" w:hAnsiTheme="minorHAnsi" w:cstheme="minorBidi" w:hint="eastAsia"/>
          <w:noProof/>
          <w:sz w:val="24"/>
          <w:szCs w:val="24"/>
          <w:lang w:val="de-DE" w:eastAsia="ja-JP"/>
        </w:rPr>
        <w:tab/>
      </w:r>
      <w:r>
        <w:rPr>
          <w:rFonts w:hint="eastAsia"/>
          <w:noProof/>
        </w:rPr>
        <w:t>Home Range Analysis Functions</w:t>
      </w:r>
      <w:r>
        <w:rPr>
          <w:rFonts w:hint="eastAsia"/>
          <w:noProof/>
        </w:rPr>
        <w:tab/>
      </w:r>
      <w:r>
        <w:rPr>
          <w:rFonts w:hint="eastAsia"/>
          <w:noProof/>
        </w:rPr>
        <w:fldChar w:fldCharType="begin"/>
      </w:r>
      <w:r>
        <w:rPr>
          <w:rFonts w:hint="eastAsia"/>
          <w:noProof/>
        </w:rPr>
        <w:instrText xml:space="preserve"> PAGEREF </w:instrText>
      </w:r>
      <w:r>
        <w:rPr>
          <w:noProof/>
        </w:rPr>
        <w:instrText>_Toc222835586 \h</w:instrText>
      </w:r>
      <w:r>
        <w:rPr>
          <w:rFonts w:hint="eastAsia"/>
          <w:noProof/>
        </w:rPr>
        <w:instrText xml:space="preserve"> </w:instrText>
      </w:r>
      <w:r>
        <w:rPr>
          <w:rFonts w:hint="eastAsia"/>
          <w:noProof/>
        </w:rPr>
      </w:r>
      <w:r>
        <w:rPr>
          <w:rFonts w:hint="eastAsia"/>
          <w:noProof/>
        </w:rPr>
        <w:fldChar w:fldCharType="separate"/>
      </w:r>
      <w:r>
        <w:rPr>
          <w:noProof/>
        </w:rPr>
        <w:t>28</w:t>
      </w:r>
      <w:r>
        <w:rPr>
          <w:rFonts w:hint="eastAsia"/>
          <w:noProof/>
        </w:rPr>
        <w:fldChar w:fldCharType="end"/>
      </w:r>
    </w:p>
    <w:p w14:paraId="25CFD925"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Asymptote Analysis</w:t>
      </w:r>
      <w:r>
        <w:rPr>
          <w:rFonts w:hint="eastAsia"/>
          <w:noProof/>
        </w:rPr>
        <w:tab/>
      </w:r>
      <w:r>
        <w:rPr>
          <w:rFonts w:hint="eastAsia"/>
          <w:noProof/>
        </w:rPr>
        <w:fldChar w:fldCharType="begin"/>
      </w:r>
      <w:r>
        <w:rPr>
          <w:rFonts w:hint="eastAsia"/>
          <w:noProof/>
        </w:rPr>
        <w:instrText xml:space="preserve"> PAGEREF </w:instrText>
      </w:r>
      <w:r>
        <w:rPr>
          <w:noProof/>
        </w:rPr>
        <w:instrText>_Toc222835587 \h</w:instrText>
      </w:r>
      <w:r>
        <w:rPr>
          <w:rFonts w:hint="eastAsia"/>
          <w:noProof/>
        </w:rPr>
        <w:instrText xml:space="preserve"> </w:instrText>
      </w:r>
      <w:r>
        <w:rPr>
          <w:rFonts w:hint="eastAsia"/>
          <w:noProof/>
        </w:rPr>
      </w:r>
      <w:r>
        <w:rPr>
          <w:rFonts w:hint="eastAsia"/>
          <w:noProof/>
        </w:rPr>
        <w:fldChar w:fldCharType="separate"/>
      </w:r>
      <w:r>
        <w:rPr>
          <w:noProof/>
        </w:rPr>
        <w:t>28</w:t>
      </w:r>
      <w:r>
        <w:rPr>
          <w:rFonts w:hint="eastAsia"/>
          <w:noProof/>
        </w:rPr>
        <w:fldChar w:fldCharType="end"/>
      </w:r>
    </w:p>
    <w:p w14:paraId="31CA1CC3"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Asymptote Movie</w:t>
      </w:r>
      <w:r>
        <w:rPr>
          <w:rFonts w:hint="eastAsia"/>
          <w:noProof/>
        </w:rPr>
        <w:tab/>
      </w:r>
      <w:r>
        <w:rPr>
          <w:rFonts w:hint="eastAsia"/>
          <w:noProof/>
        </w:rPr>
        <w:fldChar w:fldCharType="begin"/>
      </w:r>
      <w:r>
        <w:rPr>
          <w:rFonts w:hint="eastAsia"/>
          <w:noProof/>
        </w:rPr>
        <w:instrText xml:space="preserve"> PAGEREF </w:instrText>
      </w:r>
      <w:r>
        <w:rPr>
          <w:noProof/>
        </w:rPr>
        <w:instrText>_Toc222835588 \h</w:instrText>
      </w:r>
      <w:r>
        <w:rPr>
          <w:rFonts w:hint="eastAsia"/>
          <w:noProof/>
        </w:rPr>
        <w:instrText xml:space="preserve"> </w:instrText>
      </w:r>
      <w:r>
        <w:rPr>
          <w:rFonts w:hint="eastAsia"/>
          <w:noProof/>
        </w:rPr>
      </w:r>
      <w:r>
        <w:rPr>
          <w:rFonts w:hint="eastAsia"/>
          <w:noProof/>
        </w:rPr>
        <w:fldChar w:fldCharType="separate"/>
      </w:r>
      <w:r>
        <w:rPr>
          <w:noProof/>
        </w:rPr>
        <w:t>29</w:t>
      </w:r>
      <w:r>
        <w:rPr>
          <w:rFonts w:hint="eastAsia"/>
          <w:noProof/>
        </w:rPr>
        <w:fldChar w:fldCharType="end"/>
      </w:r>
    </w:p>
    <w:p w14:paraId="31BE20C9"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Create Core Area from Density Raster</w:t>
      </w:r>
      <w:r>
        <w:rPr>
          <w:rFonts w:hint="eastAsia"/>
          <w:noProof/>
        </w:rPr>
        <w:tab/>
      </w:r>
      <w:r>
        <w:rPr>
          <w:rFonts w:hint="eastAsia"/>
          <w:noProof/>
        </w:rPr>
        <w:fldChar w:fldCharType="begin"/>
      </w:r>
      <w:r>
        <w:rPr>
          <w:rFonts w:hint="eastAsia"/>
          <w:noProof/>
        </w:rPr>
        <w:instrText xml:space="preserve"> PAGEREF </w:instrText>
      </w:r>
      <w:r>
        <w:rPr>
          <w:noProof/>
        </w:rPr>
        <w:instrText>_Toc222835589 \h</w:instrText>
      </w:r>
      <w:r>
        <w:rPr>
          <w:rFonts w:hint="eastAsia"/>
          <w:noProof/>
        </w:rPr>
        <w:instrText xml:space="preserve"> </w:instrText>
      </w:r>
      <w:r>
        <w:rPr>
          <w:rFonts w:hint="eastAsia"/>
          <w:noProof/>
        </w:rPr>
      </w:r>
      <w:r>
        <w:rPr>
          <w:rFonts w:hint="eastAsia"/>
          <w:noProof/>
        </w:rPr>
        <w:fldChar w:fldCharType="separate"/>
      </w:r>
      <w:r>
        <w:rPr>
          <w:noProof/>
        </w:rPr>
        <w:t>30</w:t>
      </w:r>
      <w:r>
        <w:rPr>
          <w:rFonts w:hint="eastAsia"/>
          <w:noProof/>
        </w:rPr>
        <w:fldChar w:fldCharType="end"/>
      </w:r>
    </w:p>
    <w:p w14:paraId="65FC7E7B"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Skeletonization of HR</w:t>
      </w:r>
      <w:r>
        <w:rPr>
          <w:rFonts w:hint="eastAsia"/>
          <w:noProof/>
        </w:rPr>
        <w:tab/>
      </w:r>
      <w:r>
        <w:rPr>
          <w:rFonts w:hint="eastAsia"/>
          <w:noProof/>
        </w:rPr>
        <w:fldChar w:fldCharType="begin"/>
      </w:r>
      <w:r>
        <w:rPr>
          <w:rFonts w:hint="eastAsia"/>
          <w:noProof/>
        </w:rPr>
        <w:instrText xml:space="preserve"> PAGEREF </w:instrText>
      </w:r>
      <w:r>
        <w:rPr>
          <w:noProof/>
        </w:rPr>
        <w:instrText>_Toc222835590 \h</w:instrText>
      </w:r>
      <w:r>
        <w:rPr>
          <w:rFonts w:hint="eastAsia"/>
          <w:noProof/>
        </w:rPr>
        <w:instrText xml:space="preserve"> </w:instrText>
      </w:r>
      <w:r>
        <w:rPr>
          <w:rFonts w:hint="eastAsia"/>
          <w:noProof/>
        </w:rPr>
      </w:r>
      <w:r>
        <w:rPr>
          <w:rFonts w:hint="eastAsia"/>
          <w:noProof/>
        </w:rPr>
        <w:fldChar w:fldCharType="separate"/>
      </w:r>
      <w:r>
        <w:rPr>
          <w:noProof/>
        </w:rPr>
        <w:t>31</w:t>
      </w:r>
      <w:r>
        <w:rPr>
          <w:rFonts w:hint="eastAsia"/>
          <w:noProof/>
        </w:rPr>
        <w:fldChar w:fldCharType="end"/>
      </w:r>
    </w:p>
    <w:p w14:paraId="228D2F1E"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Calculate Buffer Distance for HR Classification</w:t>
      </w:r>
      <w:r>
        <w:rPr>
          <w:rFonts w:hint="eastAsia"/>
          <w:noProof/>
        </w:rPr>
        <w:tab/>
      </w:r>
      <w:r>
        <w:rPr>
          <w:rFonts w:hint="eastAsia"/>
          <w:noProof/>
        </w:rPr>
        <w:fldChar w:fldCharType="begin"/>
      </w:r>
      <w:r>
        <w:rPr>
          <w:rFonts w:hint="eastAsia"/>
          <w:noProof/>
        </w:rPr>
        <w:instrText xml:space="preserve"> PAGEREF </w:instrText>
      </w:r>
      <w:r>
        <w:rPr>
          <w:noProof/>
        </w:rPr>
        <w:instrText>_Toc222835591 \h</w:instrText>
      </w:r>
      <w:r>
        <w:rPr>
          <w:rFonts w:hint="eastAsia"/>
          <w:noProof/>
        </w:rPr>
        <w:instrText xml:space="preserve"> </w:instrText>
      </w:r>
      <w:r>
        <w:rPr>
          <w:rFonts w:hint="eastAsia"/>
          <w:noProof/>
        </w:rPr>
      </w:r>
      <w:r>
        <w:rPr>
          <w:rFonts w:hint="eastAsia"/>
          <w:noProof/>
        </w:rPr>
        <w:fldChar w:fldCharType="separate"/>
      </w:r>
      <w:r>
        <w:rPr>
          <w:noProof/>
        </w:rPr>
        <w:t>32</w:t>
      </w:r>
      <w:r>
        <w:rPr>
          <w:rFonts w:hint="eastAsia"/>
          <w:noProof/>
        </w:rPr>
        <w:fldChar w:fldCharType="end"/>
      </w:r>
    </w:p>
    <w:p w14:paraId="1D556419"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HR Classification 1: Extract Core, Patch, Edge</w:t>
      </w:r>
      <w:r>
        <w:rPr>
          <w:rFonts w:hint="eastAsia"/>
          <w:noProof/>
        </w:rPr>
        <w:tab/>
      </w:r>
      <w:r>
        <w:rPr>
          <w:rFonts w:hint="eastAsia"/>
          <w:noProof/>
        </w:rPr>
        <w:fldChar w:fldCharType="begin"/>
      </w:r>
      <w:r>
        <w:rPr>
          <w:rFonts w:hint="eastAsia"/>
          <w:noProof/>
        </w:rPr>
        <w:instrText xml:space="preserve"> PAGEREF </w:instrText>
      </w:r>
      <w:r>
        <w:rPr>
          <w:noProof/>
        </w:rPr>
        <w:instrText>_Toc222835592 \h</w:instrText>
      </w:r>
      <w:r>
        <w:rPr>
          <w:rFonts w:hint="eastAsia"/>
          <w:noProof/>
        </w:rPr>
        <w:instrText xml:space="preserve"> </w:instrText>
      </w:r>
      <w:r>
        <w:rPr>
          <w:rFonts w:hint="eastAsia"/>
          <w:noProof/>
        </w:rPr>
      </w:r>
      <w:r>
        <w:rPr>
          <w:rFonts w:hint="eastAsia"/>
          <w:noProof/>
        </w:rPr>
        <w:fldChar w:fldCharType="separate"/>
      </w:r>
      <w:r>
        <w:rPr>
          <w:noProof/>
        </w:rPr>
        <w:t>33</w:t>
      </w:r>
      <w:r>
        <w:rPr>
          <w:rFonts w:hint="eastAsia"/>
          <w:noProof/>
        </w:rPr>
        <w:fldChar w:fldCharType="end"/>
      </w:r>
    </w:p>
    <w:p w14:paraId="6FEDD085"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HR Classification 2: Extract Corridors</w:t>
      </w:r>
      <w:r>
        <w:rPr>
          <w:rFonts w:hint="eastAsia"/>
          <w:noProof/>
        </w:rPr>
        <w:tab/>
      </w:r>
      <w:r>
        <w:rPr>
          <w:rFonts w:hint="eastAsia"/>
          <w:noProof/>
        </w:rPr>
        <w:fldChar w:fldCharType="begin"/>
      </w:r>
      <w:r>
        <w:rPr>
          <w:rFonts w:hint="eastAsia"/>
          <w:noProof/>
        </w:rPr>
        <w:instrText xml:space="preserve"> PAGEREF </w:instrText>
      </w:r>
      <w:r>
        <w:rPr>
          <w:noProof/>
        </w:rPr>
        <w:instrText>_Toc222835593 \h</w:instrText>
      </w:r>
      <w:r>
        <w:rPr>
          <w:rFonts w:hint="eastAsia"/>
          <w:noProof/>
        </w:rPr>
        <w:instrText xml:space="preserve"> </w:instrText>
      </w:r>
      <w:r>
        <w:rPr>
          <w:rFonts w:hint="eastAsia"/>
          <w:noProof/>
        </w:rPr>
      </w:r>
      <w:r>
        <w:rPr>
          <w:rFonts w:hint="eastAsia"/>
          <w:noProof/>
        </w:rPr>
        <w:fldChar w:fldCharType="separate"/>
      </w:r>
      <w:r>
        <w:rPr>
          <w:noProof/>
        </w:rPr>
        <w:t>34</w:t>
      </w:r>
      <w:r>
        <w:rPr>
          <w:rFonts w:hint="eastAsia"/>
          <w:noProof/>
        </w:rPr>
        <w:fldChar w:fldCharType="end"/>
      </w:r>
    </w:p>
    <w:p w14:paraId="11657C6D" w14:textId="77777777" w:rsidR="005B22F7" w:rsidRDefault="005B22F7">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6.</w:t>
      </w:r>
      <w:r>
        <w:rPr>
          <w:rFonts w:asciiTheme="minorHAnsi" w:eastAsiaTheme="minorEastAsia" w:hAnsiTheme="minorHAnsi" w:cstheme="minorBidi" w:hint="eastAsia"/>
          <w:noProof/>
          <w:sz w:val="24"/>
          <w:szCs w:val="24"/>
          <w:lang w:val="de-DE" w:eastAsia="ja-JP"/>
        </w:rPr>
        <w:tab/>
      </w:r>
      <w:r>
        <w:rPr>
          <w:rFonts w:hint="eastAsia"/>
          <w:noProof/>
        </w:rPr>
        <w:t>Notes</w:t>
      </w:r>
      <w:r>
        <w:rPr>
          <w:rFonts w:hint="eastAsia"/>
          <w:noProof/>
        </w:rPr>
        <w:tab/>
      </w:r>
      <w:r>
        <w:rPr>
          <w:rFonts w:hint="eastAsia"/>
          <w:noProof/>
        </w:rPr>
        <w:fldChar w:fldCharType="begin"/>
      </w:r>
      <w:r>
        <w:rPr>
          <w:rFonts w:hint="eastAsia"/>
          <w:noProof/>
        </w:rPr>
        <w:instrText xml:space="preserve"> PAGEREF </w:instrText>
      </w:r>
      <w:r>
        <w:rPr>
          <w:noProof/>
        </w:rPr>
        <w:instrText>_Toc222835594 \h</w:instrText>
      </w:r>
      <w:r>
        <w:rPr>
          <w:rFonts w:hint="eastAsia"/>
          <w:noProof/>
        </w:rPr>
        <w:instrText xml:space="preserve"> </w:instrText>
      </w:r>
      <w:r>
        <w:rPr>
          <w:rFonts w:hint="eastAsia"/>
          <w:noProof/>
        </w:rPr>
      </w:r>
      <w:r>
        <w:rPr>
          <w:rFonts w:hint="eastAsia"/>
          <w:noProof/>
        </w:rPr>
        <w:fldChar w:fldCharType="separate"/>
      </w:r>
      <w:r>
        <w:rPr>
          <w:noProof/>
        </w:rPr>
        <w:t>36</w:t>
      </w:r>
      <w:r>
        <w:rPr>
          <w:rFonts w:hint="eastAsia"/>
          <w:noProof/>
        </w:rPr>
        <w:fldChar w:fldCharType="end"/>
      </w:r>
    </w:p>
    <w:p w14:paraId="7D6309AE" w14:textId="77777777" w:rsidR="005B22F7" w:rsidRDefault="005B22F7">
      <w:pPr>
        <w:pStyle w:val="TOC2"/>
        <w:rPr>
          <w:rFonts w:asciiTheme="minorHAnsi" w:eastAsiaTheme="minorEastAsia" w:hAnsiTheme="minorHAnsi" w:cstheme="minorBidi" w:hint="eastAsia"/>
          <w:noProof/>
          <w:sz w:val="24"/>
          <w:szCs w:val="24"/>
          <w:lang w:val="de-DE" w:eastAsia="ja-JP"/>
        </w:rPr>
      </w:pPr>
      <w:r w:rsidRPr="0001444A">
        <w:rPr>
          <w:rFonts w:hint="eastAsia"/>
          <w:noProof/>
          <w:highlight w:val="green"/>
        </w:rPr>
        <w:t xml:space="preserve">Comparability </w:t>
      </w:r>
      <w:r>
        <w:rPr>
          <w:rFonts w:hint="eastAsia"/>
          <w:noProof/>
        </w:rPr>
        <w:t>of HoRAE Results with Home Range Tools (HRT) Results</w:t>
      </w:r>
      <w:r>
        <w:rPr>
          <w:rFonts w:hint="eastAsia"/>
          <w:noProof/>
        </w:rPr>
        <w:tab/>
      </w:r>
      <w:r>
        <w:rPr>
          <w:rFonts w:hint="eastAsia"/>
          <w:noProof/>
        </w:rPr>
        <w:fldChar w:fldCharType="begin"/>
      </w:r>
      <w:r>
        <w:rPr>
          <w:rFonts w:hint="eastAsia"/>
          <w:noProof/>
        </w:rPr>
        <w:instrText xml:space="preserve"> PAGEREF </w:instrText>
      </w:r>
      <w:r>
        <w:rPr>
          <w:noProof/>
        </w:rPr>
        <w:instrText>_Toc222835595 \h</w:instrText>
      </w:r>
      <w:r>
        <w:rPr>
          <w:rFonts w:hint="eastAsia"/>
          <w:noProof/>
        </w:rPr>
        <w:instrText xml:space="preserve"> </w:instrText>
      </w:r>
      <w:r>
        <w:rPr>
          <w:rFonts w:hint="eastAsia"/>
          <w:noProof/>
        </w:rPr>
      </w:r>
      <w:r>
        <w:rPr>
          <w:rFonts w:hint="eastAsia"/>
          <w:noProof/>
        </w:rPr>
        <w:fldChar w:fldCharType="separate"/>
      </w:r>
      <w:r>
        <w:rPr>
          <w:noProof/>
        </w:rPr>
        <w:t>36</w:t>
      </w:r>
      <w:r>
        <w:rPr>
          <w:rFonts w:hint="eastAsia"/>
          <w:noProof/>
        </w:rPr>
        <w:fldChar w:fldCharType="end"/>
      </w:r>
    </w:p>
    <w:p w14:paraId="5B775F3B"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Temporary Storage of Data</w:t>
      </w:r>
      <w:r>
        <w:rPr>
          <w:rFonts w:hint="eastAsia"/>
          <w:noProof/>
        </w:rPr>
        <w:tab/>
      </w:r>
      <w:r>
        <w:rPr>
          <w:rFonts w:hint="eastAsia"/>
          <w:noProof/>
        </w:rPr>
        <w:fldChar w:fldCharType="begin"/>
      </w:r>
      <w:r>
        <w:rPr>
          <w:rFonts w:hint="eastAsia"/>
          <w:noProof/>
        </w:rPr>
        <w:instrText xml:space="preserve"> PAGEREF </w:instrText>
      </w:r>
      <w:r>
        <w:rPr>
          <w:noProof/>
        </w:rPr>
        <w:instrText>_Toc222835596 \h</w:instrText>
      </w:r>
      <w:r>
        <w:rPr>
          <w:rFonts w:hint="eastAsia"/>
          <w:noProof/>
        </w:rPr>
        <w:instrText xml:space="preserve"> </w:instrText>
      </w:r>
      <w:r>
        <w:rPr>
          <w:rFonts w:hint="eastAsia"/>
          <w:noProof/>
        </w:rPr>
      </w:r>
      <w:r>
        <w:rPr>
          <w:rFonts w:hint="eastAsia"/>
          <w:noProof/>
        </w:rPr>
        <w:fldChar w:fldCharType="separate"/>
      </w:r>
      <w:r>
        <w:rPr>
          <w:noProof/>
        </w:rPr>
        <w:t>36</w:t>
      </w:r>
      <w:r>
        <w:rPr>
          <w:rFonts w:hint="eastAsia"/>
          <w:noProof/>
        </w:rPr>
        <w:fldChar w:fldCharType="end"/>
      </w:r>
    </w:p>
    <w:p w14:paraId="0D8D4090"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Adding other Extensions and Plugins to OpenJUMP for Enhancing its Functionality</w:t>
      </w:r>
      <w:r>
        <w:rPr>
          <w:rFonts w:hint="eastAsia"/>
          <w:noProof/>
        </w:rPr>
        <w:tab/>
      </w:r>
      <w:r>
        <w:rPr>
          <w:rFonts w:hint="eastAsia"/>
          <w:noProof/>
        </w:rPr>
        <w:fldChar w:fldCharType="begin"/>
      </w:r>
      <w:r>
        <w:rPr>
          <w:rFonts w:hint="eastAsia"/>
          <w:noProof/>
        </w:rPr>
        <w:instrText xml:space="preserve"> PAGEREF </w:instrText>
      </w:r>
      <w:r>
        <w:rPr>
          <w:noProof/>
        </w:rPr>
        <w:instrText>_Toc222835597 \h</w:instrText>
      </w:r>
      <w:r>
        <w:rPr>
          <w:rFonts w:hint="eastAsia"/>
          <w:noProof/>
        </w:rPr>
        <w:instrText xml:space="preserve"> </w:instrText>
      </w:r>
      <w:r>
        <w:rPr>
          <w:rFonts w:hint="eastAsia"/>
          <w:noProof/>
        </w:rPr>
      </w:r>
      <w:r>
        <w:rPr>
          <w:rFonts w:hint="eastAsia"/>
          <w:noProof/>
        </w:rPr>
        <w:fldChar w:fldCharType="separate"/>
      </w:r>
      <w:r>
        <w:rPr>
          <w:noProof/>
        </w:rPr>
        <w:t>36</w:t>
      </w:r>
      <w:r>
        <w:rPr>
          <w:rFonts w:hint="eastAsia"/>
          <w:noProof/>
        </w:rPr>
        <w:fldChar w:fldCharType="end"/>
      </w:r>
    </w:p>
    <w:p w14:paraId="7EF29DE3"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Projections and Coordinate Systems in OpenJUMP</w:t>
      </w:r>
      <w:r>
        <w:rPr>
          <w:rFonts w:hint="eastAsia"/>
          <w:noProof/>
        </w:rPr>
        <w:tab/>
      </w:r>
      <w:r>
        <w:rPr>
          <w:rFonts w:hint="eastAsia"/>
          <w:noProof/>
        </w:rPr>
        <w:fldChar w:fldCharType="begin"/>
      </w:r>
      <w:r>
        <w:rPr>
          <w:rFonts w:hint="eastAsia"/>
          <w:noProof/>
        </w:rPr>
        <w:instrText xml:space="preserve"> PAGEREF </w:instrText>
      </w:r>
      <w:r>
        <w:rPr>
          <w:noProof/>
        </w:rPr>
        <w:instrText>_Toc222835598 \h</w:instrText>
      </w:r>
      <w:r>
        <w:rPr>
          <w:rFonts w:hint="eastAsia"/>
          <w:noProof/>
        </w:rPr>
        <w:instrText xml:space="preserve"> </w:instrText>
      </w:r>
      <w:r>
        <w:rPr>
          <w:rFonts w:hint="eastAsia"/>
          <w:noProof/>
        </w:rPr>
      </w:r>
      <w:r>
        <w:rPr>
          <w:rFonts w:hint="eastAsia"/>
          <w:noProof/>
        </w:rPr>
        <w:fldChar w:fldCharType="separate"/>
      </w:r>
      <w:r>
        <w:rPr>
          <w:noProof/>
        </w:rPr>
        <w:t>36</w:t>
      </w:r>
      <w:r>
        <w:rPr>
          <w:rFonts w:hint="eastAsia"/>
          <w:noProof/>
        </w:rPr>
        <w:fldChar w:fldCharType="end"/>
      </w:r>
    </w:p>
    <w:p w14:paraId="3CA01BE7" w14:textId="77777777" w:rsidR="005B22F7" w:rsidRDefault="005B22F7">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7.</w:t>
      </w:r>
      <w:r>
        <w:rPr>
          <w:rFonts w:asciiTheme="minorHAnsi" w:eastAsiaTheme="minorEastAsia" w:hAnsiTheme="minorHAnsi" w:cstheme="minorBidi" w:hint="eastAsia"/>
          <w:noProof/>
          <w:sz w:val="24"/>
          <w:szCs w:val="24"/>
          <w:lang w:val="de-DE" w:eastAsia="ja-JP"/>
        </w:rPr>
        <w:tab/>
      </w:r>
      <w:r>
        <w:rPr>
          <w:rFonts w:hint="eastAsia"/>
          <w:noProof/>
        </w:rPr>
        <w:t>References</w:t>
      </w:r>
      <w:r>
        <w:rPr>
          <w:rFonts w:hint="eastAsia"/>
          <w:noProof/>
        </w:rPr>
        <w:tab/>
      </w:r>
      <w:r>
        <w:rPr>
          <w:rFonts w:hint="eastAsia"/>
          <w:noProof/>
        </w:rPr>
        <w:fldChar w:fldCharType="begin"/>
      </w:r>
      <w:r>
        <w:rPr>
          <w:rFonts w:hint="eastAsia"/>
          <w:noProof/>
        </w:rPr>
        <w:instrText xml:space="preserve"> PAGEREF </w:instrText>
      </w:r>
      <w:r>
        <w:rPr>
          <w:noProof/>
        </w:rPr>
        <w:instrText>_Toc222835599 \h</w:instrText>
      </w:r>
      <w:r>
        <w:rPr>
          <w:rFonts w:hint="eastAsia"/>
          <w:noProof/>
        </w:rPr>
        <w:instrText xml:space="preserve"> </w:instrText>
      </w:r>
      <w:r>
        <w:rPr>
          <w:rFonts w:hint="eastAsia"/>
          <w:noProof/>
        </w:rPr>
      </w:r>
      <w:r>
        <w:rPr>
          <w:rFonts w:hint="eastAsia"/>
          <w:noProof/>
        </w:rPr>
        <w:fldChar w:fldCharType="separate"/>
      </w:r>
      <w:r>
        <w:rPr>
          <w:noProof/>
        </w:rPr>
        <w:t>37</w:t>
      </w:r>
      <w:r>
        <w:rPr>
          <w:rFonts w:hint="eastAsia"/>
          <w:noProof/>
        </w:rPr>
        <w:fldChar w:fldCharType="end"/>
      </w:r>
    </w:p>
    <w:p w14:paraId="655B524B" w14:textId="77777777" w:rsidR="005B22F7" w:rsidRDefault="005B22F7">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8.</w:t>
      </w:r>
      <w:r>
        <w:rPr>
          <w:rFonts w:asciiTheme="minorHAnsi" w:eastAsiaTheme="minorEastAsia" w:hAnsiTheme="minorHAnsi" w:cstheme="minorBidi" w:hint="eastAsia"/>
          <w:noProof/>
          <w:sz w:val="24"/>
          <w:szCs w:val="24"/>
          <w:lang w:val="de-DE" w:eastAsia="ja-JP"/>
        </w:rPr>
        <w:tab/>
      </w:r>
      <w:r w:rsidRPr="0001444A">
        <w:rPr>
          <w:rFonts w:hint="eastAsia"/>
          <w:noProof/>
          <w:highlight w:val="green"/>
        </w:rPr>
        <w:t>Supplement</w:t>
      </w:r>
      <w:r>
        <w:rPr>
          <w:noProof/>
        </w:rPr>
        <w:t xml:space="preserve"> A </w:t>
      </w:r>
      <w:r>
        <w:rPr>
          <w:rFonts w:hint="cs"/>
          <w:noProof/>
        </w:rPr>
        <w:t>–</w:t>
      </w:r>
      <w:r>
        <w:rPr>
          <w:noProof/>
        </w:rPr>
        <w:t xml:space="preserve"> GPS Point Data in CSV Format</w:t>
      </w:r>
      <w:r>
        <w:rPr>
          <w:rFonts w:hint="eastAsia"/>
          <w:noProof/>
        </w:rPr>
        <w:tab/>
      </w:r>
      <w:r>
        <w:rPr>
          <w:rFonts w:hint="eastAsia"/>
          <w:noProof/>
        </w:rPr>
        <w:fldChar w:fldCharType="begin"/>
      </w:r>
      <w:r>
        <w:rPr>
          <w:rFonts w:hint="eastAsia"/>
          <w:noProof/>
        </w:rPr>
        <w:instrText xml:space="preserve"> PAGEREF </w:instrText>
      </w:r>
      <w:r>
        <w:rPr>
          <w:rFonts w:hint="cs"/>
          <w:noProof/>
        </w:rPr>
        <w:instrText>_Toc222835600 \h</w:instrText>
      </w:r>
      <w:r>
        <w:rPr>
          <w:rFonts w:hint="eastAsia"/>
          <w:noProof/>
        </w:rPr>
        <w:instrText xml:space="preserve"> </w:instrText>
      </w:r>
      <w:r>
        <w:rPr>
          <w:rFonts w:hint="eastAsia"/>
          <w:noProof/>
        </w:rPr>
      </w:r>
      <w:r>
        <w:rPr>
          <w:rFonts w:hint="eastAsia"/>
          <w:noProof/>
        </w:rPr>
        <w:fldChar w:fldCharType="separate"/>
      </w:r>
      <w:r>
        <w:rPr>
          <w:noProof/>
        </w:rPr>
        <w:t>39</w:t>
      </w:r>
      <w:r>
        <w:rPr>
          <w:rFonts w:hint="eastAsia"/>
          <w:noProof/>
        </w:rPr>
        <w:fldChar w:fldCharType="end"/>
      </w:r>
    </w:p>
    <w:p w14:paraId="7B70FE3B" w14:textId="77777777" w:rsidR="005B22F7" w:rsidRDefault="005B22F7">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9.</w:t>
      </w:r>
      <w:r>
        <w:rPr>
          <w:rFonts w:asciiTheme="minorHAnsi" w:eastAsiaTheme="minorEastAsia" w:hAnsiTheme="minorHAnsi" w:cstheme="minorBidi" w:hint="eastAsia"/>
          <w:noProof/>
          <w:sz w:val="24"/>
          <w:szCs w:val="24"/>
          <w:lang w:val="de-DE" w:eastAsia="ja-JP"/>
        </w:rPr>
        <w:tab/>
      </w:r>
      <w:r>
        <w:rPr>
          <w:rFonts w:hint="eastAsia"/>
          <w:noProof/>
        </w:rPr>
        <w:t>Revision Notes:</w:t>
      </w:r>
      <w:r>
        <w:rPr>
          <w:rFonts w:hint="eastAsia"/>
          <w:noProof/>
        </w:rPr>
        <w:tab/>
      </w:r>
      <w:r>
        <w:rPr>
          <w:rFonts w:hint="eastAsia"/>
          <w:noProof/>
        </w:rPr>
        <w:fldChar w:fldCharType="begin"/>
      </w:r>
      <w:r>
        <w:rPr>
          <w:rFonts w:hint="eastAsia"/>
          <w:noProof/>
        </w:rPr>
        <w:instrText xml:space="preserve"> PAGEREF </w:instrText>
      </w:r>
      <w:r>
        <w:rPr>
          <w:noProof/>
        </w:rPr>
        <w:instrText>_Toc222835601 \h</w:instrText>
      </w:r>
      <w:r>
        <w:rPr>
          <w:rFonts w:hint="eastAsia"/>
          <w:noProof/>
        </w:rPr>
        <w:instrText xml:space="preserve"> </w:instrText>
      </w:r>
      <w:r>
        <w:rPr>
          <w:rFonts w:hint="eastAsia"/>
          <w:noProof/>
        </w:rPr>
      </w:r>
      <w:r>
        <w:rPr>
          <w:rFonts w:hint="eastAsia"/>
          <w:noProof/>
        </w:rPr>
        <w:fldChar w:fldCharType="separate"/>
      </w:r>
      <w:r>
        <w:rPr>
          <w:noProof/>
        </w:rPr>
        <w:t>40</w:t>
      </w:r>
      <w:r>
        <w:rPr>
          <w:rFonts w:hint="eastAsia"/>
          <w:noProof/>
        </w:rPr>
        <w:fldChar w:fldCharType="end"/>
      </w:r>
    </w:p>
    <w:p w14:paraId="5022DC8A" w14:textId="77777777" w:rsidR="00E24743" w:rsidRPr="006A02C2" w:rsidRDefault="00E24743">
      <w:pPr>
        <w:rPr>
          <w:lang w:val="en-CA"/>
        </w:rPr>
      </w:pPr>
      <w:r w:rsidRPr="006A02C2">
        <w:rPr>
          <w:b/>
          <w:bCs/>
          <w:noProof/>
          <w:lang w:val="en-CA"/>
        </w:rPr>
        <w:fldChar w:fldCharType="end"/>
      </w:r>
    </w:p>
    <w:p w14:paraId="647382F5" w14:textId="77777777" w:rsidR="00C70215" w:rsidRPr="00015017" w:rsidRDefault="000C771E" w:rsidP="00015017">
      <w:pPr>
        <w:pStyle w:val="Heading1"/>
      </w:pPr>
      <w:r w:rsidRPr="00015017">
        <w:br w:type="page"/>
      </w:r>
      <w:bookmarkStart w:id="0" w:name="_Toc222835558"/>
      <w:r w:rsidR="004F1ED3" w:rsidRPr="00015017">
        <w:lastRenderedPageBreak/>
        <w:t>Download and Installation</w:t>
      </w:r>
      <w:bookmarkEnd w:id="0"/>
      <w:r w:rsidR="004F1ED3" w:rsidRPr="00015017">
        <w:t xml:space="preserve"> </w:t>
      </w:r>
    </w:p>
    <w:p w14:paraId="3E73CF44" w14:textId="77777777" w:rsidR="00C55A2D" w:rsidRPr="006A02C2" w:rsidRDefault="00C55A2D" w:rsidP="00C55A2D">
      <w:pPr>
        <w:pStyle w:val="BodyText"/>
        <w:rPr>
          <w:lang w:val="en-CA"/>
        </w:rPr>
      </w:pPr>
      <w:r w:rsidRPr="006A02C2">
        <w:rPr>
          <w:lang w:val="en-CA"/>
        </w:rPr>
        <w:t>The Home Range Analysis and Estimation (</w:t>
      </w:r>
      <w:proofErr w:type="spellStart"/>
      <w:r w:rsidRPr="006A02C2">
        <w:rPr>
          <w:lang w:val="en-CA"/>
        </w:rPr>
        <w:t>HoRAE</w:t>
      </w:r>
      <w:proofErr w:type="spellEnd"/>
      <w:r w:rsidRPr="006A02C2">
        <w:rPr>
          <w:lang w:val="en-CA"/>
        </w:rPr>
        <w:t xml:space="preserve">) Toolbox is an extension for the free and open source </w:t>
      </w:r>
      <w:proofErr w:type="gramStart"/>
      <w:r w:rsidRPr="006A02C2">
        <w:rPr>
          <w:lang w:val="en-CA"/>
        </w:rPr>
        <w:t xml:space="preserve">GIS </w:t>
      </w:r>
      <w:proofErr w:type="spellStart"/>
      <w:r w:rsidRPr="006A02C2">
        <w:rPr>
          <w:lang w:val="en-CA"/>
        </w:rPr>
        <w:t>OpenJUMP</w:t>
      </w:r>
      <w:proofErr w:type="spellEnd"/>
      <w:proofErr w:type="gramEnd"/>
      <w:r w:rsidR="00987BD2" w:rsidRPr="006A02C2">
        <w:rPr>
          <w:lang w:val="en-CA"/>
        </w:rPr>
        <w:t xml:space="preserve"> (</w:t>
      </w:r>
      <w:hyperlink r:id="rId12" w:history="1">
        <w:r w:rsidR="00987BD2" w:rsidRPr="006A02C2">
          <w:rPr>
            <w:rStyle w:val="Hyperlink"/>
            <w:lang w:val="en-CA"/>
          </w:rPr>
          <w:t>www.openjump.org</w:t>
        </w:r>
      </w:hyperlink>
      <w:r w:rsidR="00987BD2" w:rsidRPr="006A02C2">
        <w:rPr>
          <w:lang w:val="en-CA"/>
        </w:rPr>
        <w:t>)</w:t>
      </w:r>
      <w:r w:rsidR="00844D46" w:rsidRPr="006A02C2">
        <w:rPr>
          <w:lang w:val="en-CA"/>
        </w:rPr>
        <w:t>. Hence, for the toolbox the same conditions on supported operating systems, licenses and installation requirements</w:t>
      </w:r>
      <w:r w:rsidR="00987BD2" w:rsidRPr="006A02C2">
        <w:rPr>
          <w:lang w:val="en-CA"/>
        </w:rPr>
        <w:t xml:space="preserve"> </w:t>
      </w:r>
      <w:r w:rsidR="00844D46" w:rsidRPr="006A02C2">
        <w:rPr>
          <w:lang w:val="en-CA"/>
        </w:rPr>
        <w:t xml:space="preserve">hold as for </w:t>
      </w:r>
      <w:proofErr w:type="spellStart"/>
      <w:r w:rsidR="00844D46" w:rsidRPr="006A02C2">
        <w:rPr>
          <w:lang w:val="en-CA"/>
        </w:rPr>
        <w:t>OpenJUMP</w:t>
      </w:r>
      <w:proofErr w:type="spellEnd"/>
      <w:r w:rsidR="00844D46" w:rsidRPr="006A02C2">
        <w:rPr>
          <w:lang w:val="en-CA"/>
        </w:rPr>
        <w:t>. We will give the details on those below.</w:t>
      </w:r>
      <w:r w:rsidRPr="006A02C2">
        <w:rPr>
          <w:lang w:val="en-CA"/>
        </w:rPr>
        <w:t xml:space="preserve"> </w:t>
      </w:r>
    </w:p>
    <w:p w14:paraId="7BE32A82" w14:textId="77777777" w:rsidR="00E81DB9" w:rsidRPr="00015017" w:rsidRDefault="00E81DB9" w:rsidP="00015017">
      <w:pPr>
        <w:pStyle w:val="Heading2"/>
      </w:pPr>
      <w:bookmarkStart w:id="1" w:name="_Toc222835559"/>
      <w:r w:rsidRPr="00015017">
        <w:t>Supported Operation Systems</w:t>
      </w:r>
      <w:bookmarkEnd w:id="1"/>
    </w:p>
    <w:p w14:paraId="54E2B004" w14:textId="7A013C8C" w:rsidR="00E81DB9" w:rsidRPr="006A02C2" w:rsidRDefault="00E81DB9" w:rsidP="00E81DB9">
      <w:pPr>
        <w:pStyle w:val="BodyText"/>
        <w:rPr>
          <w:lang w:val="en-CA"/>
        </w:rPr>
      </w:pPr>
      <w:proofErr w:type="spellStart"/>
      <w:r w:rsidRPr="006A02C2">
        <w:rPr>
          <w:lang w:val="en-CA"/>
        </w:rPr>
        <w:t>OpenJUMP</w:t>
      </w:r>
      <w:proofErr w:type="spellEnd"/>
      <w:r w:rsidRPr="006A02C2">
        <w:rPr>
          <w:lang w:val="en-CA"/>
        </w:rPr>
        <w:t xml:space="preserve"> </w:t>
      </w:r>
      <w:proofErr w:type="spellStart"/>
      <w:r w:rsidR="00C55A2D" w:rsidRPr="006A02C2">
        <w:rPr>
          <w:lang w:val="en-CA"/>
        </w:rPr>
        <w:t>HoRAE</w:t>
      </w:r>
      <w:proofErr w:type="spellEnd"/>
      <w:r w:rsidR="00C55A2D" w:rsidRPr="006A02C2">
        <w:rPr>
          <w:lang w:val="en-CA"/>
        </w:rPr>
        <w:t xml:space="preserve"> </w:t>
      </w:r>
      <w:r w:rsidRPr="006A02C2">
        <w:rPr>
          <w:lang w:val="en-CA"/>
        </w:rPr>
        <w:t xml:space="preserve">should run on </w:t>
      </w:r>
      <w:r w:rsidRPr="006A02C2">
        <w:rPr>
          <w:b/>
          <w:lang w:val="en-CA"/>
        </w:rPr>
        <w:t>Windows</w:t>
      </w:r>
      <w:r w:rsidRPr="006A02C2">
        <w:rPr>
          <w:lang w:val="en-CA"/>
        </w:rPr>
        <w:t xml:space="preserve">, </w:t>
      </w:r>
      <w:r w:rsidRPr="006A02C2">
        <w:rPr>
          <w:b/>
          <w:lang w:val="en-CA"/>
        </w:rPr>
        <w:t>Linux</w:t>
      </w:r>
      <w:r w:rsidRPr="006A02C2">
        <w:rPr>
          <w:lang w:val="en-CA"/>
        </w:rPr>
        <w:t xml:space="preserve"> and </w:t>
      </w:r>
      <w:proofErr w:type="spellStart"/>
      <w:r w:rsidRPr="006A02C2">
        <w:rPr>
          <w:b/>
          <w:lang w:val="en-CA"/>
        </w:rPr>
        <w:t>MacOSX</w:t>
      </w:r>
      <w:proofErr w:type="spellEnd"/>
      <w:r w:rsidRPr="006A02C2">
        <w:rPr>
          <w:lang w:val="en-CA"/>
        </w:rPr>
        <w:t>. There is only one edition for all OS</w:t>
      </w:r>
      <w:r w:rsidR="000D46FC">
        <w:rPr>
          <w:lang w:val="en-CA"/>
        </w:rPr>
        <w:t>,</w:t>
      </w:r>
      <w:r w:rsidRPr="006A02C2">
        <w:rPr>
          <w:lang w:val="en-CA"/>
        </w:rPr>
        <w:t xml:space="preserve"> since </w:t>
      </w:r>
      <w:proofErr w:type="spellStart"/>
      <w:r w:rsidRPr="006A02C2">
        <w:rPr>
          <w:lang w:val="en-CA"/>
        </w:rPr>
        <w:t>OpenJUMP</w:t>
      </w:r>
      <w:proofErr w:type="spellEnd"/>
      <w:r w:rsidRPr="006A02C2">
        <w:rPr>
          <w:lang w:val="en-CA"/>
        </w:rPr>
        <w:t xml:space="preserve"> is using the JAVA</w:t>
      </w:r>
      <w:r w:rsidR="00995EDF" w:rsidRPr="00507776">
        <w:rPr>
          <w:rStyle w:val="FootnoteReference"/>
        </w:rPr>
        <w:footnoteReference w:id="3"/>
      </w:r>
      <w:r w:rsidR="007526DA" w:rsidRPr="006A02C2">
        <w:rPr>
          <w:lang w:val="en-CA"/>
        </w:rPr>
        <w:t xml:space="preserve"> platform.</w:t>
      </w:r>
    </w:p>
    <w:p w14:paraId="17876DC9" w14:textId="6051E8BE" w:rsidR="00C55A2D" w:rsidRPr="006A02C2" w:rsidRDefault="00CD1907" w:rsidP="00015017">
      <w:pPr>
        <w:pStyle w:val="Heading2"/>
      </w:pPr>
      <w:bookmarkStart w:id="2" w:name="_Toc222835560"/>
      <w:r w:rsidRPr="006A02C2">
        <w:t xml:space="preserve">Free Software </w:t>
      </w:r>
      <w:r w:rsidR="00C55A2D" w:rsidRPr="006A02C2">
        <w:t>License</w:t>
      </w:r>
      <w:r w:rsidR="00E9486F">
        <w:t xml:space="preserve">, </w:t>
      </w:r>
      <w:r w:rsidR="00F224EE" w:rsidRPr="006A02C2">
        <w:t>Exclusion of Warranty</w:t>
      </w:r>
      <w:r w:rsidR="00E9486F">
        <w:t>, and Source Code</w:t>
      </w:r>
      <w:bookmarkEnd w:id="2"/>
    </w:p>
    <w:p w14:paraId="418B73D0" w14:textId="77777777" w:rsidR="00CD1907" w:rsidRPr="006A02C2" w:rsidRDefault="00C55A2D" w:rsidP="00C55A2D">
      <w:pPr>
        <w:pStyle w:val="BodyText"/>
        <w:rPr>
          <w:lang w:val="en-CA"/>
        </w:rPr>
      </w:pPr>
      <w:proofErr w:type="spellStart"/>
      <w:r w:rsidRPr="006A02C2">
        <w:rPr>
          <w:lang w:val="en-CA"/>
        </w:rPr>
        <w:t>OpenJUMP</w:t>
      </w:r>
      <w:proofErr w:type="spellEnd"/>
      <w:r w:rsidRPr="006A02C2">
        <w:rPr>
          <w:lang w:val="en-CA"/>
        </w:rPr>
        <w:t xml:space="preserve"> and also the </w:t>
      </w:r>
      <w:proofErr w:type="spellStart"/>
      <w:r w:rsidRPr="006A02C2">
        <w:rPr>
          <w:lang w:val="en-CA"/>
        </w:rPr>
        <w:t>HoRAE</w:t>
      </w:r>
      <w:proofErr w:type="spellEnd"/>
      <w:r w:rsidRPr="006A02C2">
        <w:rPr>
          <w:lang w:val="en-CA"/>
        </w:rPr>
        <w:t xml:space="preserve"> toolbox are distributed under the General Public License </w:t>
      </w:r>
      <w:r w:rsidR="00CD1907" w:rsidRPr="006A02C2">
        <w:rPr>
          <w:lang w:val="en-CA"/>
        </w:rPr>
        <w:t xml:space="preserve">(GPL) Version 2.0 that can be </w:t>
      </w:r>
      <w:r w:rsidR="007C5D55" w:rsidRPr="006A02C2">
        <w:rPr>
          <w:lang w:val="en-CA"/>
        </w:rPr>
        <w:t>obtained</w:t>
      </w:r>
      <w:r w:rsidR="00CD1907" w:rsidRPr="006A02C2">
        <w:rPr>
          <w:lang w:val="en-CA"/>
        </w:rPr>
        <w:t xml:space="preserve"> from here: </w:t>
      </w:r>
      <w:hyperlink r:id="rId13" w:history="1">
        <w:r w:rsidR="00CD1907" w:rsidRPr="006A02C2">
          <w:rPr>
            <w:rStyle w:val="Hyperlink"/>
            <w:lang w:val="en-CA"/>
          </w:rPr>
          <w:t>http://www.gnu.org/licenses/gpl-2.0.txt</w:t>
        </w:r>
      </w:hyperlink>
      <w:r w:rsidR="00CD1907" w:rsidRPr="006A02C2">
        <w:rPr>
          <w:lang w:val="en-CA"/>
        </w:rPr>
        <w:t>. This license allows free distribution of the program at no charge, and allows the modification</w:t>
      </w:r>
      <w:r w:rsidR="00844D46" w:rsidRPr="006A02C2">
        <w:rPr>
          <w:lang w:val="en-CA"/>
        </w:rPr>
        <w:t xml:space="preserve"> of the source code</w:t>
      </w:r>
      <w:r w:rsidR="00CD1907" w:rsidRPr="006A02C2">
        <w:rPr>
          <w:lang w:val="en-CA"/>
        </w:rPr>
        <w:t xml:space="preserve"> </w:t>
      </w:r>
      <w:r w:rsidR="00844D46" w:rsidRPr="006A02C2">
        <w:rPr>
          <w:lang w:val="en-CA"/>
        </w:rPr>
        <w:t xml:space="preserve">and the distribution of those modifications </w:t>
      </w:r>
      <w:r w:rsidR="00CD1907" w:rsidRPr="006A02C2">
        <w:rPr>
          <w:lang w:val="en-CA"/>
        </w:rPr>
        <w:t xml:space="preserve">as long as the </w:t>
      </w:r>
      <w:r w:rsidR="00844D46" w:rsidRPr="006A02C2">
        <w:rPr>
          <w:lang w:val="en-CA"/>
        </w:rPr>
        <w:t>GPL 2.0</w:t>
      </w:r>
      <w:r w:rsidR="00CD1907" w:rsidRPr="006A02C2">
        <w:rPr>
          <w:lang w:val="en-CA"/>
        </w:rPr>
        <w:t xml:space="preserve"> is </w:t>
      </w:r>
      <w:r w:rsidR="00844D46" w:rsidRPr="006A02C2">
        <w:rPr>
          <w:lang w:val="en-CA"/>
        </w:rPr>
        <w:t xml:space="preserve">retained and distributed as well. For more information about </w:t>
      </w:r>
      <w:r w:rsidR="00CD1907" w:rsidRPr="006A02C2">
        <w:rPr>
          <w:lang w:val="en-CA"/>
        </w:rPr>
        <w:t xml:space="preserve">Free and Open Source GIS </w:t>
      </w:r>
      <w:r w:rsidR="00844D46" w:rsidRPr="006A02C2">
        <w:rPr>
          <w:lang w:val="en-CA"/>
        </w:rPr>
        <w:t xml:space="preserve">(FOSS4G) </w:t>
      </w:r>
      <w:r w:rsidR="00CD1907" w:rsidRPr="006A02C2">
        <w:rPr>
          <w:lang w:val="en-CA"/>
        </w:rPr>
        <w:t xml:space="preserve">software </w:t>
      </w:r>
      <w:r w:rsidR="00844D46" w:rsidRPr="006A02C2">
        <w:rPr>
          <w:lang w:val="en-CA"/>
        </w:rPr>
        <w:t xml:space="preserve">and </w:t>
      </w:r>
      <w:r w:rsidR="00CD1907" w:rsidRPr="006A02C2">
        <w:rPr>
          <w:lang w:val="en-CA"/>
        </w:rPr>
        <w:t xml:space="preserve">licenses we refer </w:t>
      </w:r>
      <w:r w:rsidR="00E8714F" w:rsidRPr="006A02C2">
        <w:rPr>
          <w:lang w:val="en-CA"/>
        </w:rPr>
        <w:t xml:space="preserve">the interested </w:t>
      </w:r>
      <w:r w:rsidR="00E8714F" w:rsidRPr="00F0146D">
        <w:rPr>
          <w:lang w:val="en-CA"/>
        </w:rPr>
        <w:t xml:space="preserve">reader </w:t>
      </w:r>
      <w:r w:rsidR="00CD1907" w:rsidRPr="00F0146D">
        <w:rPr>
          <w:lang w:val="en-CA"/>
        </w:rPr>
        <w:t xml:space="preserve">to </w:t>
      </w:r>
      <w:proofErr w:type="spellStart"/>
      <w:r w:rsidR="00CD1907" w:rsidRPr="00F0146D">
        <w:rPr>
          <w:lang w:val="en-CA"/>
        </w:rPr>
        <w:t>Steiniger</w:t>
      </w:r>
      <w:proofErr w:type="spellEnd"/>
      <w:r w:rsidR="00CD1907" w:rsidRPr="00F0146D">
        <w:rPr>
          <w:lang w:val="en-CA"/>
        </w:rPr>
        <w:t xml:space="preserve"> and Hay </w:t>
      </w:r>
      <w:r w:rsidR="00DE62A6" w:rsidRPr="00F0146D">
        <w:rPr>
          <w:lang w:val="en-CA"/>
        </w:rPr>
        <w:fldChar w:fldCharType="begin"/>
      </w:r>
      <w:r w:rsidR="00DE62A6" w:rsidRPr="00F0146D">
        <w:rPr>
          <w:lang w:val="en-CA"/>
        </w:rPr>
        <w:instrText xml:space="preserve"> ADDIN ZOTERO_ITEM {"citationID":"2hmqfcr7il","citationItems":[{"suppress-author":true,"uri":["http://zotero.org/groups/51268/items/6FNMFK7F"]}]} </w:instrText>
      </w:r>
      <w:r w:rsidR="00DE62A6" w:rsidRPr="00F0146D">
        <w:rPr>
          <w:lang w:val="en-CA"/>
        </w:rPr>
        <w:fldChar w:fldCharType="separate"/>
      </w:r>
      <w:r w:rsidR="000A2D65" w:rsidRPr="00F0146D">
        <w:rPr>
          <w:rFonts w:cs="Tahoma"/>
        </w:rPr>
        <w:t>(2009)</w:t>
      </w:r>
      <w:r w:rsidR="00DE62A6" w:rsidRPr="00F0146D">
        <w:rPr>
          <w:lang w:val="en-CA"/>
        </w:rPr>
        <w:fldChar w:fldCharType="end"/>
      </w:r>
      <w:r w:rsidR="00CD1907" w:rsidRPr="00F0146D">
        <w:rPr>
          <w:lang w:val="en-CA"/>
        </w:rPr>
        <w:t>.</w:t>
      </w:r>
      <w:r w:rsidR="00CD1907" w:rsidRPr="006A02C2">
        <w:rPr>
          <w:lang w:val="en-CA"/>
        </w:rPr>
        <w:t xml:space="preserve"> </w:t>
      </w:r>
    </w:p>
    <w:p w14:paraId="1DE6CA75" w14:textId="77777777" w:rsidR="00F224EE" w:rsidRPr="006A02C2" w:rsidRDefault="00F224EE" w:rsidP="00F224EE">
      <w:pPr>
        <w:pStyle w:val="BodyText"/>
        <w:rPr>
          <w:lang w:val="en-CA"/>
        </w:rPr>
      </w:pPr>
      <w:r w:rsidRPr="006A02C2">
        <w:rPr>
          <w:lang w:val="en-CA"/>
        </w:rPr>
        <w:t>Please note that the paragraphs 11 and 12 of the GPL 2.0 state “THERE IS NO WARRANTY FOR THE PROGRAM”, and contain the details to this statement.</w:t>
      </w:r>
    </w:p>
    <w:p w14:paraId="39F1A074" w14:textId="1C319E4F" w:rsidR="00C55A2D" w:rsidRDefault="00CD1907" w:rsidP="00C55A2D">
      <w:pPr>
        <w:pStyle w:val="BodyText"/>
        <w:rPr>
          <w:lang w:val="en-CA"/>
        </w:rPr>
      </w:pPr>
      <w:r w:rsidRPr="006A02C2">
        <w:rPr>
          <w:lang w:val="en-CA"/>
        </w:rPr>
        <w:t xml:space="preserve">The source code of the </w:t>
      </w:r>
      <w:proofErr w:type="spellStart"/>
      <w:r w:rsidRPr="006A02C2">
        <w:rPr>
          <w:lang w:val="en-CA"/>
        </w:rPr>
        <w:t>HoRAE</w:t>
      </w:r>
      <w:proofErr w:type="spellEnd"/>
      <w:r w:rsidRPr="006A02C2">
        <w:rPr>
          <w:lang w:val="en-CA"/>
        </w:rPr>
        <w:t xml:space="preserve"> toolbox </w:t>
      </w:r>
      <w:r w:rsidR="000D46FC">
        <w:rPr>
          <w:lang w:val="en-CA"/>
        </w:rPr>
        <w:t xml:space="preserve">is (hopefully) </w:t>
      </w:r>
      <w:r w:rsidRPr="006A02C2">
        <w:rPr>
          <w:lang w:val="en-CA"/>
        </w:rPr>
        <w:t>cont</w:t>
      </w:r>
      <w:r w:rsidR="00987BD2" w:rsidRPr="006A02C2">
        <w:rPr>
          <w:lang w:val="en-CA"/>
        </w:rPr>
        <w:t>ained in the java library named</w:t>
      </w:r>
      <w:r w:rsidRPr="006A02C2">
        <w:rPr>
          <w:lang w:val="en-CA"/>
        </w:rPr>
        <w:t xml:space="preserve"> </w:t>
      </w:r>
      <w:r w:rsidRPr="006A02C2">
        <w:rPr>
          <w:i/>
          <w:lang w:val="en-CA"/>
        </w:rPr>
        <w:t>movantool</w:t>
      </w:r>
      <w:r w:rsidR="000D46FC">
        <w:rPr>
          <w:i/>
          <w:lang w:val="en-CA"/>
        </w:rPr>
        <w:t>s</w:t>
      </w:r>
      <w:r w:rsidRPr="006A02C2">
        <w:rPr>
          <w:i/>
          <w:lang w:val="en-CA"/>
        </w:rPr>
        <w:t>_</w:t>
      </w:r>
      <w:r w:rsidR="009645AE" w:rsidRPr="006A02C2">
        <w:rPr>
          <w:i/>
          <w:lang w:val="en-CA"/>
        </w:rPr>
        <w:t>XXX</w:t>
      </w:r>
      <w:r w:rsidRPr="006A02C2">
        <w:rPr>
          <w:i/>
          <w:lang w:val="en-CA"/>
        </w:rPr>
        <w:t>.jar</w:t>
      </w:r>
      <w:r w:rsidRPr="006A02C2">
        <w:rPr>
          <w:lang w:val="en-CA"/>
        </w:rPr>
        <w:t xml:space="preserve"> in </w:t>
      </w:r>
      <w:proofErr w:type="spellStart"/>
      <w:r w:rsidRPr="006A02C2">
        <w:rPr>
          <w:lang w:val="en-CA"/>
        </w:rPr>
        <w:t>OpenJUMPs</w:t>
      </w:r>
      <w:proofErr w:type="spellEnd"/>
      <w:r w:rsidRPr="006A02C2">
        <w:rPr>
          <w:lang w:val="en-CA"/>
        </w:rPr>
        <w:t xml:space="preserve"> </w:t>
      </w:r>
      <w:r w:rsidR="00ED48C1" w:rsidRPr="006A02C2">
        <w:rPr>
          <w:lang w:val="en-CA"/>
        </w:rPr>
        <w:t>“</w:t>
      </w:r>
      <w:r w:rsidRPr="006A02C2">
        <w:rPr>
          <w:lang w:val="en-CA"/>
        </w:rPr>
        <w:t>/lib/</w:t>
      </w:r>
      <w:proofErr w:type="spellStart"/>
      <w:r w:rsidRPr="006A02C2">
        <w:rPr>
          <w:lang w:val="en-CA"/>
        </w:rPr>
        <w:t>ext</w:t>
      </w:r>
      <w:proofErr w:type="spellEnd"/>
      <w:r w:rsidRPr="006A02C2">
        <w:rPr>
          <w:lang w:val="en-CA"/>
        </w:rPr>
        <w:t>/</w:t>
      </w:r>
      <w:r w:rsidR="00ED48C1" w:rsidRPr="006A02C2">
        <w:rPr>
          <w:lang w:val="en-CA"/>
        </w:rPr>
        <w:t xml:space="preserve">” </w:t>
      </w:r>
      <w:r w:rsidRPr="006A02C2">
        <w:rPr>
          <w:lang w:val="en-CA"/>
        </w:rPr>
        <w:t>folder</w:t>
      </w:r>
      <w:r w:rsidR="009645AE" w:rsidRPr="006A02C2">
        <w:rPr>
          <w:lang w:val="en-CA"/>
        </w:rPr>
        <w:t xml:space="preserve"> (</w:t>
      </w:r>
      <w:r w:rsidR="00844D46" w:rsidRPr="006A02C2">
        <w:rPr>
          <w:lang w:val="en-CA"/>
        </w:rPr>
        <w:t xml:space="preserve">with </w:t>
      </w:r>
      <w:r w:rsidR="009645AE" w:rsidRPr="006A02C2">
        <w:rPr>
          <w:lang w:val="en-CA"/>
        </w:rPr>
        <w:t xml:space="preserve">XXX </w:t>
      </w:r>
      <w:r w:rsidR="00844D46" w:rsidRPr="006A02C2">
        <w:rPr>
          <w:lang w:val="en-CA"/>
        </w:rPr>
        <w:t>as a</w:t>
      </w:r>
      <w:r w:rsidR="007C5D55">
        <w:rPr>
          <w:lang w:val="en-CA"/>
        </w:rPr>
        <w:t xml:space="preserve"> </w:t>
      </w:r>
      <w:r w:rsidR="00844D46" w:rsidRPr="006A02C2">
        <w:rPr>
          <w:lang w:val="en-CA"/>
        </w:rPr>
        <w:t>place holder</w:t>
      </w:r>
      <w:r w:rsidR="009645AE" w:rsidRPr="006A02C2">
        <w:rPr>
          <w:lang w:val="en-CA"/>
        </w:rPr>
        <w:t xml:space="preserve"> for some </w:t>
      </w:r>
      <w:r w:rsidR="00844D46" w:rsidRPr="006A02C2">
        <w:rPr>
          <w:lang w:val="en-CA"/>
        </w:rPr>
        <w:t>specifications in the file name</w:t>
      </w:r>
      <w:r w:rsidR="000D46FC">
        <w:rPr>
          <w:lang w:val="en-CA"/>
        </w:rPr>
        <w:t>, e.g. the release month</w:t>
      </w:r>
      <w:r w:rsidR="009645AE" w:rsidRPr="006A02C2">
        <w:rPr>
          <w:lang w:val="en-CA"/>
        </w:rPr>
        <w:t>)</w:t>
      </w:r>
      <w:r w:rsidRPr="006A02C2">
        <w:rPr>
          <w:lang w:val="en-CA"/>
        </w:rPr>
        <w:t>. Renaming that file to</w:t>
      </w:r>
      <w:r w:rsidR="000D46FC">
        <w:rPr>
          <w:lang w:val="en-CA"/>
        </w:rPr>
        <w:t xml:space="preserve"> “*.zip” should make the source code</w:t>
      </w:r>
      <w:r w:rsidRPr="006A02C2">
        <w:rPr>
          <w:lang w:val="en-CA"/>
        </w:rPr>
        <w:t xml:space="preserve"> accessible. However, the sources can be also obtained from </w:t>
      </w:r>
      <w:r w:rsidR="00844D46" w:rsidRPr="006A02C2">
        <w:rPr>
          <w:lang w:val="en-CA"/>
        </w:rPr>
        <w:t xml:space="preserve">the authors, </w:t>
      </w:r>
      <w:r w:rsidR="000D46FC">
        <w:rPr>
          <w:lang w:val="en-CA"/>
        </w:rPr>
        <w:t>in particular</w:t>
      </w:r>
      <w:r w:rsidR="00844D46" w:rsidRPr="006A02C2">
        <w:rPr>
          <w:lang w:val="en-CA"/>
        </w:rPr>
        <w:t xml:space="preserve"> </w:t>
      </w:r>
      <w:r w:rsidRPr="006A02C2">
        <w:rPr>
          <w:lang w:val="en-CA"/>
        </w:rPr>
        <w:t xml:space="preserve">Stefan </w:t>
      </w:r>
      <w:proofErr w:type="spellStart"/>
      <w:r w:rsidRPr="006A02C2">
        <w:rPr>
          <w:lang w:val="en-CA"/>
        </w:rPr>
        <w:t>Steiniger</w:t>
      </w:r>
      <w:proofErr w:type="spellEnd"/>
      <w:r w:rsidR="00844D46" w:rsidRPr="006A02C2">
        <w:rPr>
          <w:lang w:val="en-CA"/>
        </w:rPr>
        <w:t xml:space="preserve">, by </w:t>
      </w:r>
      <w:r w:rsidRPr="006A02C2">
        <w:rPr>
          <w:lang w:val="en-CA"/>
        </w:rPr>
        <w:t>writ</w:t>
      </w:r>
      <w:r w:rsidR="00844D46" w:rsidRPr="006A02C2">
        <w:rPr>
          <w:lang w:val="en-CA"/>
        </w:rPr>
        <w:t>ing</w:t>
      </w:r>
      <w:r w:rsidRPr="006A02C2">
        <w:rPr>
          <w:lang w:val="en-CA"/>
        </w:rPr>
        <w:t xml:space="preserve"> an email.</w:t>
      </w:r>
    </w:p>
    <w:p w14:paraId="6D6EC96E" w14:textId="290B6134" w:rsidR="00E9486F" w:rsidRPr="006A02C2" w:rsidRDefault="001D4873" w:rsidP="00E9486F">
      <w:pPr>
        <w:pStyle w:val="BodyText"/>
        <w:rPr>
          <w:lang w:val="en-CA"/>
        </w:rPr>
      </w:pPr>
      <w:r>
        <w:rPr>
          <w:lang w:val="en-CA"/>
        </w:rPr>
        <w:t>The</w:t>
      </w:r>
      <w:r w:rsidR="00E9486F">
        <w:rPr>
          <w:lang w:val="en-CA"/>
        </w:rPr>
        <w:t xml:space="preserve"> source code </w:t>
      </w:r>
      <w:r>
        <w:rPr>
          <w:lang w:val="en-CA"/>
        </w:rPr>
        <w:t xml:space="preserve">for </w:t>
      </w:r>
      <w:proofErr w:type="spellStart"/>
      <w:r>
        <w:rPr>
          <w:lang w:val="en-CA"/>
        </w:rPr>
        <w:t>HoRAE</w:t>
      </w:r>
      <w:proofErr w:type="spellEnd"/>
      <w:r>
        <w:rPr>
          <w:lang w:val="en-CA"/>
        </w:rPr>
        <w:t xml:space="preserve"> is </w:t>
      </w:r>
      <w:r w:rsidR="00E9486F">
        <w:rPr>
          <w:lang w:val="en-CA"/>
        </w:rPr>
        <w:t xml:space="preserve">available on </w:t>
      </w:r>
      <w:proofErr w:type="spellStart"/>
      <w:r>
        <w:rPr>
          <w:lang w:val="en-CA"/>
        </w:rPr>
        <w:t>OpenJUMPs</w:t>
      </w:r>
      <w:proofErr w:type="spellEnd"/>
      <w:r>
        <w:rPr>
          <w:lang w:val="en-CA"/>
        </w:rPr>
        <w:t xml:space="preserve"> project account on </w:t>
      </w:r>
      <w:proofErr w:type="spellStart"/>
      <w:r>
        <w:rPr>
          <w:lang w:val="en-CA"/>
        </w:rPr>
        <w:t>SourceForge</w:t>
      </w:r>
      <w:proofErr w:type="spellEnd"/>
      <w:r>
        <w:rPr>
          <w:lang w:val="en-CA"/>
        </w:rPr>
        <w:t xml:space="preserve"> in</w:t>
      </w:r>
      <w:r w:rsidR="00E9486F">
        <w:rPr>
          <w:lang w:val="en-CA"/>
        </w:rPr>
        <w:t xml:space="preserve"> the following </w:t>
      </w:r>
      <w:r>
        <w:rPr>
          <w:lang w:val="en-CA"/>
        </w:rPr>
        <w:t xml:space="preserve">SVN </w:t>
      </w:r>
      <w:r w:rsidR="00E9486F">
        <w:rPr>
          <w:lang w:val="en-CA"/>
        </w:rPr>
        <w:t xml:space="preserve">repository: </w:t>
      </w:r>
      <w:hyperlink r:id="rId14" w:history="1">
        <w:r w:rsidRPr="00B940DF">
          <w:rPr>
            <w:rStyle w:val="Hyperlink"/>
            <w:lang w:val="en-CA"/>
          </w:rPr>
          <w:t>https://jump-pilot.svn.sourceforge.net/svnroot/jump-pilot/plug-ins/horae</w:t>
        </w:r>
      </w:hyperlink>
      <w:r>
        <w:rPr>
          <w:lang w:val="en-CA"/>
        </w:rPr>
        <w:t xml:space="preserve">. If you want to view the code online use this link: </w:t>
      </w:r>
      <w:hyperlink r:id="rId15" w:history="1">
        <w:r w:rsidRPr="00B940DF">
          <w:rPr>
            <w:rStyle w:val="Hyperlink"/>
          </w:rPr>
          <w:t>http://jump-pilot.svn.sourceforge.net/viewvc/jump-pilot/plug-ins/horae/</w:t>
        </w:r>
      </w:hyperlink>
      <w:r>
        <w:t xml:space="preserve"> </w:t>
      </w:r>
      <w:r w:rsidR="00E9486F">
        <w:rPr>
          <w:lang w:val="en-CA"/>
        </w:rPr>
        <w:t xml:space="preserve"> </w:t>
      </w:r>
    </w:p>
    <w:p w14:paraId="05A55397" w14:textId="77777777" w:rsidR="00E81DB9" w:rsidRPr="006A02C2" w:rsidRDefault="00E81DB9" w:rsidP="00015017">
      <w:pPr>
        <w:pStyle w:val="Heading2"/>
      </w:pPr>
      <w:bookmarkStart w:id="3" w:name="_Toc222835561"/>
      <w:r w:rsidRPr="006A02C2">
        <w:t>Download</w:t>
      </w:r>
      <w:bookmarkEnd w:id="3"/>
    </w:p>
    <w:p w14:paraId="32848C57" w14:textId="77777777" w:rsidR="00FE6DA3" w:rsidRPr="006A02C2" w:rsidRDefault="00FE6DA3" w:rsidP="00FE6DA3">
      <w:pPr>
        <w:pStyle w:val="BodyText"/>
        <w:rPr>
          <w:lang w:val="en-CA"/>
        </w:rPr>
      </w:pPr>
      <w:r w:rsidRPr="006A02C2">
        <w:rPr>
          <w:lang w:val="en-CA"/>
        </w:rPr>
        <w:t xml:space="preserve">We deliver the toolbox bundled with </w:t>
      </w:r>
      <w:proofErr w:type="spellStart"/>
      <w:r w:rsidRPr="006A02C2">
        <w:rPr>
          <w:lang w:val="en-CA"/>
        </w:rPr>
        <w:t>OpenJUMP</w:t>
      </w:r>
      <w:proofErr w:type="spellEnd"/>
      <w:r w:rsidRPr="006A02C2">
        <w:rPr>
          <w:lang w:val="en-CA"/>
        </w:rPr>
        <w:t xml:space="preserve"> to ease installation. To download the </w:t>
      </w:r>
      <w:proofErr w:type="spellStart"/>
      <w:r w:rsidRPr="006A02C2">
        <w:rPr>
          <w:lang w:val="en-CA"/>
        </w:rPr>
        <w:t>HoRAE</w:t>
      </w:r>
      <w:proofErr w:type="spellEnd"/>
      <w:r w:rsidRPr="006A02C2">
        <w:rPr>
          <w:lang w:val="en-CA"/>
        </w:rPr>
        <w:t xml:space="preserve"> </w:t>
      </w:r>
      <w:proofErr w:type="gramStart"/>
      <w:r w:rsidRPr="006A02C2">
        <w:rPr>
          <w:lang w:val="en-CA"/>
        </w:rPr>
        <w:t>toolbox go</w:t>
      </w:r>
      <w:proofErr w:type="gramEnd"/>
      <w:r w:rsidRPr="006A02C2">
        <w:rPr>
          <w:lang w:val="en-CA"/>
        </w:rPr>
        <w:t xml:space="preserve"> to:</w:t>
      </w:r>
    </w:p>
    <w:p w14:paraId="2208C032" w14:textId="05FB9420" w:rsidR="00FE6DA3" w:rsidRPr="006A02C2" w:rsidRDefault="00FE6DA3" w:rsidP="00963F27">
      <w:pPr>
        <w:pStyle w:val="BodyText"/>
        <w:ind w:firstLine="284"/>
        <w:rPr>
          <w:lang w:val="en-CA"/>
        </w:rPr>
      </w:pPr>
      <w:r w:rsidRPr="006A02C2">
        <w:rPr>
          <w:lang w:val="en-CA"/>
        </w:rPr>
        <w:tab/>
      </w:r>
      <w:hyperlink r:id="rId16" w:history="1">
        <w:r w:rsidR="000D46FC" w:rsidRPr="007A7296">
          <w:rPr>
            <w:rStyle w:val="Hyperlink"/>
            <w:lang w:val="en-CA"/>
          </w:rPr>
          <w:t>http://gisciencegroup.ucalgary.ca/wiki/OpenJUMP_HoRAE</w:t>
        </w:r>
      </w:hyperlink>
      <w:r w:rsidR="000D46FC">
        <w:rPr>
          <w:lang w:val="en-CA"/>
        </w:rPr>
        <w:t xml:space="preserve"> </w:t>
      </w:r>
    </w:p>
    <w:p w14:paraId="44C208CB" w14:textId="77777777" w:rsidR="00E81DB9" w:rsidRPr="006A02C2" w:rsidRDefault="00FE6DA3" w:rsidP="00995EDF">
      <w:pPr>
        <w:pStyle w:val="BodyText"/>
        <w:rPr>
          <w:lang w:val="en-CA"/>
        </w:rPr>
      </w:pPr>
      <w:r w:rsidRPr="006A02C2">
        <w:rPr>
          <w:lang w:val="en-CA"/>
        </w:rPr>
        <w:t xml:space="preserve">From that wiki page you can download a *.zip file that contains the </w:t>
      </w:r>
      <w:r w:rsidR="00F4047A" w:rsidRPr="006A02C2">
        <w:rPr>
          <w:lang w:val="en-CA"/>
        </w:rPr>
        <w:t xml:space="preserve">latest </w:t>
      </w:r>
      <w:proofErr w:type="spellStart"/>
      <w:r w:rsidR="00E81DB9" w:rsidRPr="006A02C2">
        <w:rPr>
          <w:lang w:val="en-CA"/>
        </w:rPr>
        <w:t>OpenJUMP</w:t>
      </w:r>
      <w:proofErr w:type="spellEnd"/>
      <w:r w:rsidR="00E81DB9" w:rsidRPr="006A02C2">
        <w:rPr>
          <w:lang w:val="en-CA"/>
        </w:rPr>
        <w:t xml:space="preserve"> </w:t>
      </w:r>
      <w:proofErr w:type="spellStart"/>
      <w:r w:rsidR="00E81DB9" w:rsidRPr="006A02C2">
        <w:rPr>
          <w:lang w:val="en-CA"/>
        </w:rPr>
        <w:t>HoRAE</w:t>
      </w:r>
      <w:proofErr w:type="spellEnd"/>
      <w:r w:rsidR="00E81DB9" w:rsidRPr="006A02C2">
        <w:rPr>
          <w:lang w:val="en-CA"/>
        </w:rPr>
        <w:t xml:space="preserve"> edition</w:t>
      </w:r>
      <w:r w:rsidRPr="006A02C2">
        <w:rPr>
          <w:lang w:val="en-CA"/>
        </w:rPr>
        <w:t xml:space="preserve">. </w:t>
      </w:r>
      <w:r w:rsidR="00E8714F" w:rsidRPr="006A02C2">
        <w:rPr>
          <w:lang w:val="en-CA"/>
        </w:rPr>
        <w:t xml:space="preserve">The names of </w:t>
      </w:r>
      <w:r w:rsidR="00F4047A" w:rsidRPr="006A02C2">
        <w:rPr>
          <w:lang w:val="en-CA"/>
        </w:rPr>
        <w:t>the file to download</w:t>
      </w:r>
      <w:r w:rsidR="00E8714F" w:rsidRPr="006A02C2">
        <w:rPr>
          <w:lang w:val="en-CA"/>
        </w:rPr>
        <w:t xml:space="preserve"> should be something like </w:t>
      </w:r>
      <w:r w:rsidR="00E8714F" w:rsidRPr="006A02C2">
        <w:rPr>
          <w:i/>
          <w:lang w:val="en-CA"/>
        </w:rPr>
        <w:t>openjumpXX</w:t>
      </w:r>
      <w:r w:rsidR="009645AE" w:rsidRPr="006A02C2">
        <w:rPr>
          <w:i/>
          <w:lang w:val="en-CA"/>
        </w:rPr>
        <w:t>X</w:t>
      </w:r>
      <w:r w:rsidR="00E8714F" w:rsidRPr="006A02C2">
        <w:rPr>
          <w:i/>
          <w:lang w:val="en-CA"/>
        </w:rPr>
        <w:t>movantools_</w:t>
      </w:r>
      <w:r w:rsidR="009645AE" w:rsidRPr="006A02C2">
        <w:rPr>
          <w:i/>
          <w:lang w:val="en-CA"/>
        </w:rPr>
        <w:t>MonthYear</w:t>
      </w:r>
      <w:r w:rsidR="00E8714F" w:rsidRPr="006A02C2">
        <w:rPr>
          <w:i/>
          <w:lang w:val="en-CA"/>
        </w:rPr>
        <w:t>.zip</w:t>
      </w:r>
      <w:r w:rsidR="009645AE" w:rsidRPr="006A02C2">
        <w:rPr>
          <w:lang w:val="en-CA"/>
        </w:rPr>
        <w:t>.</w:t>
      </w:r>
    </w:p>
    <w:p w14:paraId="62D82A49" w14:textId="6D554EB7" w:rsidR="00FE6DA3" w:rsidRPr="006A02C2" w:rsidRDefault="00FE6DA3" w:rsidP="00FE6DA3">
      <w:pPr>
        <w:pStyle w:val="BodyText"/>
        <w:rPr>
          <w:lang w:val="en-CA"/>
        </w:rPr>
      </w:pPr>
      <w:r w:rsidRPr="006A02C2">
        <w:rPr>
          <w:lang w:val="en-CA"/>
        </w:rPr>
        <w:t xml:space="preserve">Before you can start </w:t>
      </w:r>
      <w:r w:rsidR="000D46FC">
        <w:rPr>
          <w:lang w:val="en-CA"/>
        </w:rPr>
        <w:t xml:space="preserve">working with </w:t>
      </w:r>
      <w:proofErr w:type="spellStart"/>
      <w:r w:rsidRPr="006A02C2">
        <w:rPr>
          <w:lang w:val="en-CA"/>
        </w:rPr>
        <w:t>OpenJUMP</w:t>
      </w:r>
      <w:proofErr w:type="spellEnd"/>
      <w:r w:rsidR="000D46FC">
        <w:rPr>
          <w:lang w:val="en-CA"/>
        </w:rPr>
        <w:t xml:space="preserve"> you need to </w:t>
      </w:r>
      <w:r w:rsidRPr="006A02C2">
        <w:rPr>
          <w:lang w:val="en-CA"/>
        </w:rPr>
        <w:t>make sure that you have JAVA installed</w:t>
      </w:r>
      <w:r w:rsidR="00F4047A" w:rsidRPr="006A02C2">
        <w:rPr>
          <w:lang w:val="en-CA"/>
        </w:rPr>
        <w:t xml:space="preserve"> on your computer</w:t>
      </w:r>
      <w:r w:rsidRPr="006A02C2">
        <w:rPr>
          <w:lang w:val="en-CA"/>
        </w:rPr>
        <w:t xml:space="preserve">. </w:t>
      </w:r>
      <w:proofErr w:type="spellStart"/>
      <w:r w:rsidRPr="006A02C2">
        <w:rPr>
          <w:lang w:val="en-CA"/>
        </w:rPr>
        <w:t>OpenJUMP</w:t>
      </w:r>
      <w:proofErr w:type="spellEnd"/>
      <w:r w:rsidRPr="006A02C2">
        <w:rPr>
          <w:lang w:val="en-CA"/>
        </w:rPr>
        <w:t xml:space="preserve"> needs at least JAVA version 1.6</w:t>
      </w:r>
      <w:r w:rsidR="00F4047A" w:rsidRPr="006A02C2">
        <w:rPr>
          <w:lang w:val="en-CA"/>
        </w:rPr>
        <w:t xml:space="preserve">; but </w:t>
      </w:r>
      <w:r w:rsidR="00E81DB9" w:rsidRPr="006A02C2">
        <w:rPr>
          <w:lang w:val="en-CA"/>
        </w:rPr>
        <w:t>depending on the</w:t>
      </w:r>
      <w:r w:rsidR="00F4047A" w:rsidRPr="006A02C2">
        <w:rPr>
          <w:lang w:val="en-CA"/>
        </w:rPr>
        <w:t xml:space="preserve"> utilized</w:t>
      </w:r>
      <w:r w:rsidR="00E81DB9" w:rsidRPr="006A02C2">
        <w:rPr>
          <w:lang w:val="en-CA"/>
        </w:rPr>
        <w:t xml:space="preserve"> </w:t>
      </w:r>
      <w:proofErr w:type="spellStart"/>
      <w:r w:rsidR="00E81DB9" w:rsidRPr="006A02C2">
        <w:rPr>
          <w:lang w:val="en-CA"/>
        </w:rPr>
        <w:t>Sextante</w:t>
      </w:r>
      <w:proofErr w:type="spellEnd"/>
      <w:r w:rsidR="00E81DB9" w:rsidRPr="006A02C2">
        <w:rPr>
          <w:lang w:val="en-CA"/>
        </w:rPr>
        <w:t xml:space="preserve"> </w:t>
      </w:r>
      <w:r w:rsidR="00F4047A" w:rsidRPr="006A02C2">
        <w:rPr>
          <w:lang w:val="en-CA"/>
        </w:rPr>
        <w:t>t</w:t>
      </w:r>
      <w:r w:rsidR="00E81DB9" w:rsidRPr="006A02C2">
        <w:rPr>
          <w:lang w:val="en-CA"/>
        </w:rPr>
        <w:t>oolbox, newer JAVA</w:t>
      </w:r>
      <w:r w:rsidR="00F4047A" w:rsidRPr="006A02C2">
        <w:rPr>
          <w:lang w:val="en-CA"/>
        </w:rPr>
        <w:t xml:space="preserve"> version might be necessary</w:t>
      </w:r>
      <w:r w:rsidR="00E81DB9" w:rsidRPr="006A02C2">
        <w:rPr>
          <w:lang w:val="en-CA"/>
        </w:rPr>
        <w:t>. On Windows you can check if Java is installed by looking for a folder “C:\</w:t>
      </w:r>
      <w:r w:rsidR="007C5D55">
        <w:rPr>
          <w:lang w:val="en-CA"/>
        </w:rPr>
        <w:t>Program</w:t>
      </w:r>
      <w:r w:rsidR="00E81DB9" w:rsidRPr="006A02C2">
        <w:rPr>
          <w:lang w:val="en-CA"/>
        </w:rPr>
        <w:t xml:space="preserve"> Files\Java” or “C:\Program Files (x86)\Java”. If you are not having JAVA installed</w:t>
      </w:r>
      <w:r w:rsidR="00E8714F" w:rsidRPr="006A02C2">
        <w:rPr>
          <w:lang w:val="en-CA"/>
        </w:rPr>
        <w:t xml:space="preserve">, then you can download it </w:t>
      </w:r>
      <w:r w:rsidR="00F4047A" w:rsidRPr="006A02C2">
        <w:rPr>
          <w:lang w:val="en-CA"/>
        </w:rPr>
        <w:t>for Windows or Linux from the webpage</w:t>
      </w:r>
      <w:r w:rsidR="00E8714F" w:rsidRPr="006A02C2">
        <w:rPr>
          <w:lang w:val="en-CA"/>
        </w:rPr>
        <w:t xml:space="preserve"> </w:t>
      </w:r>
      <w:hyperlink r:id="rId17" w:history="1">
        <w:r w:rsidR="00E8714F" w:rsidRPr="006A02C2">
          <w:rPr>
            <w:rStyle w:val="Hyperlink"/>
            <w:lang w:val="en-CA"/>
          </w:rPr>
          <w:t>http://www.oracle.com/technetwork/java/javase/downloads/</w:t>
        </w:r>
      </w:hyperlink>
      <w:r w:rsidR="00F4047A" w:rsidRPr="006A02C2">
        <w:rPr>
          <w:lang w:val="en-CA"/>
        </w:rPr>
        <w:t>.</w:t>
      </w:r>
      <w:r w:rsidR="00E8714F" w:rsidRPr="006A02C2">
        <w:rPr>
          <w:lang w:val="en-CA"/>
        </w:rPr>
        <w:t xml:space="preserve"> </w:t>
      </w:r>
      <w:r w:rsidR="00F4047A" w:rsidRPr="006A02C2">
        <w:rPr>
          <w:lang w:val="en-CA"/>
        </w:rPr>
        <w:t xml:space="preserve">If you are a </w:t>
      </w:r>
      <w:proofErr w:type="spellStart"/>
      <w:r w:rsidR="00E8714F" w:rsidRPr="006A02C2">
        <w:rPr>
          <w:lang w:val="en-CA"/>
        </w:rPr>
        <w:t>MacOSX</w:t>
      </w:r>
      <w:proofErr w:type="spellEnd"/>
      <w:r w:rsidR="00E8714F" w:rsidRPr="006A02C2">
        <w:rPr>
          <w:lang w:val="en-CA"/>
        </w:rPr>
        <w:t xml:space="preserve"> user </w:t>
      </w:r>
      <w:r w:rsidR="00F4047A" w:rsidRPr="006A02C2">
        <w:rPr>
          <w:lang w:val="en-CA"/>
        </w:rPr>
        <w:t xml:space="preserve">you </w:t>
      </w:r>
      <w:r w:rsidR="00E8714F" w:rsidRPr="006A02C2">
        <w:rPr>
          <w:lang w:val="en-CA"/>
        </w:rPr>
        <w:t>may go to</w:t>
      </w:r>
      <w:proofErr w:type="gramStart"/>
      <w:r w:rsidR="00E8714F" w:rsidRPr="006A02C2">
        <w:rPr>
          <w:lang w:val="en-CA"/>
        </w:rPr>
        <w:t xml:space="preserve">:  </w:t>
      </w:r>
      <w:proofErr w:type="gramEnd"/>
      <w:r w:rsidR="005F57A2">
        <w:fldChar w:fldCharType="begin"/>
      </w:r>
      <w:r w:rsidR="005F57A2">
        <w:instrText xml:space="preserve"> HYPERLINK "http://support.apple.com/downloads/" </w:instrText>
      </w:r>
      <w:r w:rsidR="005F57A2">
        <w:fldChar w:fldCharType="separate"/>
      </w:r>
      <w:r w:rsidR="00E8714F" w:rsidRPr="006A02C2">
        <w:rPr>
          <w:rStyle w:val="Hyperlink"/>
          <w:lang w:val="en-CA"/>
        </w:rPr>
        <w:t>http://support.apple.com/downloads/</w:t>
      </w:r>
      <w:r w:rsidR="005F57A2">
        <w:rPr>
          <w:rStyle w:val="Hyperlink"/>
          <w:lang w:val="en-CA"/>
        </w:rPr>
        <w:fldChar w:fldCharType="end"/>
      </w:r>
      <w:r w:rsidR="00E8714F" w:rsidRPr="006A02C2">
        <w:rPr>
          <w:lang w:val="en-CA"/>
        </w:rPr>
        <w:t>.</w:t>
      </w:r>
    </w:p>
    <w:p w14:paraId="19DB2ADB" w14:textId="77777777" w:rsidR="00E8714F" w:rsidRPr="006A02C2" w:rsidRDefault="00200962" w:rsidP="00015017">
      <w:pPr>
        <w:pStyle w:val="Heading2"/>
      </w:pPr>
      <w:bookmarkStart w:id="4" w:name="_Toc222835562"/>
      <w:r w:rsidRPr="006A02C2">
        <w:t>Installation and Starting</w:t>
      </w:r>
      <w:bookmarkEnd w:id="4"/>
    </w:p>
    <w:p w14:paraId="0807E276" w14:textId="39578B81" w:rsidR="00FE6DA3" w:rsidRPr="006A02C2" w:rsidRDefault="00103060" w:rsidP="00FE6DA3">
      <w:pPr>
        <w:pStyle w:val="BodyText"/>
        <w:rPr>
          <w:lang w:val="en-CA"/>
        </w:rPr>
      </w:pPr>
      <w:r w:rsidRPr="006A02C2">
        <w:rPr>
          <w:lang w:val="en-CA"/>
        </w:rPr>
        <w:t xml:space="preserve">If </w:t>
      </w:r>
      <w:r w:rsidR="00E8714F" w:rsidRPr="006A02C2">
        <w:rPr>
          <w:lang w:val="en-CA"/>
        </w:rPr>
        <w:t xml:space="preserve">you have </w:t>
      </w:r>
      <w:r w:rsidR="000D46FC">
        <w:rPr>
          <w:lang w:val="en-CA"/>
        </w:rPr>
        <w:t>(</w:t>
      </w:r>
      <w:proofErr w:type="spellStart"/>
      <w:r w:rsidR="000D46FC">
        <w:rPr>
          <w:lang w:val="en-CA"/>
        </w:rPr>
        <w:t>i</w:t>
      </w:r>
      <w:proofErr w:type="spellEnd"/>
      <w:r w:rsidR="000D46FC">
        <w:rPr>
          <w:lang w:val="en-CA"/>
        </w:rPr>
        <w:t xml:space="preserve">) </w:t>
      </w:r>
      <w:r w:rsidR="00E8714F" w:rsidRPr="006A02C2">
        <w:rPr>
          <w:lang w:val="en-CA"/>
        </w:rPr>
        <w:t xml:space="preserve">downloaded </w:t>
      </w:r>
      <w:proofErr w:type="spellStart"/>
      <w:r w:rsidR="00E8714F" w:rsidRPr="006A02C2">
        <w:rPr>
          <w:lang w:val="en-CA"/>
        </w:rPr>
        <w:t>OpenJUMP</w:t>
      </w:r>
      <w:proofErr w:type="spellEnd"/>
      <w:r w:rsidR="00E8714F" w:rsidRPr="006A02C2">
        <w:rPr>
          <w:lang w:val="en-CA"/>
        </w:rPr>
        <w:t xml:space="preserve"> </w:t>
      </w:r>
      <w:proofErr w:type="spellStart"/>
      <w:r w:rsidR="00E8714F" w:rsidRPr="006A02C2">
        <w:rPr>
          <w:lang w:val="en-CA"/>
        </w:rPr>
        <w:t>HoRAE</w:t>
      </w:r>
      <w:proofErr w:type="spellEnd"/>
      <w:r w:rsidRPr="006A02C2">
        <w:rPr>
          <w:lang w:val="en-CA"/>
        </w:rPr>
        <w:t>,</w:t>
      </w:r>
      <w:r w:rsidR="00E8714F" w:rsidRPr="006A02C2">
        <w:rPr>
          <w:lang w:val="en-CA"/>
        </w:rPr>
        <w:t xml:space="preserve"> and </w:t>
      </w:r>
      <w:r w:rsidRPr="006A02C2">
        <w:rPr>
          <w:lang w:val="en-CA"/>
        </w:rPr>
        <w:t xml:space="preserve">(ii) </w:t>
      </w:r>
      <w:r w:rsidR="00E8714F" w:rsidRPr="006A02C2">
        <w:rPr>
          <w:lang w:val="en-CA"/>
        </w:rPr>
        <w:t>have made sure that JAVA is installed</w:t>
      </w:r>
      <w:r w:rsidRPr="006A02C2">
        <w:rPr>
          <w:lang w:val="en-CA"/>
        </w:rPr>
        <w:t>,</w:t>
      </w:r>
      <w:r w:rsidR="00E8714F" w:rsidRPr="006A02C2">
        <w:rPr>
          <w:lang w:val="en-CA"/>
        </w:rPr>
        <w:t xml:space="preserve"> you</w:t>
      </w:r>
      <w:r w:rsidRPr="006A02C2">
        <w:rPr>
          <w:lang w:val="en-CA"/>
        </w:rPr>
        <w:t xml:space="preserve"> can install and start the software. It`s done in 3 steps:</w:t>
      </w:r>
    </w:p>
    <w:p w14:paraId="3187869C" w14:textId="08F1F895" w:rsidR="00FE6DA3" w:rsidRPr="006A02C2" w:rsidRDefault="00FE6DA3" w:rsidP="00F93D30">
      <w:pPr>
        <w:pStyle w:val="BodyText"/>
        <w:numPr>
          <w:ilvl w:val="0"/>
          <w:numId w:val="4"/>
        </w:numPr>
        <w:spacing w:before="60"/>
        <w:ind w:left="1003" w:hanging="357"/>
        <w:rPr>
          <w:lang w:val="en-CA"/>
        </w:rPr>
      </w:pPr>
      <w:r w:rsidRPr="006A02C2">
        <w:rPr>
          <w:lang w:val="en-CA"/>
        </w:rPr>
        <w:lastRenderedPageBreak/>
        <w:t>Unzip</w:t>
      </w:r>
      <w:r w:rsidR="00A21807">
        <w:rPr>
          <w:lang w:val="en-CA"/>
        </w:rPr>
        <w:t xml:space="preserve"> the file</w:t>
      </w:r>
      <w:r w:rsidRPr="006A02C2">
        <w:rPr>
          <w:i/>
          <w:lang w:val="en-CA"/>
        </w:rPr>
        <w:t xml:space="preserve"> </w:t>
      </w:r>
      <w:r w:rsidR="00F4047A" w:rsidRPr="006A02C2">
        <w:rPr>
          <w:i/>
          <w:lang w:val="en-CA"/>
        </w:rPr>
        <w:t>openjumpXXXmovantools_MonthYear.zip</w:t>
      </w:r>
      <w:r w:rsidR="00F4047A" w:rsidRPr="006A02C2">
        <w:rPr>
          <w:lang w:val="en-CA"/>
        </w:rPr>
        <w:t xml:space="preserve"> </w:t>
      </w:r>
      <w:r w:rsidR="00E8714F" w:rsidRPr="006A02C2">
        <w:rPr>
          <w:lang w:val="en-CA"/>
        </w:rPr>
        <w:t>to a folder of your choice</w:t>
      </w:r>
      <w:r w:rsidR="00A21807">
        <w:rPr>
          <w:lang w:val="en-CA"/>
        </w:rPr>
        <w:t>.</w:t>
      </w:r>
    </w:p>
    <w:p w14:paraId="3743DBEC" w14:textId="30A24980" w:rsidR="00E8714F" w:rsidRPr="006A02C2" w:rsidRDefault="00E8714F" w:rsidP="00F93D30">
      <w:pPr>
        <w:pStyle w:val="BodyText"/>
        <w:numPr>
          <w:ilvl w:val="0"/>
          <w:numId w:val="4"/>
        </w:numPr>
        <w:spacing w:before="60"/>
        <w:ind w:left="1003" w:hanging="357"/>
        <w:rPr>
          <w:lang w:val="en-CA"/>
        </w:rPr>
      </w:pPr>
      <w:r w:rsidRPr="006A02C2">
        <w:rPr>
          <w:lang w:val="en-CA"/>
        </w:rPr>
        <w:t xml:space="preserve">Go to </w:t>
      </w:r>
      <w:r w:rsidR="00A21807">
        <w:rPr>
          <w:lang w:val="en-CA"/>
        </w:rPr>
        <w:t>its</w:t>
      </w:r>
      <w:r w:rsidRPr="006A02C2">
        <w:rPr>
          <w:lang w:val="en-CA"/>
        </w:rPr>
        <w:t xml:space="preserve"> </w:t>
      </w:r>
      <w:r w:rsidR="00A21807">
        <w:rPr>
          <w:lang w:val="en-CA"/>
        </w:rPr>
        <w:t xml:space="preserve">unzipped </w:t>
      </w:r>
      <w:r w:rsidRPr="006A02C2">
        <w:rPr>
          <w:lang w:val="en-CA"/>
        </w:rPr>
        <w:t>subfolder</w:t>
      </w:r>
      <w:r w:rsidR="00A21807">
        <w:rPr>
          <w:lang w:val="en-CA"/>
        </w:rPr>
        <w:t xml:space="preserve"> named:</w:t>
      </w:r>
      <w:r w:rsidRPr="006A02C2">
        <w:rPr>
          <w:lang w:val="en-CA"/>
        </w:rPr>
        <w:t xml:space="preserve"> </w:t>
      </w:r>
      <w:r w:rsidRPr="006A02C2">
        <w:rPr>
          <w:i/>
          <w:lang w:val="en-CA"/>
        </w:rPr>
        <w:t>/bin</w:t>
      </w:r>
      <w:proofErr w:type="gramStart"/>
      <w:r w:rsidRPr="006A02C2">
        <w:rPr>
          <w:i/>
          <w:lang w:val="en-CA"/>
        </w:rPr>
        <w:t>/</w:t>
      </w:r>
      <w:r w:rsidR="00A21807">
        <w:rPr>
          <w:i/>
          <w:lang w:val="en-CA"/>
        </w:rPr>
        <w:t xml:space="preserve"> .</w:t>
      </w:r>
      <w:proofErr w:type="gramEnd"/>
    </w:p>
    <w:p w14:paraId="4158D0FD" w14:textId="77777777" w:rsidR="00F4047A" w:rsidRPr="006A02C2" w:rsidRDefault="00E8714F" w:rsidP="00F93D30">
      <w:pPr>
        <w:pStyle w:val="BodyText"/>
        <w:numPr>
          <w:ilvl w:val="0"/>
          <w:numId w:val="4"/>
        </w:numPr>
        <w:spacing w:before="60"/>
        <w:ind w:left="1003" w:hanging="357"/>
        <w:rPr>
          <w:lang w:val="en-CA"/>
        </w:rPr>
      </w:pPr>
      <w:r w:rsidRPr="006A02C2">
        <w:rPr>
          <w:lang w:val="en-CA"/>
        </w:rPr>
        <w:t xml:space="preserve">Start </w:t>
      </w:r>
      <w:proofErr w:type="spellStart"/>
      <w:r w:rsidRPr="006A02C2">
        <w:rPr>
          <w:lang w:val="en-CA"/>
        </w:rPr>
        <w:t>OpenJUMP</w:t>
      </w:r>
      <w:proofErr w:type="spellEnd"/>
      <w:r w:rsidR="00F4047A" w:rsidRPr="006A02C2">
        <w:rPr>
          <w:lang w:val="en-CA"/>
        </w:rPr>
        <w:t xml:space="preserve"> using t</w:t>
      </w:r>
      <w:r w:rsidR="007D351B" w:rsidRPr="006A02C2">
        <w:rPr>
          <w:lang w:val="en-CA"/>
        </w:rPr>
        <w:t>he appropriate start file:</w:t>
      </w:r>
    </w:p>
    <w:p w14:paraId="0756551A" w14:textId="77777777" w:rsidR="00F4047A" w:rsidRPr="006A02C2" w:rsidRDefault="0092484A" w:rsidP="00F93D30">
      <w:pPr>
        <w:pStyle w:val="BodyText"/>
        <w:numPr>
          <w:ilvl w:val="1"/>
          <w:numId w:val="3"/>
        </w:numPr>
        <w:spacing w:before="60"/>
        <w:rPr>
          <w:lang w:val="en-CA"/>
        </w:rPr>
      </w:pPr>
      <w:r w:rsidRPr="006A02C2">
        <w:rPr>
          <w:lang w:val="en-CA"/>
        </w:rPr>
        <w:t>Under</w:t>
      </w:r>
      <w:r w:rsidR="00F4047A" w:rsidRPr="006A02C2">
        <w:rPr>
          <w:lang w:val="en-CA"/>
        </w:rPr>
        <w:t xml:space="preserve"> Windows use “openjump.exe” or in case it does not work use: “o</w:t>
      </w:r>
      <w:r w:rsidR="007E581F" w:rsidRPr="006A02C2">
        <w:rPr>
          <w:lang w:val="en-CA"/>
        </w:rPr>
        <w:t>j_windows</w:t>
      </w:r>
      <w:r w:rsidR="00F4047A" w:rsidRPr="006A02C2">
        <w:rPr>
          <w:lang w:val="en-CA"/>
        </w:rPr>
        <w:t>.bat”</w:t>
      </w:r>
    </w:p>
    <w:p w14:paraId="160B7C19" w14:textId="77777777" w:rsidR="00E8714F" w:rsidRPr="006A02C2" w:rsidRDefault="00F4047A" w:rsidP="00F93D30">
      <w:pPr>
        <w:pStyle w:val="BodyText"/>
        <w:numPr>
          <w:ilvl w:val="1"/>
          <w:numId w:val="3"/>
        </w:numPr>
        <w:spacing w:before="60"/>
        <w:rPr>
          <w:lang w:val="en-CA"/>
        </w:rPr>
      </w:pPr>
      <w:r w:rsidRPr="006A02C2">
        <w:rPr>
          <w:lang w:val="en-CA"/>
        </w:rPr>
        <w:t>For Linux use</w:t>
      </w:r>
      <w:r w:rsidR="00E8714F" w:rsidRPr="006A02C2">
        <w:rPr>
          <w:lang w:val="en-CA"/>
        </w:rPr>
        <w:t xml:space="preserve"> </w:t>
      </w:r>
      <w:r w:rsidR="007E581F" w:rsidRPr="006A02C2">
        <w:rPr>
          <w:lang w:val="en-CA"/>
        </w:rPr>
        <w:t>“oj_linux.sh”</w:t>
      </w:r>
    </w:p>
    <w:p w14:paraId="51A480A8" w14:textId="2DBE6E76" w:rsidR="00FE6DA3" w:rsidRPr="006A02C2" w:rsidRDefault="007E581F" w:rsidP="00F93D30">
      <w:pPr>
        <w:pStyle w:val="BodyText"/>
        <w:numPr>
          <w:ilvl w:val="1"/>
          <w:numId w:val="3"/>
        </w:numPr>
        <w:spacing w:before="60"/>
        <w:rPr>
          <w:lang w:val="en-CA"/>
        </w:rPr>
      </w:pPr>
      <w:proofErr w:type="spellStart"/>
      <w:r w:rsidRPr="006A02C2">
        <w:rPr>
          <w:lang w:val="en-CA"/>
        </w:rPr>
        <w:t>MacOSX</w:t>
      </w:r>
      <w:proofErr w:type="spellEnd"/>
      <w:r w:rsidRPr="006A02C2">
        <w:rPr>
          <w:lang w:val="en-CA"/>
        </w:rPr>
        <w:t xml:space="preserve"> </w:t>
      </w:r>
      <w:r w:rsidR="00A21807">
        <w:rPr>
          <w:lang w:val="en-CA"/>
        </w:rPr>
        <w:t xml:space="preserve">users </w:t>
      </w:r>
      <w:r w:rsidRPr="006A02C2">
        <w:rPr>
          <w:lang w:val="en-CA"/>
        </w:rPr>
        <w:t>click on the application icon that shows a kangaroo.</w:t>
      </w:r>
    </w:p>
    <w:p w14:paraId="2EE88200" w14:textId="24B0B696" w:rsidR="00FE6DA3" w:rsidRDefault="00F4047A" w:rsidP="00103060">
      <w:pPr>
        <w:pStyle w:val="BodyText"/>
        <w:rPr>
          <w:lang w:val="en-CA"/>
        </w:rPr>
      </w:pPr>
      <w:r w:rsidRPr="006A02C2">
        <w:rPr>
          <w:lang w:val="en-CA"/>
        </w:rPr>
        <w:t xml:space="preserve">Please note that </w:t>
      </w:r>
      <w:proofErr w:type="spellStart"/>
      <w:r w:rsidRPr="006A02C2">
        <w:rPr>
          <w:lang w:val="en-CA"/>
        </w:rPr>
        <w:t>OpenJUMP</w:t>
      </w:r>
      <w:proofErr w:type="spellEnd"/>
      <w:r w:rsidRPr="006A02C2">
        <w:rPr>
          <w:lang w:val="en-CA"/>
        </w:rPr>
        <w:t xml:space="preserve"> has by default assigned 64 MB </w:t>
      </w:r>
      <w:r w:rsidR="00F34159" w:rsidRPr="006A02C2">
        <w:rPr>
          <w:lang w:val="en-CA"/>
        </w:rPr>
        <w:t xml:space="preserve">of </w:t>
      </w:r>
      <w:r w:rsidRPr="006A02C2">
        <w:rPr>
          <w:lang w:val="en-CA"/>
        </w:rPr>
        <w:t xml:space="preserve">memory as minimum and 512 MB as maximum </w:t>
      </w:r>
      <w:r w:rsidR="007E581F" w:rsidRPr="006A02C2">
        <w:rPr>
          <w:lang w:val="en-CA"/>
        </w:rPr>
        <w:t>memory to work with</w:t>
      </w:r>
      <w:r w:rsidRPr="006A02C2">
        <w:rPr>
          <w:lang w:val="en-CA"/>
        </w:rPr>
        <w:t xml:space="preserve">. For larger point datasets or finer raster </w:t>
      </w:r>
      <w:r w:rsidR="00F34159" w:rsidRPr="006A02C2">
        <w:rPr>
          <w:lang w:val="en-CA"/>
        </w:rPr>
        <w:t xml:space="preserve">resolutions </w:t>
      </w:r>
      <w:r w:rsidRPr="006A02C2">
        <w:rPr>
          <w:lang w:val="en-CA"/>
        </w:rPr>
        <w:t>this amount may</w:t>
      </w:r>
      <w:r w:rsidR="007526DA" w:rsidRPr="006A02C2">
        <w:rPr>
          <w:lang w:val="en-CA"/>
        </w:rPr>
        <w:t xml:space="preserve"> be</w:t>
      </w:r>
      <w:r w:rsidRPr="006A02C2">
        <w:rPr>
          <w:lang w:val="en-CA"/>
        </w:rPr>
        <w:t xml:space="preserve"> insufficient. T</w:t>
      </w:r>
      <w:r w:rsidR="007E581F" w:rsidRPr="006A02C2">
        <w:rPr>
          <w:lang w:val="en-CA"/>
        </w:rPr>
        <w:t>o increase the values</w:t>
      </w:r>
      <w:r w:rsidRPr="006A02C2">
        <w:rPr>
          <w:lang w:val="en-CA"/>
        </w:rPr>
        <w:t xml:space="preserve">, e.g. to allow </w:t>
      </w:r>
      <w:proofErr w:type="spellStart"/>
      <w:r w:rsidRPr="006A02C2">
        <w:rPr>
          <w:lang w:val="en-CA"/>
        </w:rPr>
        <w:t>OpenJUMP</w:t>
      </w:r>
      <w:proofErr w:type="spellEnd"/>
      <w:r w:rsidRPr="006A02C2">
        <w:rPr>
          <w:lang w:val="en-CA"/>
        </w:rPr>
        <w:t xml:space="preserve"> to work with 1024 MB (= 1 GB) of mem</w:t>
      </w:r>
      <w:r w:rsidR="007E581F" w:rsidRPr="006A02C2">
        <w:rPr>
          <w:lang w:val="en-CA"/>
        </w:rPr>
        <w:t xml:space="preserve">ory, you </w:t>
      </w:r>
      <w:r w:rsidR="00F34159" w:rsidRPr="006A02C2">
        <w:rPr>
          <w:lang w:val="en-CA"/>
        </w:rPr>
        <w:t>can modify</w:t>
      </w:r>
      <w:r w:rsidR="007E581F" w:rsidRPr="006A02C2">
        <w:rPr>
          <w:lang w:val="en-CA"/>
        </w:rPr>
        <w:t xml:space="preserve"> the following files with a text editor:</w:t>
      </w:r>
      <w:r w:rsidRPr="006A02C2">
        <w:rPr>
          <w:lang w:val="en-CA"/>
        </w:rPr>
        <w:t xml:space="preserve"> </w:t>
      </w:r>
      <w:r w:rsidR="007E581F" w:rsidRPr="006A02C2">
        <w:rPr>
          <w:lang w:val="en-CA"/>
        </w:rPr>
        <w:t>(</w:t>
      </w:r>
      <w:proofErr w:type="spellStart"/>
      <w:r w:rsidR="007E581F" w:rsidRPr="006A02C2">
        <w:rPr>
          <w:lang w:val="en-CA"/>
        </w:rPr>
        <w:t>i</w:t>
      </w:r>
      <w:proofErr w:type="spellEnd"/>
      <w:r w:rsidR="007E581F" w:rsidRPr="006A02C2">
        <w:rPr>
          <w:lang w:val="en-CA"/>
        </w:rPr>
        <w:t xml:space="preserve">) Windows: </w:t>
      </w:r>
      <w:r w:rsidRPr="006A02C2">
        <w:rPr>
          <w:lang w:val="en-CA"/>
        </w:rPr>
        <w:t>openjump.ini when starting</w:t>
      </w:r>
      <w:r w:rsidR="007E581F" w:rsidRPr="006A02C2">
        <w:rPr>
          <w:lang w:val="en-CA"/>
        </w:rPr>
        <w:t xml:space="preserve"> with</w:t>
      </w:r>
      <w:r w:rsidRPr="006A02C2">
        <w:rPr>
          <w:lang w:val="en-CA"/>
        </w:rPr>
        <w:t xml:space="preserve"> openjump.exe,</w:t>
      </w:r>
      <w:r w:rsidR="007E581F" w:rsidRPr="006A02C2">
        <w:rPr>
          <w:lang w:val="en-CA"/>
        </w:rPr>
        <w:t xml:space="preserve"> otherwise oj_windows.bat, (ii) Linux: oj_linux</w:t>
      </w:r>
      <w:r w:rsidRPr="006A02C2">
        <w:rPr>
          <w:lang w:val="en-CA"/>
        </w:rPr>
        <w:t>.sh</w:t>
      </w:r>
      <w:r w:rsidR="007E581F" w:rsidRPr="006A02C2">
        <w:rPr>
          <w:lang w:val="en-CA"/>
        </w:rPr>
        <w:t xml:space="preserve">, (iii) </w:t>
      </w:r>
      <w:proofErr w:type="spellStart"/>
      <w:r w:rsidR="007E581F" w:rsidRPr="006A02C2">
        <w:rPr>
          <w:lang w:val="en-CA"/>
        </w:rPr>
        <w:t>MacOSX</w:t>
      </w:r>
      <w:proofErr w:type="spellEnd"/>
      <w:r w:rsidR="007E581F" w:rsidRPr="006A02C2">
        <w:rPr>
          <w:lang w:val="en-CA"/>
        </w:rPr>
        <w:t xml:space="preserve">: oj_linux.sh. </w:t>
      </w:r>
      <w:r w:rsidR="00F34159" w:rsidRPr="006A02C2">
        <w:rPr>
          <w:lang w:val="en-CA"/>
        </w:rPr>
        <w:t>S</w:t>
      </w:r>
      <w:r w:rsidR="007E581F" w:rsidRPr="006A02C2">
        <w:rPr>
          <w:lang w:val="en-CA"/>
        </w:rPr>
        <w:t xml:space="preserve">earch </w:t>
      </w:r>
      <w:r w:rsidR="00F34159" w:rsidRPr="006A02C2">
        <w:rPr>
          <w:lang w:val="en-CA"/>
        </w:rPr>
        <w:t>in the file for the</w:t>
      </w:r>
      <w:r w:rsidR="007E581F" w:rsidRPr="006A02C2">
        <w:rPr>
          <w:lang w:val="en-CA"/>
        </w:rPr>
        <w:t xml:space="preserve"> letter sequence </w:t>
      </w:r>
      <w:r w:rsidR="007E581F" w:rsidRPr="006A02C2">
        <w:rPr>
          <w:rFonts w:ascii="Courier" w:hAnsi="Courier"/>
          <w:lang w:val="en-CA"/>
        </w:rPr>
        <w:t>-Xmx512M</w:t>
      </w:r>
      <w:r w:rsidR="007E581F" w:rsidRPr="006A02C2">
        <w:rPr>
          <w:lang w:val="en-CA"/>
        </w:rPr>
        <w:t xml:space="preserve"> and replace it with </w:t>
      </w:r>
      <w:r w:rsidR="007E581F" w:rsidRPr="006A02C2">
        <w:rPr>
          <w:rFonts w:ascii="Courier" w:hAnsi="Courier"/>
          <w:lang w:val="en-CA"/>
        </w:rPr>
        <w:t>-</w:t>
      </w:r>
      <w:proofErr w:type="gramStart"/>
      <w:r w:rsidR="007E581F" w:rsidRPr="006A02C2">
        <w:rPr>
          <w:rFonts w:ascii="Courier" w:hAnsi="Courier"/>
          <w:lang w:val="en-CA"/>
        </w:rPr>
        <w:t>Xmx1024M</w:t>
      </w:r>
      <w:r w:rsidR="007E581F" w:rsidRPr="006A02C2">
        <w:rPr>
          <w:lang w:val="en-CA"/>
        </w:rPr>
        <w:t xml:space="preserve"> .</w:t>
      </w:r>
      <w:proofErr w:type="gramEnd"/>
      <w:r w:rsidR="007E581F" w:rsidRPr="006A02C2">
        <w:rPr>
          <w:lang w:val="en-CA"/>
        </w:rPr>
        <w:t xml:space="preserve"> </w:t>
      </w:r>
      <w:r w:rsidR="007526DA" w:rsidRPr="006A02C2">
        <w:rPr>
          <w:lang w:val="en-CA"/>
        </w:rPr>
        <w:t>However,</w:t>
      </w:r>
      <w:r w:rsidR="007E581F" w:rsidRPr="006A02C2">
        <w:rPr>
          <w:lang w:val="en-CA"/>
        </w:rPr>
        <w:t xml:space="preserve"> you </w:t>
      </w:r>
      <w:r w:rsidR="007C5D55" w:rsidRPr="006A02C2">
        <w:rPr>
          <w:lang w:val="en-CA"/>
        </w:rPr>
        <w:t>cannot</w:t>
      </w:r>
      <w:r w:rsidR="007E581F" w:rsidRPr="006A02C2">
        <w:rPr>
          <w:lang w:val="en-CA"/>
        </w:rPr>
        <w:t xml:space="preserve"> assign more </w:t>
      </w:r>
      <w:r w:rsidR="00F34159" w:rsidRPr="006A02C2">
        <w:rPr>
          <w:lang w:val="en-CA"/>
        </w:rPr>
        <w:t xml:space="preserve">memory than </w:t>
      </w:r>
      <w:r w:rsidR="007C5D55" w:rsidRPr="006A02C2">
        <w:rPr>
          <w:lang w:val="en-CA"/>
        </w:rPr>
        <w:t>your</w:t>
      </w:r>
      <w:r w:rsidR="00F34159" w:rsidRPr="006A02C2">
        <w:rPr>
          <w:lang w:val="en-CA"/>
        </w:rPr>
        <w:t xml:space="preserve"> computer has </w:t>
      </w:r>
      <w:r w:rsidR="00A21807">
        <w:rPr>
          <w:lang w:val="en-CA"/>
        </w:rPr>
        <w:t>physical RAM. A</w:t>
      </w:r>
      <w:r w:rsidR="00F34159" w:rsidRPr="006A02C2">
        <w:rPr>
          <w:lang w:val="en-CA"/>
        </w:rPr>
        <w:t xml:space="preserve">lso </w:t>
      </w:r>
      <w:r w:rsidR="007E581F" w:rsidRPr="006A02C2">
        <w:rPr>
          <w:lang w:val="en-CA"/>
        </w:rPr>
        <w:t xml:space="preserve">older JAVA versions have a </w:t>
      </w:r>
      <w:r w:rsidR="00F34159" w:rsidRPr="006A02C2">
        <w:rPr>
          <w:lang w:val="en-CA"/>
        </w:rPr>
        <w:t xml:space="preserve">memory assignment </w:t>
      </w:r>
      <w:r w:rsidR="007E581F" w:rsidRPr="006A02C2">
        <w:rPr>
          <w:lang w:val="en-CA"/>
        </w:rPr>
        <w:t>limit of 2GB.</w:t>
      </w:r>
    </w:p>
    <w:p w14:paraId="668A35CC" w14:textId="1A5A84B8" w:rsidR="00B43B3F" w:rsidRDefault="00B43B3F" w:rsidP="00103060">
      <w:pPr>
        <w:pStyle w:val="BodyText"/>
        <w:rPr>
          <w:lang w:val="en-CA"/>
        </w:rPr>
      </w:pPr>
      <w:r>
        <w:rPr>
          <w:lang w:val="en-CA"/>
        </w:rPr>
        <w:t xml:space="preserve">If </w:t>
      </w:r>
      <w:proofErr w:type="spellStart"/>
      <w:r>
        <w:rPr>
          <w:lang w:val="en-CA"/>
        </w:rPr>
        <w:t>OpenJUMP</w:t>
      </w:r>
      <w:proofErr w:type="spellEnd"/>
      <w:r>
        <w:rPr>
          <w:lang w:val="en-CA"/>
        </w:rPr>
        <w:t xml:space="preserve"> starts up in your </w:t>
      </w:r>
      <w:r w:rsidR="00E8439C">
        <w:rPr>
          <w:lang w:val="en-CA"/>
        </w:rPr>
        <w:t>mother</w:t>
      </w:r>
      <w:r>
        <w:rPr>
          <w:lang w:val="en-CA"/>
        </w:rPr>
        <w:t xml:space="preserve"> language, but you prefer English, then you can do the necessary changes in the same file as for the memory management. Search for the line </w:t>
      </w:r>
      <w:r w:rsidRPr="00B43B3F">
        <w:rPr>
          <w:rFonts w:ascii="Courier" w:hAnsi="Courier"/>
          <w:lang w:val="en-CA"/>
        </w:rPr>
        <w:t>#JAVA_LANG="-</w:t>
      </w:r>
      <w:proofErr w:type="spellStart"/>
      <w:r w:rsidRPr="00B43B3F">
        <w:rPr>
          <w:rFonts w:ascii="Courier" w:hAnsi="Courier"/>
          <w:lang w:val="en-CA"/>
        </w:rPr>
        <w:t>Duser.language</w:t>
      </w:r>
      <w:proofErr w:type="spellEnd"/>
      <w:r w:rsidRPr="00B43B3F">
        <w:rPr>
          <w:rFonts w:ascii="Courier" w:hAnsi="Courier"/>
          <w:lang w:val="en-CA"/>
        </w:rPr>
        <w:t>=de -</w:t>
      </w:r>
      <w:proofErr w:type="spellStart"/>
      <w:r w:rsidRPr="00B43B3F">
        <w:rPr>
          <w:rFonts w:ascii="Courier" w:hAnsi="Courier"/>
          <w:lang w:val="en-CA"/>
        </w:rPr>
        <w:t>Duser.country</w:t>
      </w:r>
      <w:proofErr w:type="spellEnd"/>
      <w:r w:rsidRPr="00B43B3F">
        <w:rPr>
          <w:rFonts w:ascii="Courier" w:hAnsi="Courier"/>
          <w:lang w:val="en-CA"/>
        </w:rPr>
        <w:t>=DE</w:t>
      </w:r>
      <w:r w:rsidRPr="00B43B3F">
        <w:rPr>
          <w:lang w:val="en-CA"/>
        </w:rPr>
        <w:t>"</w:t>
      </w:r>
      <w:r w:rsidR="00E8439C">
        <w:rPr>
          <w:lang w:val="en-CA"/>
        </w:rPr>
        <w:t xml:space="preserve">, remove the </w:t>
      </w:r>
      <w:r w:rsidR="00E8439C" w:rsidRPr="00B43B3F">
        <w:rPr>
          <w:rFonts w:ascii="Courier" w:hAnsi="Courier"/>
          <w:lang w:val="en-CA"/>
        </w:rPr>
        <w:t>#</w:t>
      </w:r>
      <w:r w:rsidR="00E8439C">
        <w:rPr>
          <w:rFonts w:ascii="Courier" w:hAnsi="Courier"/>
          <w:lang w:val="en-CA"/>
        </w:rPr>
        <w:t xml:space="preserve"> </w:t>
      </w:r>
      <w:r w:rsidR="00E8439C">
        <w:rPr>
          <w:lang w:val="en-CA"/>
        </w:rPr>
        <w:t xml:space="preserve">in front, then change the rest as follows: </w:t>
      </w:r>
      <w:r w:rsidR="00E8439C" w:rsidRPr="00E8439C">
        <w:rPr>
          <w:rFonts w:ascii="Courier" w:hAnsi="Courier"/>
          <w:lang w:val="en-CA"/>
        </w:rPr>
        <w:t>JAVA_LANG="-</w:t>
      </w:r>
      <w:proofErr w:type="spellStart"/>
      <w:r w:rsidR="00E8439C" w:rsidRPr="00E8439C">
        <w:rPr>
          <w:rFonts w:ascii="Courier" w:hAnsi="Courier"/>
          <w:lang w:val="en-CA"/>
        </w:rPr>
        <w:t>Duser.language</w:t>
      </w:r>
      <w:proofErr w:type="spellEnd"/>
      <w:r w:rsidR="00E8439C" w:rsidRPr="00E8439C">
        <w:rPr>
          <w:rFonts w:ascii="Courier" w:hAnsi="Courier"/>
          <w:lang w:val="en-CA"/>
        </w:rPr>
        <w:t>=en"</w:t>
      </w:r>
      <w:r w:rsidR="00E8439C">
        <w:rPr>
          <w:lang w:val="en-CA"/>
        </w:rPr>
        <w:t>. Now (re-</w:t>
      </w:r>
      <w:proofErr w:type="gramStart"/>
      <w:r w:rsidR="00E8439C">
        <w:rPr>
          <w:lang w:val="en-CA"/>
        </w:rPr>
        <w:t>)start</w:t>
      </w:r>
      <w:proofErr w:type="gramEnd"/>
      <w:r w:rsidR="00E8439C">
        <w:rPr>
          <w:lang w:val="en-CA"/>
        </w:rPr>
        <w:t xml:space="preserve"> </w:t>
      </w:r>
      <w:proofErr w:type="spellStart"/>
      <w:r w:rsidR="00E8439C">
        <w:rPr>
          <w:lang w:val="en-CA"/>
        </w:rPr>
        <w:t>OpenJUMP</w:t>
      </w:r>
      <w:proofErr w:type="spellEnd"/>
      <w:r w:rsidR="00E8439C">
        <w:rPr>
          <w:lang w:val="en-CA"/>
        </w:rPr>
        <w:t xml:space="preserve">. </w:t>
      </w:r>
    </w:p>
    <w:p w14:paraId="30128C40" w14:textId="6F9EA616" w:rsidR="00D84AA5" w:rsidRPr="006A02C2" w:rsidRDefault="00D84AA5" w:rsidP="00D84AA5">
      <w:pPr>
        <w:pStyle w:val="Heading2"/>
      </w:pPr>
      <w:bookmarkStart w:id="5" w:name="_Toc222835563"/>
      <w:r>
        <w:t>Help and Support</w:t>
      </w:r>
      <w:bookmarkEnd w:id="5"/>
    </w:p>
    <w:p w14:paraId="17BE7567" w14:textId="1AA1931A" w:rsidR="00D84AA5" w:rsidRDefault="00D84AA5" w:rsidP="00D84AA5">
      <w:pPr>
        <w:pStyle w:val="BodyText"/>
        <w:rPr>
          <w:lang w:val="en-CA"/>
        </w:rPr>
      </w:pPr>
      <w:r>
        <w:rPr>
          <w:lang w:val="en-CA"/>
        </w:rPr>
        <w:t xml:space="preserve">If you have questions on the use of </w:t>
      </w:r>
      <w:proofErr w:type="spellStart"/>
      <w:r>
        <w:rPr>
          <w:lang w:val="en-CA"/>
        </w:rPr>
        <w:t>OpenJUMP</w:t>
      </w:r>
      <w:proofErr w:type="spellEnd"/>
      <w:r>
        <w:rPr>
          <w:lang w:val="en-CA"/>
        </w:rPr>
        <w:t xml:space="preserve">, then it is best to send an email to </w:t>
      </w:r>
      <w:proofErr w:type="spellStart"/>
      <w:r>
        <w:rPr>
          <w:lang w:val="en-CA"/>
        </w:rPr>
        <w:t>OpenJUMP</w:t>
      </w:r>
      <w:proofErr w:type="spellEnd"/>
      <w:r>
        <w:rPr>
          <w:lang w:val="en-CA"/>
        </w:rPr>
        <w:t xml:space="preserve"> user email list: </w:t>
      </w:r>
      <w:hyperlink r:id="rId18" w:anchor="!forum/openjump-users" w:history="1">
        <w:r w:rsidRPr="00023034">
          <w:rPr>
            <w:rStyle w:val="Hyperlink"/>
            <w:lang w:val="en-CA"/>
          </w:rPr>
          <w:t>http://groups.google.com/forum/#!forum/openjump-users</w:t>
        </w:r>
      </w:hyperlink>
      <w:r>
        <w:rPr>
          <w:lang w:val="en-CA"/>
        </w:rPr>
        <w:t>. Writing to this list has a higher chance of a timely response to your question.</w:t>
      </w:r>
      <w:r w:rsidRPr="00D84AA5">
        <w:rPr>
          <w:lang w:val="en-CA"/>
        </w:rPr>
        <w:t xml:space="preserve"> </w:t>
      </w:r>
    </w:p>
    <w:p w14:paraId="757D39DD" w14:textId="59716474" w:rsidR="00D84AA5" w:rsidRPr="006A02C2" w:rsidRDefault="00D84AA5" w:rsidP="00D84AA5">
      <w:pPr>
        <w:pStyle w:val="BodyText"/>
        <w:rPr>
          <w:lang w:val="en-CA"/>
        </w:rPr>
      </w:pPr>
      <w:r>
        <w:rPr>
          <w:lang w:val="en-CA"/>
        </w:rPr>
        <w:t xml:space="preserve">However, If you have particular questions on how to use functions of the </w:t>
      </w:r>
      <w:proofErr w:type="spellStart"/>
      <w:r>
        <w:rPr>
          <w:lang w:val="en-CA"/>
        </w:rPr>
        <w:t>HoRAE</w:t>
      </w:r>
      <w:proofErr w:type="spellEnd"/>
      <w:r>
        <w:rPr>
          <w:lang w:val="en-CA"/>
        </w:rPr>
        <w:t xml:space="preserve"> toolbox then you should send an email or post to: </w:t>
      </w:r>
      <w:hyperlink r:id="rId19" w:history="1">
        <w:r w:rsidRPr="00023034">
          <w:rPr>
            <w:rStyle w:val="Hyperlink"/>
            <w:lang w:val="en-CA"/>
          </w:rPr>
          <w:t>http://groups.google.com/d/forum/ojhorae-users</w:t>
        </w:r>
      </w:hyperlink>
      <w:r>
        <w:rPr>
          <w:lang w:val="en-CA"/>
        </w:rPr>
        <w:t xml:space="preserve">. </w:t>
      </w:r>
    </w:p>
    <w:p w14:paraId="28D01317" w14:textId="77777777" w:rsidR="00C55A2D" w:rsidRPr="006A02C2" w:rsidRDefault="00C55A2D" w:rsidP="00015017">
      <w:pPr>
        <w:pStyle w:val="Heading2"/>
      </w:pPr>
      <w:bookmarkStart w:id="6" w:name="_Toc222835564"/>
      <w:r w:rsidRPr="006A02C2">
        <w:t xml:space="preserve">Using the </w:t>
      </w:r>
      <w:proofErr w:type="spellStart"/>
      <w:r w:rsidRPr="006A02C2">
        <w:t>HoRAE</w:t>
      </w:r>
      <w:proofErr w:type="spellEnd"/>
      <w:r w:rsidRPr="006A02C2">
        <w:t xml:space="preserve"> </w:t>
      </w:r>
      <w:r w:rsidR="007E581F" w:rsidRPr="006A02C2">
        <w:t>T</w:t>
      </w:r>
      <w:r w:rsidRPr="006A02C2">
        <w:t xml:space="preserve">oolbox with a </w:t>
      </w:r>
      <w:r w:rsidR="007E581F" w:rsidRPr="006A02C2">
        <w:t>N</w:t>
      </w:r>
      <w:r w:rsidRPr="006A02C2">
        <w:t xml:space="preserve">ewer </w:t>
      </w:r>
      <w:proofErr w:type="spellStart"/>
      <w:r w:rsidRPr="006A02C2">
        <w:t>OpenJUMP</w:t>
      </w:r>
      <w:proofErr w:type="spellEnd"/>
      <w:r w:rsidRPr="006A02C2">
        <w:t xml:space="preserve"> </w:t>
      </w:r>
      <w:r w:rsidR="007E581F" w:rsidRPr="006A02C2">
        <w:t>V</w:t>
      </w:r>
      <w:r w:rsidRPr="006A02C2">
        <w:t>ersion</w:t>
      </w:r>
      <w:bookmarkEnd w:id="6"/>
    </w:p>
    <w:p w14:paraId="51793212" w14:textId="2180EB37" w:rsidR="00B1708D" w:rsidRPr="006A02C2" w:rsidRDefault="007E581F" w:rsidP="00670B8F">
      <w:pPr>
        <w:pStyle w:val="BodyText"/>
        <w:rPr>
          <w:lang w:val="en-CA"/>
        </w:rPr>
      </w:pPr>
      <w:r w:rsidRPr="006A02C2">
        <w:rPr>
          <w:lang w:val="en-CA"/>
        </w:rPr>
        <w:t xml:space="preserve">It may be possible that the </w:t>
      </w: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xml:space="preserve"> edition </w:t>
      </w:r>
      <w:r w:rsidR="00670B8F" w:rsidRPr="006A02C2">
        <w:rPr>
          <w:lang w:val="en-CA"/>
        </w:rPr>
        <w:t>you downloaded</w:t>
      </w:r>
      <w:r w:rsidRPr="006A02C2">
        <w:rPr>
          <w:lang w:val="en-CA"/>
        </w:rPr>
        <w:t xml:space="preserve"> </w:t>
      </w:r>
      <w:r w:rsidR="00670B8F" w:rsidRPr="006A02C2">
        <w:rPr>
          <w:lang w:val="en-CA"/>
        </w:rPr>
        <w:t xml:space="preserve">does not come with the </w:t>
      </w:r>
      <w:r w:rsidR="007C5D55" w:rsidRPr="006A02C2">
        <w:rPr>
          <w:lang w:val="en-CA"/>
        </w:rPr>
        <w:t>latest</w:t>
      </w:r>
      <w:r w:rsidR="00670B8F" w:rsidRPr="006A02C2">
        <w:rPr>
          <w:lang w:val="en-CA"/>
        </w:rPr>
        <w:t xml:space="preserve"> version of </w:t>
      </w:r>
      <w:proofErr w:type="spellStart"/>
      <w:r w:rsidR="00670B8F" w:rsidRPr="006A02C2">
        <w:rPr>
          <w:lang w:val="en-CA"/>
        </w:rPr>
        <w:t>OpenJUMP</w:t>
      </w:r>
      <w:proofErr w:type="spellEnd"/>
      <w:r w:rsidR="00670B8F" w:rsidRPr="006A02C2">
        <w:rPr>
          <w:lang w:val="en-CA"/>
        </w:rPr>
        <w:t xml:space="preserve">. </w:t>
      </w:r>
      <w:r w:rsidR="00C55A2D" w:rsidRPr="006A02C2">
        <w:rPr>
          <w:lang w:val="en-CA"/>
        </w:rPr>
        <w:t xml:space="preserve">You can check what </w:t>
      </w:r>
      <w:r w:rsidR="007C5D55" w:rsidRPr="006A02C2">
        <w:rPr>
          <w:lang w:val="en-CA"/>
        </w:rPr>
        <w:t xml:space="preserve">your </w:t>
      </w:r>
      <w:proofErr w:type="spellStart"/>
      <w:r w:rsidR="007C5D55" w:rsidRPr="006A02C2">
        <w:rPr>
          <w:lang w:val="en-CA"/>
        </w:rPr>
        <w:t>OpenJUMP</w:t>
      </w:r>
      <w:proofErr w:type="spellEnd"/>
      <w:r w:rsidR="007C5D55" w:rsidRPr="006A02C2">
        <w:rPr>
          <w:lang w:val="en-CA"/>
        </w:rPr>
        <w:t xml:space="preserve"> version is</w:t>
      </w:r>
      <w:r w:rsidR="00C55A2D" w:rsidRPr="006A02C2">
        <w:rPr>
          <w:lang w:val="en-CA"/>
        </w:rPr>
        <w:t xml:space="preserve"> by </w:t>
      </w:r>
      <w:r w:rsidR="007C5D55" w:rsidRPr="006A02C2">
        <w:rPr>
          <w:lang w:val="en-CA"/>
        </w:rPr>
        <w:t>choosing</w:t>
      </w:r>
      <w:r w:rsidR="00C55A2D" w:rsidRPr="006A02C2">
        <w:rPr>
          <w:lang w:val="en-CA"/>
        </w:rPr>
        <w:t xml:space="preserve"> in </w:t>
      </w:r>
      <w:proofErr w:type="spellStart"/>
      <w:r w:rsidR="00C55A2D" w:rsidRPr="006A02C2">
        <w:rPr>
          <w:lang w:val="en-CA"/>
        </w:rPr>
        <w:t>OpenJUMP</w:t>
      </w:r>
      <w:proofErr w:type="spellEnd"/>
      <w:r w:rsidR="00C55A2D" w:rsidRPr="006A02C2">
        <w:rPr>
          <w:lang w:val="en-CA"/>
        </w:rPr>
        <w:t xml:space="preserve"> </w:t>
      </w:r>
      <w:r w:rsidR="00670B8F" w:rsidRPr="006A02C2">
        <w:rPr>
          <w:lang w:val="en-CA"/>
        </w:rPr>
        <w:t>the menu entry</w:t>
      </w:r>
      <w:r w:rsidR="00C55A2D" w:rsidRPr="006A02C2">
        <w:rPr>
          <w:lang w:val="en-CA"/>
        </w:rPr>
        <w:t xml:space="preserve"> [</w:t>
      </w:r>
      <w:r w:rsidR="00670B8F" w:rsidRPr="006A02C2">
        <w:rPr>
          <w:b/>
          <w:lang w:val="en-CA"/>
        </w:rPr>
        <w:t>Help&gt;About…</w:t>
      </w:r>
      <w:r w:rsidR="00C55A2D" w:rsidRPr="006A02C2">
        <w:rPr>
          <w:lang w:val="en-CA"/>
        </w:rPr>
        <w:t xml:space="preserve">]. </w:t>
      </w:r>
      <w:r w:rsidR="00FE6DA3" w:rsidRPr="006A02C2">
        <w:rPr>
          <w:lang w:val="en-CA"/>
        </w:rPr>
        <w:t xml:space="preserve">In case there is a newer version of </w:t>
      </w:r>
      <w:proofErr w:type="spellStart"/>
      <w:r w:rsidR="00FE6DA3" w:rsidRPr="006A02C2">
        <w:rPr>
          <w:lang w:val="en-CA"/>
        </w:rPr>
        <w:t>OpenJUMP</w:t>
      </w:r>
      <w:proofErr w:type="spellEnd"/>
      <w:r w:rsidR="00FE6DA3" w:rsidRPr="006A02C2">
        <w:rPr>
          <w:lang w:val="en-CA"/>
        </w:rPr>
        <w:t xml:space="preserve"> and you want to use the toolbox with that version, </w:t>
      </w:r>
      <w:r w:rsidR="00670B8F" w:rsidRPr="006A02C2">
        <w:rPr>
          <w:lang w:val="en-CA"/>
        </w:rPr>
        <w:t xml:space="preserve">then </w:t>
      </w:r>
      <w:r w:rsidR="00FE6DA3" w:rsidRPr="006A02C2">
        <w:rPr>
          <w:lang w:val="en-CA"/>
        </w:rPr>
        <w:t>you w</w:t>
      </w:r>
      <w:r w:rsidR="00670B8F" w:rsidRPr="006A02C2">
        <w:rPr>
          <w:lang w:val="en-CA"/>
        </w:rPr>
        <w:t xml:space="preserve">ould need to download </w:t>
      </w:r>
      <w:proofErr w:type="spellStart"/>
      <w:r w:rsidR="00670B8F" w:rsidRPr="006A02C2">
        <w:rPr>
          <w:lang w:val="en-CA"/>
        </w:rPr>
        <w:t>OpenJUMP</w:t>
      </w:r>
      <w:proofErr w:type="spellEnd"/>
      <w:r w:rsidR="00670B8F" w:rsidRPr="006A02C2">
        <w:rPr>
          <w:lang w:val="en-CA"/>
        </w:rPr>
        <w:t xml:space="preserve"> </w:t>
      </w:r>
      <w:r w:rsidR="00A21807">
        <w:rPr>
          <w:lang w:val="en-CA"/>
        </w:rPr>
        <w:t>PLUS</w:t>
      </w:r>
      <w:r w:rsidR="00FE6DA3" w:rsidRPr="006A02C2">
        <w:rPr>
          <w:lang w:val="en-CA"/>
        </w:rPr>
        <w:t xml:space="preserve"> edition</w:t>
      </w:r>
      <w:r w:rsidR="00670B8F" w:rsidRPr="006A02C2">
        <w:rPr>
          <w:lang w:val="en-CA"/>
        </w:rPr>
        <w:t xml:space="preserve"> </w:t>
      </w:r>
      <w:r w:rsidR="00FE6DA3" w:rsidRPr="006A02C2">
        <w:rPr>
          <w:lang w:val="en-CA"/>
        </w:rPr>
        <w:t xml:space="preserve">that contains the </w:t>
      </w:r>
      <w:proofErr w:type="spellStart"/>
      <w:r w:rsidR="00FE6DA3" w:rsidRPr="006A02C2">
        <w:rPr>
          <w:lang w:val="en-CA"/>
        </w:rPr>
        <w:t>Sextante</w:t>
      </w:r>
      <w:proofErr w:type="spellEnd"/>
      <w:r w:rsidR="00FE6DA3" w:rsidRPr="006A02C2">
        <w:rPr>
          <w:lang w:val="en-CA"/>
        </w:rPr>
        <w:t xml:space="preserve"> toolbox</w:t>
      </w:r>
      <w:r w:rsidR="00670B8F" w:rsidRPr="006A02C2">
        <w:rPr>
          <w:lang w:val="en-CA"/>
        </w:rPr>
        <w:t>.</w:t>
      </w:r>
      <w:r w:rsidR="00FE6DA3" w:rsidRPr="006A02C2">
        <w:rPr>
          <w:lang w:val="en-CA"/>
        </w:rPr>
        <w:t xml:space="preserve"> </w:t>
      </w:r>
      <w:proofErr w:type="spellStart"/>
      <w:r w:rsidR="00A21807">
        <w:rPr>
          <w:lang w:val="en-CA"/>
        </w:rPr>
        <w:t>HoRAE</w:t>
      </w:r>
      <w:proofErr w:type="spellEnd"/>
      <w:r w:rsidR="00670B8F" w:rsidRPr="006A02C2">
        <w:rPr>
          <w:lang w:val="en-CA"/>
        </w:rPr>
        <w:t xml:space="preserve"> need</w:t>
      </w:r>
      <w:r w:rsidR="00A21807">
        <w:rPr>
          <w:lang w:val="en-CA"/>
        </w:rPr>
        <w:t>s</w:t>
      </w:r>
      <w:r w:rsidR="00670B8F" w:rsidRPr="006A02C2">
        <w:rPr>
          <w:lang w:val="en-CA"/>
        </w:rPr>
        <w:t xml:space="preserve"> </w:t>
      </w:r>
      <w:proofErr w:type="spellStart"/>
      <w:r w:rsidR="00670B8F" w:rsidRPr="006A02C2">
        <w:rPr>
          <w:lang w:val="en-CA"/>
        </w:rPr>
        <w:t>Sextante</w:t>
      </w:r>
      <w:proofErr w:type="spellEnd"/>
      <w:r w:rsidR="00670B8F" w:rsidRPr="006A02C2">
        <w:rPr>
          <w:lang w:val="en-CA"/>
        </w:rPr>
        <w:t xml:space="preserve"> </w:t>
      </w:r>
      <w:r w:rsidR="00FE6DA3" w:rsidRPr="006A02C2">
        <w:rPr>
          <w:lang w:val="en-CA"/>
        </w:rPr>
        <w:t xml:space="preserve">because all </w:t>
      </w:r>
      <w:r w:rsidR="00670B8F" w:rsidRPr="006A02C2">
        <w:rPr>
          <w:lang w:val="en-CA"/>
        </w:rPr>
        <w:t xml:space="preserve">raster </w:t>
      </w:r>
      <w:r w:rsidR="00FE6DA3" w:rsidRPr="006A02C2">
        <w:rPr>
          <w:lang w:val="en-CA"/>
        </w:rPr>
        <w:t xml:space="preserve">functions use the </w:t>
      </w:r>
      <w:proofErr w:type="spellStart"/>
      <w:r w:rsidR="00670B8F" w:rsidRPr="006A02C2">
        <w:rPr>
          <w:lang w:val="en-CA"/>
        </w:rPr>
        <w:t>S</w:t>
      </w:r>
      <w:r w:rsidR="00FE6DA3" w:rsidRPr="006A02C2">
        <w:rPr>
          <w:lang w:val="en-CA"/>
        </w:rPr>
        <w:t>extante</w:t>
      </w:r>
      <w:proofErr w:type="spellEnd"/>
      <w:r w:rsidR="00FE6DA3" w:rsidRPr="006A02C2">
        <w:rPr>
          <w:lang w:val="en-CA"/>
        </w:rPr>
        <w:t xml:space="preserve"> framework</w:t>
      </w:r>
      <w:r w:rsidR="00670B8F" w:rsidRPr="006A02C2">
        <w:rPr>
          <w:lang w:val="en-CA"/>
        </w:rPr>
        <w:t xml:space="preserve"> for processing and raster analysis</w:t>
      </w:r>
      <w:r w:rsidR="00FE6DA3" w:rsidRPr="006A02C2">
        <w:rPr>
          <w:lang w:val="en-CA"/>
        </w:rPr>
        <w:t xml:space="preserve">. </w:t>
      </w:r>
      <w:r w:rsidR="00670B8F" w:rsidRPr="006A02C2">
        <w:rPr>
          <w:lang w:val="en-CA"/>
        </w:rPr>
        <w:t xml:space="preserve">The </w:t>
      </w:r>
      <w:proofErr w:type="spellStart"/>
      <w:r w:rsidR="00103060" w:rsidRPr="006A02C2">
        <w:rPr>
          <w:lang w:val="en-CA"/>
        </w:rPr>
        <w:t>OpenJUMP</w:t>
      </w:r>
      <w:proofErr w:type="spellEnd"/>
      <w:r w:rsidR="00103060" w:rsidRPr="006A02C2">
        <w:rPr>
          <w:lang w:val="en-CA"/>
        </w:rPr>
        <w:t xml:space="preserve"> </w:t>
      </w:r>
      <w:r w:rsidR="00A21807">
        <w:rPr>
          <w:lang w:val="en-CA"/>
        </w:rPr>
        <w:t>PLUS</w:t>
      </w:r>
      <w:r w:rsidR="00670B8F" w:rsidRPr="006A02C2">
        <w:rPr>
          <w:lang w:val="en-CA"/>
        </w:rPr>
        <w:t xml:space="preserve"> edition should also contain some other useful plugins for example the Print plugin and the </w:t>
      </w:r>
      <w:proofErr w:type="spellStart"/>
      <w:r w:rsidR="00670B8F" w:rsidRPr="006A02C2">
        <w:rPr>
          <w:lang w:val="en-CA"/>
        </w:rPr>
        <w:t>PostGIS</w:t>
      </w:r>
      <w:proofErr w:type="spellEnd"/>
      <w:r w:rsidR="00670B8F" w:rsidRPr="006A02C2">
        <w:rPr>
          <w:lang w:val="en-CA"/>
        </w:rPr>
        <w:t xml:space="preserve"> plugin, of which the latter can be used to connect to a </w:t>
      </w:r>
      <w:proofErr w:type="spellStart"/>
      <w:r w:rsidR="00670B8F" w:rsidRPr="006A02C2">
        <w:rPr>
          <w:lang w:val="en-CA"/>
        </w:rPr>
        <w:t>PostgreSQL</w:t>
      </w:r>
      <w:proofErr w:type="spellEnd"/>
      <w:r w:rsidR="00670B8F" w:rsidRPr="006A02C2">
        <w:rPr>
          <w:lang w:val="en-CA"/>
        </w:rPr>
        <w:t>/</w:t>
      </w:r>
      <w:proofErr w:type="spellStart"/>
      <w:r w:rsidR="00670B8F" w:rsidRPr="006A02C2">
        <w:rPr>
          <w:lang w:val="en-CA"/>
        </w:rPr>
        <w:t>PostGIS</w:t>
      </w:r>
      <w:proofErr w:type="spellEnd"/>
      <w:r w:rsidR="00670B8F" w:rsidRPr="006A02C2">
        <w:rPr>
          <w:lang w:val="en-CA"/>
        </w:rPr>
        <w:t xml:space="preserve"> database. The latest v</w:t>
      </w:r>
      <w:r w:rsidR="00FE6DA3" w:rsidRPr="006A02C2">
        <w:rPr>
          <w:lang w:val="en-CA"/>
        </w:rPr>
        <w:t xml:space="preserve">ersions </w:t>
      </w:r>
      <w:r w:rsidR="00670B8F" w:rsidRPr="006A02C2">
        <w:rPr>
          <w:lang w:val="en-CA"/>
        </w:rPr>
        <w:t xml:space="preserve">of </w:t>
      </w:r>
      <w:proofErr w:type="spellStart"/>
      <w:r w:rsidR="004F1ED3" w:rsidRPr="006A02C2">
        <w:rPr>
          <w:lang w:val="en-CA"/>
        </w:rPr>
        <w:t>OpenJUMP</w:t>
      </w:r>
      <w:proofErr w:type="spellEnd"/>
      <w:r w:rsidR="004F1ED3" w:rsidRPr="006A02C2">
        <w:rPr>
          <w:lang w:val="en-CA"/>
        </w:rPr>
        <w:t xml:space="preserve"> GIS can be </w:t>
      </w:r>
      <w:r w:rsidR="00670B8F" w:rsidRPr="006A02C2">
        <w:rPr>
          <w:lang w:val="en-CA"/>
        </w:rPr>
        <w:t xml:space="preserve">obtained from </w:t>
      </w:r>
      <w:r w:rsidR="00FE6DA3" w:rsidRPr="006A02C2">
        <w:rPr>
          <w:lang w:val="en-CA"/>
        </w:rPr>
        <w:t>here:</w:t>
      </w:r>
      <w:r w:rsidR="00670B8F" w:rsidRPr="006A02C2">
        <w:rPr>
          <w:lang w:val="en-CA"/>
        </w:rPr>
        <w:t xml:space="preserve"> </w:t>
      </w:r>
      <w:hyperlink r:id="rId20" w:history="1">
        <w:r w:rsidR="00670B8F" w:rsidRPr="006A02C2">
          <w:rPr>
            <w:rStyle w:val="Hyperlink"/>
            <w:lang w:val="en-CA"/>
          </w:rPr>
          <w:t>http://sourceforge.net/projects/jump-pilot/files/OpenJUMP/</w:t>
        </w:r>
      </w:hyperlink>
      <w:r w:rsidR="00670B8F" w:rsidRPr="006A02C2">
        <w:rPr>
          <w:lang w:val="en-CA"/>
        </w:rPr>
        <w:t xml:space="preserve"> or from the </w:t>
      </w:r>
      <w:proofErr w:type="spellStart"/>
      <w:r w:rsidR="00670B8F" w:rsidRPr="006A02C2">
        <w:rPr>
          <w:lang w:val="en-CA"/>
        </w:rPr>
        <w:t>OpenJUMP</w:t>
      </w:r>
      <w:proofErr w:type="spellEnd"/>
      <w:r w:rsidR="00670B8F" w:rsidRPr="006A02C2">
        <w:rPr>
          <w:lang w:val="en-CA"/>
        </w:rPr>
        <w:t xml:space="preserve"> Wiki </w:t>
      </w:r>
      <w:hyperlink r:id="rId21" w:history="1">
        <w:r w:rsidR="00670B8F" w:rsidRPr="006A02C2">
          <w:rPr>
            <w:rStyle w:val="Hyperlink"/>
            <w:lang w:val="en-CA"/>
          </w:rPr>
          <w:t>http://sourceforge.net/apps/mediawiki/jump-pilot/index.php?title=Main_Page</w:t>
        </w:r>
      </w:hyperlink>
      <w:r w:rsidR="00670B8F" w:rsidRPr="006A02C2">
        <w:rPr>
          <w:lang w:val="en-CA"/>
        </w:rPr>
        <w:t xml:space="preserve"> which is also the best source for learning about </w:t>
      </w:r>
      <w:proofErr w:type="spellStart"/>
      <w:r w:rsidR="00670B8F" w:rsidRPr="006A02C2">
        <w:rPr>
          <w:lang w:val="en-CA"/>
        </w:rPr>
        <w:t>OpenJUMP</w:t>
      </w:r>
      <w:proofErr w:type="spellEnd"/>
      <w:r w:rsidR="00670B8F" w:rsidRPr="006A02C2">
        <w:rPr>
          <w:lang w:val="en-CA"/>
        </w:rPr>
        <w:t>.</w:t>
      </w:r>
      <w:r w:rsidR="00FE6DA3" w:rsidRPr="006A02C2">
        <w:rPr>
          <w:lang w:val="en-CA"/>
        </w:rPr>
        <w:t xml:space="preserve"> </w:t>
      </w:r>
      <w:r w:rsidR="004F1ED3" w:rsidRPr="006A02C2">
        <w:rPr>
          <w:lang w:val="en-CA"/>
        </w:rPr>
        <w:t xml:space="preserve"> </w:t>
      </w:r>
    </w:p>
    <w:p w14:paraId="0A64D957" w14:textId="77777777" w:rsidR="00740AE4" w:rsidRDefault="00740AE4">
      <w:pPr>
        <w:suppressAutoHyphens w:val="0"/>
        <w:jc w:val="left"/>
        <w:rPr>
          <w:b/>
          <w:kern w:val="1"/>
          <w:sz w:val="22"/>
          <w:lang w:val="en-CA"/>
        </w:rPr>
      </w:pPr>
      <w:r>
        <w:br w:type="page"/>
      </w:r>
    </w:p>
    <w:p w14:paraId="3182B8C7" w14:textId="7A437ED0" w:rsidR="00B1708D" w:rsidRPr="006A02C2" w:rsidRDefault="00E23AC4" w:rsidP="00015017">
      <w:pPr>
        <w:pStyle w:val="Heading1"/>
      </w:pPr>
      <w:bookmarkStart w:id="7" w:name="_Toc222835565"/>
      <w:r w:rsidRPr="006A02C2">
        <w:lastRenderedPageBreak/>
        <w:t>Loading Data</w:t>
      </w:r>
      <w:bookmarkEnd w:id="7"/>
    </w:p>
    <w:p w14:paraId="7EF774C5" w14:textId="2E3EE4D4" w:rsidR="00E23AC4" w:rsidRPr="006A02C2" w:rsidRDefault="00E23AC4" w:rsidP="00E23AC4">
      <w:pPr>
        <w:rPr>
          <w:lang w:val="en-CA"/>
        </w:rPr>
      </w:pPr>
      <w:r w:rsidRPr="006A02C2">
        <w:rPr>
          <w:lang w:val="en-CA"/>
        </w:rPr>
        <w:t xml:space="preserve">With </w:t>
      </w: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xml:space="preserve"> </w:t>
      </w:r>
      <w:r w:rsidR="00BC552E">
        <w:rPr>
          <w:lang w:val="en-CA"/>
        </w:rPr>
        <w:t xml:space="preserve">you can load your GPS </w:t>
      </w:r>
      <w:r w:rsidRPr="006A02C2">
        <w:rPr>
          <w:lang w:val="en-CA"/>
        </w:rPr>
        <w:t>tracking data</w:t>
      </w:r>
      <w:r w:rsidR="00BC552E">
        <w:rPr>
          <w:lang w:val="en-CA"/>
        </w:rPr>
        <w:t>,</w:t>
      </w:r>
      <w:r w:rsidRPr="006A02C2">
        <w:rPr>
          <w:lang w:val="en-CA"/>
        </w:rPr>
        <w:t xml:space="preserve"> as well as other types of ge</w:t>
      </w:r>
      <w:r w:rsidR="00BC552E">
        <w:rPr>
          <w:lang w:val="en-CA"/>
        </w:rPr>
        <w:t>ographic data (i.e. mapping data)</w:t>
      </w:r>
      <w:r w:rsidRPr="006A02C2">
        <w:rPr>
          <w:lang w:val="en-CA"/>
        </w:rPr>
        <w:t xml:space="preserve"> for analysis and map creation. We will describe the supported data formats and the requirements for the movement data. However, we will start with loading an example dataset.  </w:t>
      </w:r>
    </w:p>
    <w:p w14:paraId="76479888" w14:textId="77777777" w:rsidR="00E23AC4" w:rsidRPr="00015017" w:rsidRDefault="00E23AC4" w:rsidP="00015017">
      <w:pPr>
        <w:pStyle w:val="Heading2"/>
      </w:pPr>
      <w:bookmarkStart w:id="8" w:name="_Toc222835566"/>
      <w:r w:rsidRPr="00015017">
        <w:t>Loading a Tracking Sample Dataset</w:t>
      </w:r>
      <w:bookmarkEnd w:id="8"/>
    </w:p>
    <w:p w14:paraId="33B39A0F" w14:textId="771B6556" w:rsidR="00E23AC4" w:rsidRPr="006A02C2" w:rsidRDefault="00E23AC4" w:rsidP="00E23AC4">
      <w:pPr>
        <w:pStyle w:val="BodyText"/>
        <w:rPr>
          <w:lang w:val="en-CA"/>
        </w:rPr>
      </w:pP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xml:space="preserve"> should come with a sample dataset. It contains about 14 artificial grizzly bear GPS points. “Artificial” refers here to the coordinate of the points, not </w:t>
      </w:r>
      <w:r w:rsidR="006A2693" w:rsidRPr="006A02C2">
        <w:rPr>
          <w:lang w:val="en-CA"/>
        </w:rPr>
        <w:t xml:space="preserve">to </w:t>
      </w:r>
      <w:r w:rsidRPr="006A02C2">
        <w:rPr>
          <w:lang w:val="en-CA"/>
        </w:rPr>
        <w:t>the characteristics of the points</w:t>
      </w:r>
      <w:r w:rsidR="006A2693" w:rsidRPr="006A02C2">
        <w:rPr>
          <w:lang w:val="en-CA"/>
        </w:rPr>
        <w:t xml:space="preserve"> to each other</w:t>
      </w:r>
      <w:r w:rsidRPr="006A02C2">
        <w:rPr>
          <w:lang w:val="en-CA"/>
        </w:rPr>
        <w:t xml:space="preserve"> or the time information. </w:t>
      </w:r>
      <w:r w:rsidR="006A2693" w:rsidRPr="006A02C2">
        <w:rPr>
          <w:lang w:val="en-CA"/>
        </w:rPr>
        <w:t xml:space="preserve">The real location was disclosed due to data restrictions that should ensure wildlife protection. You can find the dataset in the subfolder </w:t>
      </w:r>
      <w:r w:rsidR="00ED48C1" w:rsidRPr="006A02C2">
        <w:rPr>
          <w:lang w:val="en-CA"/>
        </w:rPr>
        <w:t>“</w:t>
      </w:r>
      <w:r w:rsidR="006A2693" w:rsidRPr="006A02C2">
        <w:rPr>
          <w:lang w:val="en-CA"/>
        </w:rPr>
        <w:t>/</w:t>
      </w:r>
      <w:proofErr w:type="spellStart"/>
      <w:r w:rsidR="006A2693" w:rsidRPr="006A02C2">
        <w:rPr>
          <w:lang w:val="en-CA"/>
        </w:rPr>
        <w:t>testdata</w:t>
      </w:r>
      <w:proofErr w:type="spellEnd"/>
      <w:r w:rsidR="006A2693" w:rsidRPr="006A02C2">
        <w:rPr>
          <w:lang w:val="en-CA"/>
        </w:rPr>
        <w:t>/</w:t>
      </w:r>
      <w:r w:rsidR="00ED48C1" w:rsidRPr="006A02C2">
        <w:rPr>
          <w:lang w:val="en-CA"/>
        </w:rPr>
        <w:t>”</w:t>
      </w:r>
      <w:r w:rsidR="006A2693" w:rsidRPr="006A02C2">
        <w:rPr>
          <w:lang w:val="en-CA"/>
        </w:rPr>
        <w:t xml:space="preserve"> and the file with the GPS data named: “</w:t>
      </w:r>
      <w:proofErr w:type="spellStart"/>
      <w:r w:rsidR="009C2BE6" w:rsidRPr="009C2BE6">
        <w:rPr>
          <w:lang w:val="en-CA"/>
        </w:rPr>
        <w:t>gb_tracking_sampledata.jml</w:t>
      </w:r>
      <w:proofErr w:type="spellEnd"/>
      <w:r w:rsidR="006A2693" w:rsidRPr="006A02C2">
        <w:rPr>
          <w:lang w:val="en-CA"/>
        </w:rPr>
        <w:t xml:space="preserve">”. </w:t>
      </w:r>
      <w:r w:rsidRPr="006A02C2">
        <w:rPr>
          <w:lang w:val="en-CA"/>
        </w:rPr>
        <w:t xml:space="preserve">The dataset is stored in </w:t>
      </w:r>
      <w:proofErr w:type="spellStart"/>
      <w:r w:rsidRPr="006A02C2">
        <w:rPr>
          <w:lang w:val="en-CA"/>
        </w:rPr>
        <w:t>OpenJUMP</w:t>
      </w:r>
      <w:r w:rsidR="006A2693" w:rsidRPr="006A02C2">
        <w:rPr>
          <w:lang w:val="en-CA"/>
        </w:rPr>
        <w:t>s</w:t>
      </w:r>
      <w:proofErr w:type="spellEnd"/>
      <w:r w:rsidRPr="006A02C2">
        <w:rPr>
          <w:lang w:val="en-CA"/>
        </w:rPr>
        <w:t xml:space="preserve"> own *.</w:t>
      </w:r>
      <w:proofErr w:type="spellStart"/>
      <w:r w:rsidRPr="006A02C2">
        <w:rPr>
          <w:lang w:val="en-CA"/>
        </w:rPr>
        <w:t>jml</w:t>
      </w:r>
      <w:proofErr w:type="spellEnd"/>
      <w:r w:rsidRPr="006A02C2">
        <w:rPr>
          <w:lang w:val="en-CA"/>
        </w:rPr>
        <w:t xml:space="preserve"> format, which is a special </w:t>
      </w:r>
      <w:r w:rsidR="00BC552E">
        <w:rPr>
          <w:lang w:val="en-CA"/>
        </w:rPr>
        <w:t xml:space="preserve">Geographic </w:t>
      </w:r>
      <w:proofErr w:type="spellStart"/>
      <w:r w:rsidR="00BC552E">
        <w:rPr>
          <w:lang w:val="en-CA"/>
        </w:rPr>
        <w:t>Markup</w:t>
      </w:r>
      <w:proofErr w:type="spellEnd"/>
      <w:r w:rsidR="00BC552E">
        <w:rPr>
          <w:lang w:val="en-CA"/>
        </w:rPr>
        <w:t xml:space="preserve"> Language (</w:t>
      </w:r>
      <w:r w:rsidRPr="006A02C2">
        <w:rPr>
          <w:lang w:val="en-CA"/>
        </w:rPr>
        <w:t>GML</w:t>
      </w:r>
      <w:r w:rsidR="00BC552E">
        <w:rPr>
          <w:lang w:val="en-CA"/>
        </w:rPr>
        <w:t>)</w:t>
      </w:r>
      <w:r w:rsidRPr="006A02C2">
        <w:rPr>
          <w:lang w:val="en-CA"/>
        </w:rPr>
        <w:t xml:space="preserve"> format</w:t>
      </w:r>
      <w:r w:rsidR="006A2693" w:rsidRPr="006A02C2">
        <w:rPr>
          <w:lang w:val="en-CA"/>
        </w:rPr>
        <w:t>. But, as we will outline below, it is also possible to load points stored in *.</w:t>
      </w:r>
      <w:proofErr w:type="spellStart"/>
      <w:r w:rsidR="006A2693" w:rsidRPr="006A02C2">
        <w:rPr>
          <w:lang w:val="en-CA"/>
        </w:rPr>
        <w:t>shp</w:t>
      </w:r>
      <w:proofErr w:type="spellEnd"/>
      <w:r w:rsidR="006A2693" w:rsidRPr="006A02C2">
        <w:rPr>
          <w:lang w:val="en-CA"/>
        </w:rPr>
        <w:t xml:space="preserve"> files</w:t>
      </w:r>
      <w:r w:rsidR="00BC552E">
        <w:rPr>
          <w:lang w:val="en-CA"/>
        </w:rPr>
        <w:t xml:space="preserve"> or *.</w:t>
      </w:r>
      <w:proofErr w:type="spellStart"/>
      <w:r w:rsidR="00BC552E">
        <w:rPr>
          <w:lang w:val="en-CA"/>
        </w:rPr>
        <w:t>csv</w:t>
      </w:r>
      <w:proofErr w:type="spellEnd"/>
      <w:r w:rsidR="00BC552E">
        <w:rPr>
          <w:lang w:val="en-CA"/>
        </w:rPr>
        <w:t xml:space="preserve"> files</w:t>
      </w:r>
      <w:r w:rsidR="006A2693" w:rsidRPr="006A02C2">
        <w:rPr>
          <w:lang w:val="en-CA"/>
        </w:rPr>
        <w:t xml:space="preserve">. </w:t>
      </w:r>
    </w:p>
    <w:p w14:paraId="0C2A06A5" w14:textId="77777777" w:rsidR="00E23AC4" w:rsidRPr="006A02C2" w:rsidRDefault="006A2693" w:rsidP="002E381E">
      <w:pPr>
        <w:pStyle w:val="BodyText"/>
        <w:rPr>
          <w:lang w:val="en-CA"/>
        </w:rPr>
      </w:pPr>
      <w:r w:rsidRPr="006A02C2">
        <w:rPr>
          <w:lang w:val="en-CA"/>
        </w:rPr>
        <w:t xml:space="preserve">To load the </w:t>
      </w:r>
      <w:r w:rsidR="00C720E5" w:rsidRPr="006A02C2">
        <w:rPr>
          <w:lang w:val="en-CA"/>
        </w:rPr>
        <w:t>dataset go to menu entry [</w:t>
      </w:r>
      <w:r w:rsidR="00C720E5" w:rsidRPr="006A02C2">
        <w:rPr>
          <w:b/>
          <w:lang w:val="en-CA"/>
        </w:rPr>
        <w:t>File&gt;Open…</w:t>
      </w:r>
      <w:r w:rsidR="00C720E5" w:rsidRPr="006A02C2">
        <w:rPr>
          <w:lang w:val="en-CA"/>
        </w:rPr>
        <w:t>], select the symbol for “</w:t>
      </w:r>
      <w:r w:rsidR="00C720E5" w:rsidRPr="006A02C2">
        <w:rPr>
          <w:b/>
          <w:lang w:val="en-CA"/>
        </w:rPr>
        <w:t>File</w:t>
      </w:r>
      <w:r w:rsidR="00C720E5" w:rsidRPr="006A02C2">
        <w:rPr>
          <w:lang w:val="en-CA"/>
        </w:rPr>
        <w:t xml:space="preserve">” in the left sidebar, and browse to the </w:t>
      </w:r>
      <w:r w:rsidR="00682D26" w:rsidRPr="006A02C2">
        <w:rPr>
          <w:lang w:val="en-CA"/>
        </w:rPr>
        <w:t>/</w:t>
      </w:r>
      <w:proofErr w:type="spellStart"/>
      <w:r w:rsidR="00C720E5" w:rsidRPr="006A02C2">
        <w:rPr>
          <w:i/>
          <w:lang w:val="en-CA"/>
        </w:rPr>
        <w:t>testdata</w:t>
      </w:r>
      <w:proofErr w:type="spellEnd"/>
      <w:r w:rsidR="00682D26" w:rsidRPr="006A02C2">
        <w:rPr>
          <w:lang w:val="en-CA"/>
        </w:rPr>
        <w:t>/</w:t>
      </w:r>
      <w:r w:rsidR="00C720E5" w:rsidRPr="006A02C2">
        <w:rPr>
          <w:lang w:val="en-CA"/>
        </w:rPr>
        <w:t xml:space="preserve"> subfolder. Select the file “</w:t>
      </w:r>
      <w:proofErr w:type="spellStart"/>
      <w:r w:rsidR="009C2BE6" w:rsidRPr="009C2BE6">
        <w:rPr>
          <w:lang w:val="en-CA"/>
        </w:rPr>
        <w:t>gb_tracking_sampledata.jml</w:t>
      </w:r>
      <w:proofErr w:type="spellEnd"/>
      <w:r w:rsidR="00C720E5" w:rsidRPr="006A02C2">
        <w:rPr>
          <w:lang w:val="en-CA"/>
        </w:rPr>
        <w:t>” and click the [</w:t>
      </w:r>
      <w:r w:rsidR="00C720E5" w:rsidRPr="006A02C2">
        <w:rPr>
          <w:b/>
          <w:lang w:val="en-CA"/>
        </w:rPr>
        <w:t>Finish</w:t>
      </w:r>
      <w:r w:rsidR="00C720E5" w:rsidRPr="006A02C2">
        <w:rPr>
          <w:lang w:val="en-CA"/>
        </w:rPr>
        <w:t xml:space="preserve">] button. You should see now the </w:t>
      </w:r>
      <w:r w:rsidR="007C5D55" w:rsidRPr="006A02C2">
        <w:rPr>
          <w:lang w:val="en-CA"/>
        </w:rPr>
        <w:t>image</w:t>
      </w:r>
      <w:r w:rsidR="00C720E5" w:rsidRPr="006A02C2">
        <w:rPr>
          <w:lang w:val="en-CA"/>
        </w:rPr>
        <w:t xml:space="preserve"> </w:t>
      </w:r>
      <w:r w:rsidR="00C720E5" w:rsidRPr="00F0146D">
        <w:rPr>
          <w:lang w:val="en-CA"/>
        </w:rPr>
        <w:t xml:space="preserve">shown in </w:t>
      </w:r>
      <w:r w:rsidR="00C720E5" w:rsidRPr="00890B4C">
        <w:rPr>
          <w:highlight w:val="cyan"/>
          <w:lang w:val="en-CA"/>
        </w:rPr>
        <w:t>Figure 1</w:t>
      </w:r>
      <w:r w:rsidR="00C720E5" w:rsidRPr="00F0146D">
        <w:rPr>
          <w:lang w:val="en-CA"/>
        </w:rPr>
        <w:t>.</w:t>
      </w:r>
    </w:p>
    <w:p w14:paraId="434DAF93" w14:textId="2CF96EB1" w:rsidR="00F3016D" w:rsidRPr="006A02C2" w:rsidRDefault="008D1FDF" w:rsidP="002E381E">
      <w:pPr>
        <w:pStyle w:val="BodyText"/>
        <w:rPr>
          <w:lang w:val="en-CA"/>
        </w:rPr>
      </w:pPr>
      <w:r>
        <w:rPr>
          <w:noProof/>
          <w:lang w:val="en-US" w:eastAsia="en-US"/>
        </w:rPr>
        <mc:AlternateContent>
          <mc:Choice Requires="wps">
            <w:drawing>
              <wp:anchor distT="0" distB="71755" distL="114935" distR="114935" simplePos="0" relativeHeight="251642880" behindDoc="0" locked="0" layoutInCell="1" allowOverlap="1" wp14:anchorId="337F39AE" wp14:editId="35470324">
                <wp:simplePos x="0" y="0"/>
                <wp:positionH relativeFrom="column">
                  <wp:posOffset>-38735</wp:posOffset>
                </wp:positionH>
                <wp:positionV relativeFrom="paragraph">
                  <wp:posOffset>29210</wp:posOffset>
                </wp:positionV>
                <wp:extent cx="5723890" cy="4224020"/>
                <wp:effectExtent l="0" t="0" r="0" b="0"/>
                <wp:wrapTopAndBottom/>
                <wp:docPr id="6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422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78FDA8" w14:textId="77777777" w:rsidR="00720C7D" w:rsidRPr="00880230" w:rsidRDefault="00720C7D" w:rsidP="00B276B6">
                            <w:pPr>
                              <w:pStyle w:val="FootnoteText"/>
                              <w:jc w:val="center"/>
                              <w:rPr>
                                <w:rFonts w:ascii="Arial Narrow" w:hAnsi="Arial Narrow"/>
                                <w:sz w:val="6"/>
                                <w:szCs w:val="6"/>
                              </w:rPr>
                            </w:pPr>
                          </w:p>
                          <w:p w14:paraId="2AA7FEEF" w14:textId="77777777" w:rsidR="00720C7D" w:rsidRPr="00447F12" w:rsidRDefault="00720C7D" w:rsidP="00447F12">
                            <w:pPr>
                              <w:pStyle w:val="FootnoteText"/>
                              <w:jc w:val="center"/>
                              <w:rPr>
                                <w:rFonts w:ascii="Arial Narrow" w:hAnsi="Arial Narrow"/>
                              </w:rPr>
                            </w:pPr>
                            <w:r>
                              <w:rPr>
                                <w:rFonts w:ascii="Arial Narrow" w:hAnsi="Arial Narrow"/>
                                <w:noProof/>
                                <w:lang w:eastAsia="en-US"/>
                              </w:rPr>
                              <w:drawing>
                                <wp:inline distT="0" distB="0" distL="0" distR="0" wp14:anchorId="7F44F3EA" wp14:editId="134E4AA7">
                                  <wp:extent cx="5715000" cy="3705225"/>
                                  <wp:effectExtent l="0" t="0" r="0" b="9525"/>
                                  <wp:docPr id="4" name="Picture 4" descr="oj_with_sampl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j_with_sampledatas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p>
                          <w:p w14:paraId="09EBD5B1" w14:textId="730A1125" w:rsidR="00720C7D" w:rsidRPr="00447F12" w:rsidRDefault="00720C7D" w:rsidP="00447F12">
                            <w:pPr>
                              <w:pStyle w:val="FigureCaption"/>
                            </w:pPr>
                            <w:r w:rsidRPr="007D43E5">
                              <w:rPr>
                                <w:b/>
                              </w:rPr>
                              <w:t>Figure 1</w:t>
                            </w:r>
                            <w:r w:rsidRPr="00447F12">
                              <w:t xml:space="preserve">. </w:t>
                            </w:r>
                            <w:proofErr w:type="spellStart"/>
                            <w:r w:rsidRPr="00447F12">
                              <w:t>OpenJUMP</w:t>
                            </w:r>
                            <w:proofErr w:type="spellEnd"/>
                            <w:r w:rsidRPr="00447F12">
                              <w:t xml:space="preserve"> </w:t>
                            </w:r>
                            <w:proofErr w:type="spellStart"/>
                            <w:r w:rsidRPr="00447F12">
                              <w:t>HoRAE</w:t>
                            </w:r>
                            <w:proofErr w:type="spellEnd"/>
                            <w:r w:rsidRPr="00447F12">
                              <w:t xml:space="preserve"> with the sample data loaded.</w:t>
                            </w:r>
                            <w:r>
                              <w:t xml:space="preserve"> The menu “MOVEAN” contains all the functions for home range estimation and analysis that are added to </w:t>
                            </w:r>
                            <w:proofErr w:type="spellStart"/>
                            <w:r>
                              <w:t>OpenJUMP</w:t>
                            </w:r>
                            <w:proofErr w:type="spellEnd"/>
                            <w:r>
                              <w:t xml:space="preserve"> by the toolbox.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3pt;margin-top:2.3pt;width:450.7pt;height:332.6pt;z-index:251642880;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" stroked="f">
                <v:textbox inset="0,0,0,0">
                  <w:txbxContent>
                    <w:p w14:paraId="4678FDA8" w14:textId="77777777" w:rsidR="00720C7D" w:rsidRPr="00880230" w:rsidRDefault="00720C7D" w:rsidP="00B276B6">
                      <w:pPr>
                        <w:pStyle w:val="FootnoteText"/>
                        <w:jc w:val="center"/>
                        <w:rPr>
                          <w:rFonts w:ascii="Arial Narrow" w:hAnsi="Arial Narrow"/>
                          <w:sz w:val="6"/>
                          <w:szCs w:val="6"/>
                        </w:rPr>
                      </w:pPr>
                    </w:p>
                    <w:p w14:paraId="2AA7FEEF" w14:textId="77777777" w:rsidR="00720C7D" w:rsidRPr="00447F12" w:rsidRDefault="00720C7D" w:rsidP="00447F12">
                      <w:pPr>
                        <w:pStyle w:val="FootnoteText"/>
                        <w:jc w:val="center"/>
                        <w:rPr>
                          <w:rFonts w:ascii="Arial Narrow" w:hAnsi="Arial Narrow"/>
                        </w:rPr>
                      </w:pPr>
                      <w:r>
                        <w:rPr>
                          <w:rFonts w:ascii="Arial Narrow" w:hAnsi="Arial Narrow"/>
                          <w:noProof/>
                          <w:lang w:eastAsia="en-US"/>
                        </w:rPr>
                        <w:drawing>
                          <wp:inline distT="0" distB="0" distL="0" distR="0" wp14:anchorId="7F44F3EA" wp14:editId="134E4AA7">
                            <wp:extent cx="5715000" cy="3705225"/>
                            <wp:effectExtent l="0" t="0" r="0" b="9525"/>
                            <wp:docPr id="4" name="Picture 4" descr="oj_with_sampl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j_with_sampledatas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p>
                    <w:p w14:paraId="09EBD5B1" w14:textId="730A1125" w:rsidR="00720C7D" w:rsidRPr="00447F12" w:rsidRDefault="00720C7D" w:rsidP="00447F12">
                      <w:pPr>
                        <w:pStyle w:val="FigureCaption"/>
                      </w:pPr>
                      <w:r w:rsidRPr="007D43E5">
                        <w:rPr>
                          <w:b/>
                        </w:rPr>
                        <w:t>Figure 1</w:t>
                      </w:r>
                      <w:r w:rsidRPr="00447F12">
                        <w:t xml:space="preserve">. </w:t>
                      </w:r>
                      <w:proofErr w:type="spellStart"/>
                      <w:r w:rsidRPr="00447F12">
                        <w:t>OpenJUMP</w:t>
                      </w:r>
                      <w:proofErr w:type="spellEnd"/>
                      <w:r w:rsidRPr="00447F12">
                        <w:t xml:space="preserve"> </w:t>
                      </w:r>
                      <w:proofErr w:type="spellStart"/>
                      <w:r w:rsidRPr="00447F12">
                        <w:t>HoRAE</w:t>
                      </w:r>
                      <w:proofErr w:type="spellEnd"/>
                      <w:r w:rsidRPr="00447F12">
                        <w:t xml:space="preserve"> with the sample data loaded.</w:t>
                      </w:r>
                      <w:r>
                        <w:t xml:space="preserve"> The menu “MOVEAN” contains all the functions for home range estimation and analysis that are added to </w:t>
                      </w:r>
                      <w:proofErr w:type="spellStart"/>
                      <w:r>
                        <w:t>OpenJUMP</w:t>
                      </w:r>
                      <w:proofErr w:type="spellEnd"/>
                      <w:r>
                        <w:t xml:space="preserve"> by the toolbox. </w:t>
                      </w:r>
                      <w:r w:rsidRPr="00447F12">
                        <w:t xml:space="preserve">   </w:t>
                      </w:r>
                    </w:p>
                  </w:txbxContent>
                </v:textbox>
                <w10:wrap type="topAndBottom"/>
              </v:shape>
            </w:pict>
          </mc:Fallback>
        </mc:AlternateContent>
      </w:r>
      <w:r w:rsidR="00F3016D" w:rsidRPr="006A02C2">
        <w:rPr>
          <w:lang w:val="en-CA"/>
        </w:rPr>
        <w:t xml:space="preserve">Please note that </w:t>
      </w:r>
      <w:proofErr w:type="spellStart"/>
      <w:r w:rsidR="00F3016D" w:rsidRPr="006A02C2">
        <w:rPr>
          <w:lang w:val="en-CA"/>
        </w:rPr>
        <w:t>OpenJUMP</w:t>
      </w:r>
      <w:proofErr w:type="spellEnd"/>
      <w:r w:rsidR="00F3016D" w:rsidRPr="006A02C2">
        <w:rPr>
          <w:lang w:val="en-CA"/>
        </w:rPr>
        <w:t xml:space="preserve"> in </w:t>
      </w:r>
      <w:r w:rsidR="007C5D55" w:rsidRPr="006A02C2">
        <w:rPr>
          <w:lang w:val="en-CA"/>
        </w:rPr>
        <w:t>its</w:t>
      </w:r>
      <w:r w:rsidR="00F3016D" w:rsidRPr="006A02C2">
        <w:rPr>
          <w:lang w:val="en-CA"/>
        </w:rPr>
        <w:t xml:space="preserve"> current version </w:t>
      </w:r>
      <w:r w:rsidR="00AA20F7" w:rsidRPr="006A02C2">
        <w:rPr>
          <w:lang w:val="en-CA"/>
        </w:rPr>
        <w:t>(v 1.</w:t>
      </w:r>
      <w:r w:rsidR="00BC552E">
        <w:rPr>
          <w:lang w:val="en-CA"/>
        </w:rPr>
        <w:t>6</w:t>
      </w:r>
      <w:r w:rsidR="00AA20F7" w:rsidRPr="006A02C2">
        <w:rPr>
          <w:lang w:val="en-CA"/>
        </w:rPr>
        <w:t xml:space="preserve">) </w:t>
      </w:r>
      <w:r w:rsidR="00F3016D" w:rsidRPr="006A02C2">
        <w:rPr>
          <w:lang w:val="en-CA"/>
        </w:rPr>
        <w:t xml:space="preserve">does not care about map projections or coordinate systems. </w:t>
      </w:r>
      <w:proofErr w:type="spellStart"/>
      <w:r w:rsidR="00F3016D" w:rsidRPr="006A02C2">
        <w:rPr>
          <w:lang w:val="en-CA"/>
        </w:rPr>
        <w:t>OpenJUMP</w:t>
      </w:r>
      <w:proofErr w:type="spellEnd"/>
      <w:r w:rsidR="00F3016D" w:rsidRPr="006A02C2">
        <w:rPr>
          <w:lang w:val="en-CA"/>
        </w:rPr>
        <w:t xml:space="preserve"> will assume that all data loaded are in the same coordinate system. For mor</w:t>
      </w:r>
      <w:r w:rsidR="00583F6C" w:rsidRPr="006A02C2">
        <w:rPr>
          <w:lang w:val="en-CA"/>
        </w:rPr>
        <w:t>e</w:t>
      </w:r>
      <w:r w:rsidR="00F3016D" w:rsidRPr="006A02C2">
        <w:rPr>
          <w:lang w:val="en-CA"/>
        </w:rPr>
        <w:t xml:space="preserve"> information </w:t>
      </w:r>
      <w:r w:rsidR="002E5DFC">
        <w:rPr>
          <w:lang w:val="en-CA"/>
        </w:rPr>
        <w:t>see below and the</w:t>
      </w:r>
      <w:r w:rsidR="00F3016D" w:rsidRPr="00F0146D">
        <w:rPr>
          <w:lang w:val="en-CA"/>
        </w:rPr>
        <w:t xml:space="preserve"> Notes section.</w:t>
      </w:r>
      <w:r w:rsidR="00F3016D" w:rsidRPr="006A02C2">
        <w:rPr>
          <w:lang w:val="en-CA"/>
        </w:rPr>
        <w:t xml:space="preserve"> </w:t>
      </w:r>
    </w:p>
    <w:p w14:paraId="165566C2" w14:textId="77777777" w:rsidR="00E23AC4" w:rsidRPr="006A02C2" w:rsidRDefault="00E23AC4" w:rsidP="00015017">
      <w:pPr>
        <w:pStyle w:val="Heading2"/>
      </w:pPr>
      <w:bookmarkStart w:id="9" w:name="_Toc222835567"/>
      <w:r w:rsidRPr="006A02C2">
        <w:t>Supported Spatial Data Formats</w:t>
      </w:r>
      <w:r w:rsidR="002E381E" w:rsidRPr="006A02C2">
        <w:t xml:space="preserve"> for Tracking Data</w:t>
      </w:r>
      <w:bookmarkEnd w:id="9"/>
    </w:p>
    <w:p w14:paraId="6553D779" w14:textId="77777777" w:rsidR="00941E94" w:rsidRPr="006A02C2" w:rsidRDefault="00F34159" w:rsidP="00E23AC4">
      <w:pPr>
        <w:pStyle w:val="BodyText"/>
        <w:rPr>
          <w:lang w:val="en-CA"/>
        </w:rPr>
      </w:pPr>
      <w:r w:rsidRPr="006A02C2">
        <w:rPr>
          <w:lang w:val="en-CA"/>
        </w:rPr>
        <w:t xml:space="preserve">The tracking data to be evaluated in </w:t>
      </w: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xml:space="preserve"> should be stored as point data. </w:t>
      </w:r>
      <w:proofErr w:type="spellStart"/>
      <w:r w:rsidR="00941E94" w:rsidRPr="006A02C2">
        <w:rPr>
          <w:lang w:val="en-CA"/>
        </w:rPr>
        <w:t>HoRAE</w:t>
      </w:r>
      <w:proofErr w:type="spellEnd"/>
      <w:r w:rsidR="00941E94" w:rsidRPr="006A02C2">
        <w:rPr>
          <w:lang w:val="en-CA"/>
        </w:rPr>
        <w:t xml:space="preserve"> </w:t>
      </w:r>
      <w:proofErr w:type="gramStart"/>
      <w:r w:rsidR="00941E94" w:rsidRPr="006A02C2">
        <w:rPr>
          <w:lang w:val="en-CA"/>
        </w:rPr>
        <w:t>can not</w:t>
      </w:r>
      <w:proofErr w:type="gramEnd"/>
      <w:r w:rsidR="00941E94" w:rsidRPr="006A02C2">
        <w:rPr>
          <w:lang w:val="en-CA"/>
        </w:rPr>
        <w:t xml:space="preserve"> read GPS data directly from a GPS receiver. Hence, the tracking data needs to be readout out from </w:t>
      </w:r>
      <w:r w:rsidR="00941E94" w:rsidRPr="006A02C2">
        <w:rPr>
          <w:lang w:val="en-CA"/>
        </w:rPr>
        <w:lastRenderedPageBreak/>
        <w:t xml:space="preserve">the receiver with </w:t>
      </w:r>
      <w:r w:rsidR="007C5D55" w:rsidRPr="006A02C2">
        <w:rPr>
          <w:lang w:val="en-CA"/>
        </w:rPr>
        <w:t>another</w:t>
      </w:r>
      <w:r w:rsidR="00941E94" w:rsidRPr="006A02C2">
        <w:rPr>
          <w:lang w:val="en-CA"/>
        </w:rPr>
        <w:t xml:space="preserve"> software</w:t>
      </w:r>
      <w:r w:rsidR="00F3016D" w:rsidRPr="00507776">
        <w:rPr>
          <w:rStyle w:val="FootnoteReference"/>
        </w:rPr>
        <w:footnoteReference w:id="4"/>
      </w:r>
      <w:r w:rsidR="00941E94" w:rsidRPr="006A02C2">
        <w:rPr>
          <w:lang w:val="en-CA"/>
        </w:rPr>
        <w:t xml:space="preserve"> and prepared for loading in </w:t>
      </w:r>
      <w:proofErr w:type="spellStart"/>
      <w:r w:rsidR="00941E94" w:rsidRPr="006A02C2">
        <w:rPr>
          <w:lang w:val="en-CA"/>
        </w:rPr>
        <w:t>OpenJUMP</w:t>
      </w:r>
      <w:proofErr w:type="spellEnd"/>
      <w:r w:rsidR="00941E94" w:rsidRPr="006A02C2">
        <w:rPr>
          <w:lang w:val="en-CA"/>
        </w:rPr>
        <w:t>. However, there exist</w:t>
      </w:r>
      <w:r w:rsidR="00F3016D" w:rsidRPr="006A02C2">
        <w:rPr>
          <w:lang w:val="en-CA"/>
        </w:rPr>
        <w:t>s</w:t>
      </w:r>
      <w:r w:rsidR="00941E94" w:rsidRPr="006A02C2">
        <w:rPr>
          <w:lang w:val="en-CA"/>
        </w:rPr>
        <w:t xml:space="preserve"> a </w:t>
      </w:r>
      <w:r w:rsidR="00941E94" w:rsidRPr="006A02C2">
        <w:rPr>
          <w:i/>
          <w:lang w:val="en-CA"/>
        </w:rPr>
        <w:t xml:space="preserve">GPS </w:t>
      </w:r>
      <w:r w:rsidR="00F3016D" w:rsidRPr="006A02C2">
        <w:rPr>
          <w:i/>
          <w:lang w:val="en-CA"/>
        </w:rPr>
        <w:t>E</w:t>
      </w:r>
      <w:r w:rsidR="00941E94" w:rsidRPr="006A02C2">
        <w:rPr>
          <w:i/>
          <w:lang w:val="en-CA"/>
        </w:rPr>
        <w:t>xtension</w:t>
      </w:r>
      <w:r w:rsidR="00941E94" w:rsidRPr="006A02C2">
        <w:rPr>
          <w:lang w:val="en-CA"/>
        </w:rPr>
        <w:t xml:space="preserve"> for </w:t>
      </w:r>
      <w:proofErr w:type="spellStart"/>
      <w:r w:rsidR="00941E94" w:rsidRPr="006A02C2">
        <w:rPr>
          <w:lang w:val="en-CA"/>
        </w:rPr>
        <w:t>OpenJUMP</w:t>
      </w:r>
      <w:proofErr w:type="spellEnd"/>
      <w:r w:rsidR="00941E94" w:rsidRPr="006A02C2">
        <w:rPr>
          <w:lang w:val="en-CA"/>
        </w:rPr>
        <w:t xml:space="preserve"> that can load data from a receiver, please see the following link for details: </w:t>
      </w:r>
      <w:hyperlink r:id="rId25" w:history="1">
        <w:r w:rsidR="00F3016D" w:rsidRPr="006A02C2">
          <w:rPr>
            <w:rStyle w:val="Hyperlink"/>
            <w:lang w:val="en-CA"/>
          </w:rPr>
          <w:t>http://sourceforge.net/apps/mediawiki/jump-pilot/index.php?title=GPS_Plugin</w:t>
        </w:r>
      </w:hyperlink>
      <w:proofErr w:type="gramStart"/>
      <w:r w:rsidR="00F3016D" w:rsidRPr="006A02C2">
        <w:rPr>
          <w:lang w:val="en-CA"/>
        </w:rPr>
        <w:t xml:space="preserve"> .</w:t>
      </w:r>
      <w:proofErr w:type="gramEnd"/>
    </w:p>
    <w:p w14:paraId="5C7E233C" w14:textId="47578E08" w:rsidR="00E23AC4" w:rsidRPr="006A02C2" w:rsidRDefault="00F34159" w:rsidP="00E23AC4">
      <w:pPr>
        <w:pStyle w:val="BodyText"/>
        <w:rPr>
          <w:lang w:val="en-CA"/>
        </w:rPr>
      </w:pPr>
      <w:r w:rsidRPr="006A02C2">
        <w:rPr>
          <w:lang w:val="en-CA"/>
        </w:rPr>
        <w:t xml:space="preserve">Besides the </w:t>
      </w:r>
      <w:proofErr w:type="spellStart"/>
      <w:r w:rsidRPr="006A02C2">
        <w:rPr>
          <w:lang w:val="en-CA"/>
        </w:rPr>
        <w:t>OpenJUMP</w:t>
      </w:r>
      <w:proofErr w:type="spellEnd"/>
      <w:r w:rsidRPr="006A02C2">
        <w:rPr>
          <w:lang w:val="en-CA"/>
        </w:rPr>
        <w:t xml:space="preserve"> specific *.</w:t>
      </w:r>
      <w:proofErr w:type="spellStart"/>
      <w:r w:rsidRPr="006A02C2">
        <w:rPr>
          <w:lang w:val="en-CA"/>
        </w:rPr>
        <w:t>jml</w:t>
      </w:r>
      <w:proofErr w:type="spellEnd"/>
      <w:r w:rsidR="00941E94" w:rsidRPr="006A02C2">
        <w:rPr>
          <w:lang w:val="en-CA"/>
        </w:rPr>
        <w:t xml:space="preserve"> format (i.e., JUMP GML)</w:t>
      </w:r>
      <w:r w:rsidRPr="006A02C2">
        <w:rPr>
          <w:lang w:val="en-CA"/>
        </w:rPr>
        <w:t xml:space="preserve"> used for the sample data</w:t>
      </w:r>
      <w:r w:rsidR="00E44561" w:rsidRPr="006A02C2">
        <w:rPr>
          <w:lang w:val="en-CA"/>
        </w:rPr>
        <w:t>set</w:t>
      </w:r>
      <w:r w:rsidRPr="006A02C2">
        <w:rPr>
          <w:lang w:val="en-CA"/>
        </w:rPr>
        <w:t>, other data</w:t>
      </w:r>
      <w:r w:rsidR="00941E94" w:rsidRPr="006A02C2">
        <w:rPr>
          <w:lang w:val="en-CA"/>
        </w:rPr>
        <w:t xml:space="preserve"> </w:t>
      </w:r>
      <w:r w:rsidRPr="006A02C2">
        <w:rPr>
          <w:lang w:val="en-CA"/>
        </w:rPr>
        <w:t xml:space="preserve">formats are supported by </w:t>
      </w:r>
      <w:proofErr w:type="spellStart"/>
      <w:r w:rsidRPr="006A02C2">
        <w:rPr>
          <w:lang w:val="en-CA"/>
        </w:rPr>
        <w:t>OpenJUMP</w:t>
      </w:r>
      <w:proofErr w:type="spellEnd"/>
      <w:r w:rsidRPr="006A02C2">
        <w:rPr>
          <w:lang w:val="en-CA"/>
        </w:rPr>
        <w:t xml:space="preserve">. </w:t>
      </w:r>
      <w:r w:rsidR="00941E94" w:rsidRPr="006A02C2">
        <w:rPr>
          <w:lang w:val="en-CA"/>
        </w:rPr>
        <w:t xml:space="preserve">Among those are: </w:t>
      </w:r>
      <w:r w:rsidR="00E44561" w:rsidRPr="006A02C2">
        <w:rPr>
          <w:lang w:val="en-CA"/>
        </w:rPr>
        <w:t>(</w:t>
      </w:r>
      <w:proofErr w:type="spellStart"/>
      <w:r w:rsidR="00E44561" w:rsidRPr="006A02C2">
        <w:rPr>
          <w:lang w:val="en-CA"/>
        </w:rPr>
        <w:t>i</w:t>
      </w:r>
      <w:proofErr w:type="spellEnd"/>
      <w:r w:rsidR="00E44561" w:rsidRPr="006A02C2">
        <w:rPr>
          <w:lang w:val="en-CA"/>
        </w:rPr>
        <w:t xml:space="preserve">) </w:t>
      </w:r>
      <w:proofErr w:type="spellStart"/>
      <w:r w:rsidR="00941E94" w:rsidRPr="002E5DFC">
        <w:rPr>
          <w:b/>
          <w:lang w:val="en-CA"/>
        </w:rPr>
        <w:t>Shapefiles</w:t>
      </w:r>
      <w:proofErr w:type="spellEnd"/>
      <w:r w:rsidR="00941E94" w:rsidRPr="006A02C2">
        <w:rPr>
          <w:lang w:val="en-CA"/>
        </w:rPr>
        <w:t xml:space="preserve"> </w:t>
      </w:r>
      <w:r w:rsidR="00941E94" w:rsidRPr="002E5DFC">
        <w:rPr>
          <w:b/>
          <w:lang w:val="en-CA"/>
        </w:rPr>
        <w:t>(*.</w:t>
      </w:r>
      <w:proofErr w:type="spellStart"/>
      <w:r w:rsidR="00941E94" w:rsidRPr="002E5DFC">
        <w:rPr>
          <w:b/>
          <w:lang w:val="en-CA"/>
        </w:rPr>
        <w:t>shp</w:t>
      </w:r>
      <w:proofErr w:type="spellEnd"/>
      <w:r w:rsidR="00941E94" w:rsidRPr="006A02C2">
        <w:rPr>
          <w:lang w:val="en-CA"/>
        </w:rPr>
        <w:t xml:space="preserve">), </w:t>
      </w:r>
      <w:r w:rsidR="00E44561" w:rsidRPr="006A02C2">
        <w:rPr>
          <w:lang w:val="en-CA"/>
        </w:rPr>
        <w:t xml:space="preserve">(ii) </w:t>
      </w:r>
      <w:r w:rsidR="00941E94" w:rsidRPr="006A02C2">
        <w:rPr>
          <w:lang w:val="en-CA"/>
        </w:rPr>
        <w:t>Feature Manipulation Engine (FME) GML (*.</w:t>
      </w:r>
      <w:proofErr w:type="spellStart"/>
      <w:r w:rsidR="00941E94" w:rsidRPr="006A02C2">
        <w:rPr>
          <w:lang w:val="en-CA"/>
        </w:rPr>
        <w:t>gml</w:t>
      </w:r>
      <w:proofErr w:type="spellEnd"/>
      <w:r w:rsidR="00941E94" w:rsidRPr="006A02C2">
        <w:rPr>
          <w:lang w:val="en-CA"/>
        </w:rPr>
        <w:t xml:space="preserve">), </w:t>
      </w:r>
      <w:r w:rsidR="00E44561" w:rsidRPr="006A02C2">
        <w:rPr>
          <w:lang w:val="en-CA"/>
        </w:rPr>
        <w:t xml:space="preserve">(iii) </w:t>
      </w:r>
      <w:r w:rsidR="00941E94" w:rsidRPr="006A02C2">
        <w:rPr>
          <w:lang w:val="en-CA"/>
        </w:rPr>
        <w:t>the Well Known Text (WKT) Format (*.</w:t>
      </w:r>
      <w:proofErr w:type="spellStart"/>
      <w:r w:rsidR="00941E94" w:rsidRPr="006A02C2">
        <w:rPr>
          <w:lang w:val="en-CA"/>
        </w:rPr>
        <w:t>wkt</w:t>
      </w:r>
      <w:proofErr w:type="spellEnd"/>
      <w:r w:rsidR="00941E94" w:rsidRPr="006A02C2">
        <w:rPr>
          <w:lang w:val="en-CA"/>
        </w:rPr>
        <w:t xml:space="preserve">), and </w:t>
      </w:r>
      <w:proofErr w:type="gramStart"/>
      <w:r w:rsidR="00E44561" w:rsidRPr="006A02C2">
        <w:rPr>
          <w:lang w:val="en-CA"/>
        </w:rPr>
        <w:t xml:space="preserve">(iv) </w:t>
      </w:r>
      <w:r w:rsidR="00941E94" w:rsidRPr="006A02C2">
        <w:rPr>
          <w:lang w:val="en-CA"/>
        </w:rPr>
        <w:t>the</w:t>
      </w:r>
      <w:proofErr w:type="gramEnd"/>
      <w:r w:rsidR="00941E94" w:rsidRPr="006A02C2">
        <w:rPr>
          <w:lang w:val="en-CA"/>
        </w:rPr>
        <w:t xml:space="preserve"> </w:t>
      </w:r>
      <w:r w:rsidR="00941E94" w:rsidRPr="002E5DFC">
        <w:rPr>
          <w:b/>
          <w:lang w:val="en-CA"/>
        </w:rPr>
        <w:t>Comma-Separ</w:t>
      </w:r>
      <w:r w:rsidR="00F04BAA" w:rsidRPr="002E5DFC">
        <w:rPr>
          <w:b/>
          <w:lang w:val="en-CA"/>
        </w:rPr>
        <w:t>ated Value</w:t>
      </w:r>
      <w:r w:rsidR="00F04BAA">
        <w:rPr>
          <w:lang w:val="en-CA"/>
        </w:rPr>
        <w:t xml:space="preserve"> (</w:t>
      </w:r>
      <w:r w:rsidR="00F04BAA" w:rsidRPr="002E5DFC">
        <w:rPr>
          <w:b/>
          <w:lang w:val="en-CA"/>
        </w:rPr>
        <w:t>CSV</w:t>
      </w:r>
      <w:r w:rsidR="00F04BAA">
        <w:rPr>
          <w:lang w:val="en-CA"/>
        </w:rPr>
        <w:t xml:space="preserve">) Format </w:t>
      </w:r>
      <w:r w:rsidR="00F04BAA" w:rsidRPr="002E5DFC">
        <w:rPr>
          <w:b/>
          <w:lang w:val="en-CA"/>
        </w:rPr>
        <w:t>(*.</w:t>
      </w:r>
      <w:proofErr w:type="spellStart"/>
      <w:r w:rsidR="00F04BAA" w:rsidRPr="002E5DFC">
        <w:rPr>
          <w:b/>
          <w:lang w:val="en-CA"/>
        </w:rPr>
        <w:t>csv</w:t>
      </w:r>
      <w:proofErr w:type="spellEnd"/>
      <w:r w:rsidR="00F04BAA">
        <w:rPr>
          <w:lang w:val="en-CA"/>
        </w:rPr>
        <w:t>)</w:t>
      </w:r>
      <w:r w:rsidR="00941E94" w:rsidRPr="006A02C2">
        <w:rPr>
          <w:lang w:val="en-CA"/>
        </w:rPr>
        <w:t>.</w:t>
      </w:r>
      <w:r w:rsidR="00ED48C1" w:rsidRPr="006A02C2">
        <w:rPr>
          <w:lang w:val="en-CA"/>
        </w:rPr>
        <w:t xml:space="preserve"> Similarly the reading of data in *.</w:t>
      </w:r>
      <w:proofErr w:type="spellStart"/>
      <w:r w:rsidR="00ED48C1" w:rsidRPr="006A02C2">
        <w:rPr>
          <w:lang w:val="en-CA"/>
        </w:rPr>
        <w:t>dxf</w:t>
      </w:r>
      <w:proofErr w:type="spellEnd"/>
      <w:r w:rsidR="00ED48C1" w:rsidRPr="006A02C2">
        <w:rPr>
          <w:lang w:val="en-CA"/>
        </w:rPr>
        <w:t xml:space="preserve"> format is possible if </w:t>
      </w:r>
      <w:r w:rsidR="00E44561" w:rsidRPr="006A02C2">
        <w:rPr>
          <w:lang w:val="en-CA"/>
        </w:rPr>
        <w:t>the</w:t>
      </w:r>
      <w:r w:rsidR="00ED48C1" w:rsidRPr="006A02C2">
        <w:rPr>
          <w:lang w:val="en-CA"/>
        </w:rPr>
        <w:t xml:space="preserve"> </w:t>
      </w:r>
      <w:r w:rsidR="00E44561" w:rsidRPr="006A02C2">
        <w:rPr>
          <w:lang w:val="en-CA"/>
        </w:rPr>
        <w:t>specific</w:t>
      </w:r>
      <w:r w:rsidR="00ED48C1" w:rsidRPr="006A02C2">
        <w:rPr>
          <w:lang w:val="en-CA"/>
        </w:rPr>
        <w:t xml:space="preserve"> plugin is added (see </w:t>
      </w:r>
      <w:r w:rsidR="00ED48C1" w:rsidRPr="00F0146D">
        <w:rPr>
          <w:lang w:val="en-CA"/>
        </w:rPr>
        <w:t>the Notes section)</w:t>
      </w:r>
      <w:r w:rsidR="00E44561" w:rsidRPr="00F0146D">
        <w:rPr>
          <w:lang w:val="en-CA"/>
        </w:rPr>
        <w:t>.</w:t>
      </w:r>
      <w:r w:rsidR="00ED48C1" w:rsidRPr="006A02C2">
        <w:rPr>
          <w:lang w:val="en-CA"/>
        </w:rPr>
        <w:t xml:space="preserve"> </w:t>
      </w:r>
    </w:p>
    <w:p w14:paraId="6E1A8C50" w14:textId="77777777" w:rsidR="00E23AC4" w:rsidRPr="006A02C2" w:rsidRDefault="00C13D54" w:rsidP="00015017">
      <w:pPr>
        <w:pStyle w:val="Heading2"/>
      </w:pPr>
      <w:bookmarkStart w:id="10" w:name="_Toc222835568"/>
      <w:r w:rsidRPr="006A02C2">
        <w:t xml:space="preserve">Tracking </w:t>
      </w:r>
      <w:r w:rsidR="008733B9" w:rsidRPr="006A02C2">
        <w:t>Dataset</w:t>
      </w:r>
      <w:r w:rsidR="00477E02" w:rsidRPr="006A02C2">
        <w:t>s</w:t>
      </w:r>
      <w:r w:rsidR="008733B9" w:rsidRPr="006A02C2">
        <w:t xml:space="preserve"> Requirements</w:t>
      </w:r>
      <w:bookmarkEnd w:id="10"/>
    </w:p>
    <w:p w14:paraId="0B85B8E6" w14:textId="223F06C0" w:rsidR="008733B9" w:rsidRPr="006A02C2" w:rsidRDefault="008733B9" w:rsidP="00E23AC4">
      <w:pPr>
        <w:pStyle w:val="BodyText"/>
        <w:rPr>
          <w:lang w:val="en-CA"/>
        </w:rPr>
      </w:pPr>
      <w:r w:rsidRPr="006A02C2">
        <w:rPr>
          <w:lang w:val="en-CA"/>
        </w:rPr>
        <w:t xml:space="preserve">The point datasets that </w:t>
      </w:r>
      <w:r w:rsidR="002E5DFC">
        <w:rPr>
          <w:lang w:val="en-CA"/>
        </w:rPr>
        <w:t>are to</w:t>
      </w:r>
      <w:r w:rsidRPr="006A02C2">
        <w:rPr>
          <w:lang w:val="en-CA"/>
        </w:rPr>
        <w:t xml:space="preserve"> be analysed need to fulfil some requirements: </w:t>
      </w:r>
    </w:p>
    <w:p w14:paraId="24130F52" w14:textId="77777777" w:rsidR="00380CEE" w:rsidRPr="006A02C2" w:rsidRDefault="008733B9" w:rsidP="00F93D30">
      <w:pPr>
        <w:pStyle w:val="BodyText"/>
        <w:numPr>
          <w:ilvl w:val="0"/>
          <w:numId w:val="6"/>
        </w:numPr>
        <w:rPr>
          <w:lang w:val="en-CA"/>
        </w:rPr>
      </w:pPr>
      <w:r w:rsidRPr="006A02C2">
        <w:rPr>
          <w:lang w:val="en-CA"/>
        </w:rPr>
        <w:t>First, the point coordinates [</w:t>
      </w:r>
      <w:proofErr w:type="spellStart"/>
      <w:r w:rsidRPr="006A02C2">
        <w:rPr>
          <w:lang w:val="en-CA"/>
        </w:rPr>
        <w:t>x</w:t>
      </w:r>
      <w:proofErr w:type="gramStart"/>
      <w:r w:rsidRPr="006A02C2">
        <w:rPr>
          <w:lang w:val="en-CA"/>
        </w:rPr>
        <w:t>,y</w:t>
      </w:r>
      <w:proofErr w:type="spellEnd"/>
      <w:proofErr w:type="gramEnd"/>
      <w:r w:rsidRPr="006A02C2">
        <w:rPr>
          <w:lang w:val="en-CA"/>
        </w:rPr>
        <w:t>] should be in a mapping projection, such as UTM. The coordinates should not be in geographic coordinates, i.e.</w:t>
      </w:r>
      <w:r w:rsidR="00380CEE" w:rsidRPr="006A02C2">
        <w:rPr>
          <w:lang w:val="en-CA"/>
        </w:rPr>
        <w:t xml:space="preserve"> not in</w:t>
      </w:r>
      <w:r w:rsidRPr="006A02C2">
        <w:rPr>
          <w:lang w:val="en-CA"/>
        </w:rPr>
        <w:t xml:space="preserve"> latitude and longitude</w:t>
      </w:r>
      <w:r w:rsidR="00380CEE" w:rsidRPr="006A02C2">
        <w:rPr>
          <w:lang w:val="en-CA"/>
        </w:rPr>
        <w:t xml:space="preserve"> in degrees</w:t>
      </w:r>
      <w:r w:rsidRPr="006A02C2">
        <w:rPr>
          <w:lang w:val="en-CA"/>
        </w:rPr>
        <w:t xml:space="preserve">. </w:t>
      </w:r>
      <w:r w:rsidR="007C5D55" w:rsidRPr="006A02C2">
        <w:rPr>
          <w:lang w:val="en-CA"/>
        </w:rPr>
        <w:t>An i</w:t>
      </w:r>
      <w:r w:rsidR="007C5D55">
        <w:rPr>
          <w:lang w:val="en-CA"/>
        </w:rPr>
        <w:t>ndicator</w:t>
      </w:r>
      <w:r w:rsidR="007C5D55" w:rsidRPr="006A02C2">
        <w:rPr>
          <w:lang w:val="en-CA"/>
        </w:rPr>
        <w:t xml:space="preserve"> for </w:t>
      </w:r>
      <w:proofErr w:type="spellStart"/>
      <w:r w:rsidR="007C5D55" w:rsidRPr="006A02C2">
        <w:rPr>
          <w:lang w:val="en-CA"/>
        </w:rPr>
        <w:t>lat</w:t>
      </w:r>
      <w:proofErr w:type="spellEnd"/>
      <w:r w:rsidR="007C5D55" w:rsidRPr="006A02C2">
        <w:rPr>
          <w:lang w:val="en-CA"/>
        </w:rPr>
        <w:t xml:space="preserve"> &amp; long values in degrees is when the first digits contain only values between 0 and 360. </w:t>
      </w:r>
      <w:r w:rsidR="00380CEE" w:rsidRPr="006A02C2">
        <w:rPr>
          <w:lang w:val="en-CA"/>
        </w:rPr>
        <w:t xml:space="preserve">If your data is stored in such </w:t>
      </w:r>
      <w:proofErr w:type="spellStart"/>
      <w:r w:rsidR="00380CEE" w:rsidRPr="006A02C2">
        <w:rPr>
          <w:lang w:val="en-CA"/>
        </w:rPr>
        <w:t>lat</w:t>
      </w:r>
      <w:proofErr w:type="spellEnd"/>
      <w:r w:rsidR="00380CEE" w:rsidRPr="006A02C2">
        <w:rPr>
          <w:lang w:val="en-CA"/>
        </w:rPr>
        <w:t xml:space="preserve"> &amp; </w:t>
      </w:r>
      <w:proofErr w:type="spellStart"/>
      <w:r w:rsidR="00380CEE" w:rsidRPr="006A02C2">
        <w:rPr>
          <w:lang w:val="en-CA"/>
        </w:rPr>
        <w:t>lon</w:t>
      </w:r>
      <w:proofErr w:type="spellEnd"/>
      <w:r w:rsidR="00380CEE" w:rsidRPr="006A02C2">
        <w:rPr>
          <w:lang w:val="en-CA"/>
        </w:rPr>
        <w:t xml:space="preserve"> values they should be transformed into UTM values, either with </w:t>
      </w:r>
      <w:proofErr w:type="spellStart"/>
      <w:r w:rsidR="00380CEE" w:rsidRPr="006A02C2">
        <w:rPr>
          <w:lang w:val="en-CA"/>
        </w:rPr>
        <w:t>OpenJUMPs</w:t>
      </w:r>
      <w:proofErr w:type="spellEnd"/>
      <w:r w:rsidR="00380CEE" w:rsidRPr="006A02C2">
        <w:rPr>
          <w:lang w:val="en-CA"/>
        </w:rPr>
        <w:t xml:space="preserve"> Coordinate Transformation Service (CTS) Extension or for instance with Quantum GIS. </w:t>
      </w:r>
    </w:p>
    <w:p w14:paraId="0A3F865F" w14:textId="27DC982A" w:rsidR="00097EDB" w:rsidRPr="006A02C2" w:rsidRDefault="00B276B6" w:rsidP="00F93D30">
      <w:pPr>
        <w:pStyle w:val="BodyText"/>
        <w:numPr>
          <w:ilvl w:val="0"/>
          <w:numId w:val="6"/>
        </w:numPr>
        <w:rPr>
          <w:lang w:val="en-CA"/>
        </w:rPr>
      </w:pPr>
      <w:r w:rsidRPr="006A02C2">
        <w:rPr>
          <w:lang w:val="en-CA"/>
        </w:rPr>
        <w:t>Second, d</w:t>
      </w:r>
      <w:r w:rsidR="00380CEE" w:rsidRPr="006A02C2">
        <w:rPr>
          <w:lang w:val="en-CA"/>
        </w:rPr>
        <w:t>epending the type of home range estimator that should be used</w:t>
      </w:r>
      <w:r w:rsidR="002E5DFC">
        <w:rPr>
          <w:lang w:val="en-CA"/>
        </w:rPr>
        <w:t>,</w:t>
      </w:r>
      <w:r w:rsidR="00380CEE" w:rsidRPr="006A02C2">
        <w:rPr>
          <w:lang w:val="en-CA"/>
        </w:rPr>
        <w:t xml:space="preserve"> different requirements exists </w:t>
      </w:r>
      <w:r w:rsidR="00097EDB" w:rsidRPr="006A02C2">
        <w:rPr>
          <w:lang w:val="en-CA"/>
        </w:rPr>
        <w:t>on the</w:t>
      </w:r>
      <w:r w:rsidR="00F34159" w:rsidRPr="006A02C2">
        <w:rPr>
          <w:lang w:val="en-CA"/>
        </w:rPr>
        <w:t xml:space="preserve"> attribute</w:t>
      </w:r>
      <w:r w:rsidR="00097EDB" w:rsidRPr="006A02C2">
        <w:rPr>
          <w:lang w:val="en-CA"/>
        </w:rPr>
        <w:t>s</w:t>
      </w:r>
      <w:r w:rsidR="00F34159" w:rsidRPr="006A02C2">
        <w:rPr>
          <w:lang w:val="en-CA"/>
        </w:rPr>
        <w:t xml:space="preserve"> </w:t>
      </w:r>
      <w:r w:rsidR="00380CEE" w:rsidRPr="006A02C2">
        <w:rPr>
          <w:lang w:val="en-CA"/>
        </w:rPr>
        <w:t xml:space="preserve">that describes the observation </w:t>
      </w:r>
      <w:r w:rsidR="00097EDB" w:rsidRPr="006A02C2">
        <w:rPr>
          <w:lang w:val="en-CA"/>
        </w:rPr>
        <w:t xml:space="preserve">time for each </w:t>
      </w:r>
      <w:r w:rsidR="007C5D55" w:rsidRPr="006A02C2">
        <w:rPr>
          <w:lang w:val="en-CA"/>
        </w:rPr>
        <w:t>location</w:t>
      </w:r>
      <w:r w:rsidR="00097EDB" w:rsidRPr="006A02C2">
        <w:rPr>
          <w:lang w:val="en-CA"/>
        </w:rPr>
        <w:t xml:space="preserve">. </w:t>
      </w:r>
      <w:r w:rsidR="002E5DFC">
        <w:rPr>
          <w:lang w:val="en-CA"/>
        </w:rPr>
        <w:t xml:space="preserve">The </w:t>
      </w:r>
      <w:r w:rsidR="00097EDB" w:rsidRPr="006A02C2">
        <w:rPr>
          <w:lang w:val="en-CA"/>
        </w:rPr>
        <w:t>requirements for a par</w:t>
      </w:r>
      <w:r w:rsidR="002E5DFC">
        <w:rPr>
          <w:lang w:val="en-CA"/>
        </w:rPr>
        <w:t xml:space="preserve">ticular analysis method are outlined in each </w:t>
      </w:r>
      <w:proofErr w:type="gramStart"/>
      <w:r w:rsidR="002E5DFC">
        <w:rPr>
          <w:lang w:val="en-CA"/>
        </w:rPr>
        <w:t>s</w:t>
      </w:r>
      <w:r w:rsidR="00097EDB" w:rsidRPr="006A02C2">
        <w:rPr>
          <w:lang w:val="en-CA"/>
        </w:rPr>
        <w:t>ectio</w:t>
      </w:r>
      <w:r w:rsidR="002E5DFC">
        <w:rPr>
          <w:lang w:val="en-CA"/>
        </w:rPr>
        <w:t>ns</w:t>
      </w:r>
      <w:proofErr w:type="gramEnd"/>
      <w:r w:rsidR="002E5DFC">
        <w:rPr>
          <w:lang w:val="en-CA"/>
        </w:rPr>
        <w:t xml:space="preserve"> that describes</w:t>
      </w:r>
      <w:r w:rsidR="00097EDB" w:rsidRPr="006A02C2">
        <w:rPr>
          <w:lang w:val="en-CA"/>
        </w:rPr>
        <w:t xml:space="preserve"> use of </w:t>
      </w:r>
      <w:r w:rsidR="002E5DFC">
        <w:rPr>
          <w:lang w:val="en-CA"/>
        </w:rPr>
        <w:t>a</w:t>
      </w:r>
      <w:r w:rsidR="00097EDB" w:rsidRPr="006A02C2">
        <w:rPr>
          <w:lang w:val="en-CA"/>
        </w:rPr>
        <w:t xml:space="preserve"> function. </w:t>
      </w:r>
      <w:r w:rsidR="002E5DFC">
        <w:rPr>
          <w:lang w:val="en-CA"/>
        </w:rPr>
        <w:t>However, i</w:t>
      </w:r>
      <w:r w:rsidR="00097EDB" w:rsidRPr="006A02C2">
        <w:rPr>
          <w:lang w:val="en-CA"/>
        </w:rPr>
        <w:t xml:space="preserve">n general each location (i.e. point) should be described by the following attributes: </w:t>
      </w:r>
    </w:p>
    <w:p w14:paraId="4212AC39" w14:textId="77777777" w:rsidR="00097EDB" w:rsidRPr="006A02C2" w:rsidRDefault="00097EDB" w:rsidP="00F93D30">
      <w:pPr>
        <w:pStyle w:val="BodyText"/>
        <w:numPr>
          <w:ilvl w:val="1"/>
          <w:numId w:val="6"/>
        </w:numPr>
        <w:rPr>
          <w:lang w:val="en-CA"/>
        </w:rPr>
      </w:pPr>
      <w:r w:rsidRPr="006A02C2">
        <w:rPr>
          <w:lang w:val="en-CA"/>
        </w:rPr>
        <w:t>(</w:t>
      </w:r>
      <w:proofErr w:type="spellStart"/>
      <w:r w:rsidRPr="006A02C2">
        <w:rPr>
          <w:lang w:val="en-CA"/>
        </w:rPr>
        <w:t>i</w:t>
      </w:r>
      <w:proofErr w:type="spellEnd"/>
      <w:r w:rsidRPr="006A02C2">
        <w:rPr>
          <w:lang w:val="en-CA"/>
        </w:rPr>
        <w:t xml:space="preserve">) </w:t>
      </w:r>
      <w:proofErr w:type="gramStart"/>
      <w:r w:rsidRPr="006A02C2">
        <w:rPr>
          <w:lang w:val="en-CA"/>
        </w:rPr>
        <w:t>animal</w:t>
      </w:r>
      <w:proofErr w:type="gramEnd"/>
      <w:r w:rsidRPr="006A02C2">
        <w:rPr>
          <w:lang w:val="en-CA"/>
        </w:rPr>
        <w:t xml:space="preserve"> ID, </w:t>
      </w:r>
    </w:p>
    <w:p w14:paraId="6165EC02" w14:textId="77777777" w:rsidR="00097EDB" w:rsidRPr="006A02C2" w:rsidRDefault="00097EDB" w:rsidP="00F93D30">
      <w:pPr>
        <w:pStyle w:val="BodyText"/>
        <w:numPr>
          <w:ilvl w:val="1"/>
          <w:numId w:val="6"/>
        </w:numPr>
        <w:rPr>
          <w:lang w:val="en-CA"/>
        </w:rPr>
      </w:pPr>
      <w:r w:rsidRPr="006A02C2">
        <w:rPr>
          <w:lang w:val="en-CA"/>
        </w:rPr>
        <w:t xml:space="preserve">(ii) </w:t>
      </w:r>
      <w:proofErr w:type="gramStart"/>
      <w:r w:rsidRPr="006A02C2">
        <w:rPr>
          <w:lang w:val="en-CA"/>
        </w:rPr>
        <w:t>location</w:t>
      </w:r>
      <w:proofErr w:type="gramEnd"/>
      <w:r w:rsidRPr="006A02C2">
        <w:rPr>
          <w:lang w:val="en-CA"/>
        </w:rPr>
        <w:t xml:space="preserve"> ID in order of the observation sequence, </w:t>
      </w:r>
    </w:p>
    <w:p w14:paraId="1E1BF8BF" w14:textId="77777777" w:rsidR="00380CEE" w:rsidRPr="006A02C2" w:rsidRDefault="00097EDB" w:rsidP="00F93D30">
      <w:pPr>
        <w:pStyle w:val="BodyText"/>
        <w:numPr>
          <w:ilvl w:val="1"/>
          <w:numId w:val="6"/>
        </w:numPr>
        <w:rPr>
          <w:lang w:val="en-CA"/>
        </w:rPr>
      </w:pPr>
      <w:r w:rsidRPr="006A02C2">
        <w:rPr>
          <w:lang w:val="en-CA"/>
        </w:rPr>
        <w:t xml:space="preserve">(iii) </w:t>
      </w:r>
      <w:proofErr w:type="gramStart"/>
      <w:r w:rsidRPr="006A02C2">
        <w:rPr>
          <w:lang w:val="en-CA"/>
        </w:rPr>
        <w:t>time</w:t>
      </w:r>
      <w:proofErr w:type="gramEnd"/>
      <w:r w:rsidRPr="006A02C2">
        <w:rPr>
          <w:lang w:val="en-CA"/>
        </w:rPr>
        <w:t xml:space="preserve"> of observation: the time may be needed in different granularity – i.e. year, month, day, hours, minutes, seconds – with each time unit (</w:t>
      </w:r>
      <w:proofErr w:type="spellStart"/>
      <w:r w:rsidRPr="006A02C2">
        <w:rPr>
          <w:lang w:val="en-CA"/>
        </w:rPr>
        <w:t>y,m,d,h,s</w:t>
      </w:r>
      <w:proofErr w:type="spellEnd"/>
      <w:r w:rsidRPr="006A02C2">
        <w:rPr>
          <w:lang w:val="en-CA"/>
        </w:rPr>
        <w:t>) stored as a different attribute</w:t>
      </w:r>
      <w:r w:rsidR="00E24B3F" w:rsidRPr="006A02C2">
        <w:rPr>
          <w:lang w:val="en-CA"/>
        </w:rPr>
        <w:t xml:space="preserve"> with the data type “Double”</w:t>
      </w:r>
      <w:r w:rsidRPr="006A02C2">
        <w:rPr>
          <w:lang w:val="en-CA"/>
        </w:rPr>
        <w:t xml:space="preserve">. </w:t>
      </w:r>
    </w:p>
    <w:p w14:paraId="32228011" w14:textId="77777777" w:rsidR="00E24B3F" w:rsidRPr="006A02C2" w:rsidRDefault="00097EDB" w:rsidP="00E24B3F">
      <w:pPr>
        <w:pStyle w:val="BodyText"/>
        <w:ind w:left="709"/>
        <w:rPr>
          <w:lang w:val="en-CA"/>
        </w:rPr>
      </w:pPr>
      <w:r w:rsidRPr="006A02C2">
        <w:rPr>
          <w:lang w:val="en-CA"/>
        </w:rPr>
        <w:t xml:space="preserve">However, not all methods require all attributes. For instance the </w:t>
      </w:r>
      <w:r w:rsidRPr="006A02C2">
        <w:rPr>
          <w:i/>
          <w:lang w:val="en-CA"/>
        </w:rPr>
        <w:t>Minimum Convex Polygon</w:t>
      </w:r>
      <w:r w:rsidRPr="006A02C2">
        <w:rPr>
          <w:lang w:val="en-CA"/>
        </w:rPr>
        <w:t xml:space="preserve"> (MCP) estimator only needs the </w:t>
      </w:r>
      <w:proofErr w:type="gramStart"/>
      <w:r w:rsidRPr="006A02C2">
        <w:rPr>
          <w:lang w:val="en-CA"/>
        </w:rPr>
        <w:t>animal ID attribute</w:t>
      </w:r>
      <w:proofErr w:type="gramEnd"/>
      <w:r w:rsidRPr="006A02C2">
        <w:rPr>
          <w:lang w:val="en-CA"/>
        </w:rPr>
        <w:t>.</w:t>
      </w:r>
    </w:p>
    <w:p w14:paraId="7097ED5B" w14:textId="6FBE317F" w:rsidR="00E24B3F" w:rsidRPr="006A02C2" w:rsidRDefault="00E24B3F" w:rsidP="00E24B3F">
      <w:pPr>
        <w:pStyle w:val="BodyText"/>
        <w:rPr>
          <w:lang w:val="en-CA"/>
        </w:rPr>
      </w:pPr>
      <w:r w:rsidRPr="006A02C2">
        <w:rPr>
          <w:b/>
          <w:lang w:val="en-CA"/>
        </w:rPr>
        <w:t>Important Note</w:t>
      </w:r>
      <w:r w:rsidRPr="006A02C2">
        <w:rPr>
          <w:lang w:val="en-CA"/>
        </w:rPr>
        <w:t xml:space="preserve">: </w:t>
      </w:r>
      <w:r w:rsidR="002B2072" w:rsidRPr="006A02C2">
        <w:rPr>
          <w:lang w:val="en-CA"/>
        </w:rPr>
        <w:t>A</w:t>
      </w:r>
      <w:r w:rsidRPr="006A02C2">
        <w:rPr>
          <w:lang w:val="en-CA"/>
        </w:rPr>
        <w:t xml:space="preserve">ll the functions have been developed to analyse grizzly bear movement data. </w:t>
      </w:r>
      <w:r w:rsidR="00F21CA6">
        <w:rPr>
          <w:lang w:val="en-CA"/>
        </w:rPr>
        <w:t>Since g</w:t>
      </w:r>
      <w:r w:rsidRPr="006A02C2">
        <w:rPr>
          <w:lang w:val="en-CA"/>
        </w:rPr>
        <w:t xml:space="preserve">rizzly bears are hibernating we had only datasets with locations from spring to autumn of one year, and no movement tracks that </w:t>
      </w:r>
      <w:r w:rsidR="005F430D" w:rsidRPr="006A02C2">
        <w:rPr>
          <w:lang w:val="en-CA"/>
        </w:rPr>
        <w:t>spread</w:t>
      </w:r>
      <w:r w:rsidRPr="006A02C2">
        <w:rPr>
          <w:lang w:val="en-CA"/>
        </w:rPr>
        <w:t xml:space="preserve"> over two years. Currently it is unclear how </w:t>
      </w:r>
      <w:r w:rsidR="002B2072" w:rsidRPr="006A02C2">
        <w:rPr>
          <w:lang w:val="en-CA"/>
        </w:rPr>
        <w:t>the</w:t>
      </w:r>
      <w:r w:rsidRPr="006A02C2">
        <w:rPr>
          <w:lang w:val="en-CA"/>
        </w:rPr>
        <w:t xml:space="preserve"> </w:t>
      </w:r>
      <w:r w:rsidR="002B2072" w:rsidRPr="006A02C2">
        <w:rPr>
          <w:lang w:val="en-CA"/>
        </w:rPr>
        <w:t xml:space="preserve">analysis </w:t>
      </w:r>
      <w:r w:rsidRPr="006A02C2">
        <w:rPr>
          <w:lang w:val="en-CA"/>
        </w:rPr>
        <w:t>function</w:t>
      </w:r>
      <w:r w:rsidR="002B2072" w:rsidRPr="006A02C2">
        <w:rPr>
          <w:lang w:val="en-CA"/>
        </w:rPr>
        <w:t>s of the toolbox react</w:t>
      </w:r>
      <w:r w:rsidRPr="006A02C2">
        <w:rPr>
          <w:lang w:val="en-CA"/>
        </w:rPr>
        <w:t xml:space="preserve"> if</w:t>
      </w:r>
      <w:r w:rsidR="002B2072" w:rsidRPr="006A02C2">
        <w:rPr>
          <w:lang w:val="en-CA"/>
        </w:rPr>
        <w:t xml:space="preserve"> movement data are analysed that</w:t>
      </w:r>
      <w:r w:rsidRPr="006A02C2">
        <w:rPr>
          <w:lang w:val="en-CA"/>
        </w:rPr>
        <w:t xml:space="preserve"> </w:t>
      </w:r>
      <w:r w:rsidR="002B2072" w:rsidRPr="006A02C2">
        <w:rPr>
          <w:lang w:val="en-CA"/>
        </w:rPr>
        <w:t xml:space="preserve">extend over two or more </w:t>
      </w:r>
      <w:r w:rsidR="005F430D" w:rsidRPr="006A02C2">
        <w:rPr>
          <w:lang w:val="en-CA"/>
        </w:rPr>
        <w:t xml:space="preserve">calendar </w:t>
      </w:r>
      <w:r w:rsidR="002B2072" w:rsidRPr="006A02C2">
        <w:rPr>
          <w:lang w:val="en-CA"/>
        </w:rPr>
        <w:t>years</w:t>
      </w:r>
      <w:r w:rsidRPr="006A02C2">
        <w:rPr>
          <w:lang w:val="en-CA"/>
        </w:rPr>
        <w:t xml:space="preserve">. </w:t>
      </w:r>
      <w:r w:rsidR="002E5DFC">
        <w:rPr>
          <w:lang w:val="en-CA"/>
        </w:rPr>
        <w:t>A</w:t>
      </w:r>
      <w:r w:rsidRPr="006A02C2">
        <w:rPr>
          <w:lang w:val="en-CA"/>
        </w:rPr>
        <w:t xml:space="preserve"> </w:t>
      </w:r>
      <w:r w:rsidR="007C5D55" w:rsidRPr="006A02C2">
        <w:rPr>
          <w:lang w:val="en-CA"/>
        </w:rPr>
        <w:t>visual</w:t>
      </w:r>
      <w:r w:rsidRPr="006A02C2">
        <w:rPr>
          <w:lang w:val="en-CA"/>
        </w:rPr>
        <w:t xml:space="preserve"> plausibility analysis should help to detect calculation errors.</w:t>
      </w:r>
      <w:r w:rsidR="002E5DFC">
        <w:rPr>
          <w:lang w:val="en-CA"/>
        </w:rPr>
        <w:t xml:space="preserve"> Also, data may be split according to the year of recording.</w:t>
      </w:r>
    </w:p>
    <w:p w14:paraId="0F79AC74" w14:textId="7713C5E2" w:rsidR="00E23AC4" w:rsidRPr="006A02C2" w:rsidRDefault="00CC3D0A" w:rsidP="00015017">
      <w:pPr>
        <w:pStyle w:val="Heading2"/>
      </w:pPr>
      <w:bookmarkStart w:id="11" w:name="_Toc222835569"/>
      <w:r w:rsidRPr="006A02C2">
        <w:t xml:space="preserve">Using </w:t>
      </w:r>
      <w:r w:rsidR="00E23AC4" w:rsidRPr="006A02C2">
        <w:t>Other Types of Geographic Data</w:t>
      </w:r>
      <w:r w:rsidRPr="006A02C2">
        <w:t xml:space="preserve"> </w:t>
      </w:r>
      <w:r w:rsidR="00E8439C">
        <w:t>for</w:t>
      </w:r>
      <w:r w:rsidRPr="006A02C2">
        <w:t xml:space="preserve"> Analysis</w:t>
      </w:r>
      <w:bookmarkEnd w:id="11"/>
    </w:p>
    <w:p w14:paraId="49D9A34D" w14:textId="7CFA6710" w:rsidR="00CC3D0A" w:rsidRPr="006A02C2" w:rsidRDefault="00FC3DAD" w:rsidP="00E23AC4">
      <w:pPr>
        <w:pStyle w:val="BodyText"/>
        <w:rPr>
          <w:lang w:val="en-CA"/>
        </w:rPr>
      </w:pPr>
      <w:r w:rsidRPr="006A02C2">
        <w:rPr>
          <w:lang w:val="en-CA"/>
        </w:rPr>
        <w:t xml:space="preserve">Since the home range toolbox is based on the GIS </w:t>
      </w:r>
      <w:proofErr w:type="spellStart"/>
      <w:r w:rsidRPr="006A02C2">
        <w:rPr>
          <w:lang w:val="en-CA"/>
        </w:rPr>
        <w:t>OpenJUMP</w:t>
      </w:r>
      <w:proofErr w:type="spellEnd"/>
      <w:r w:rsidRPr="006A02C2">
        <w:rPr>
          <w:lang w:val="en-CA"/>
        </w:rPr>
        <w:t xml:space="preserve">, other types of data can be added in the background to see the context of observations and </w:t>
      </w:r>
      <w:r w:rsidR="00CC3D0A" w:rsidRPr="006A02C2">
        <w:rPr>
          <w:lang w:val="en-CA"/>
        </w:rPr>
        <w:t xml:space="preserve">animal </w:t>
      </w:r>
      <w:r w:rsidRPr="006A02C2">
        <w:rPr>
          <w:lang w:val="en-CA"/>
        </w:rPr>
        <w:t xml:space="preserve">movements. </w:t>
      </w:r>
      <w:proofErr w:type="spellStart"/>
      <w:r w:rsidRPr="006A02C2">
        <w:rPr>
          <w:lang w:val="en-CA"/>
        </w:rPr>
        <w:t>OpenJUMP</w:t>
      </w:r>
      <w:proofErr w:type="spellEnd"/>
      <w:r w:rsidRPr="006A02C2">
        <w:rPr>
          <w:lang w:val="en-CA"/>
        </w:rPr>
        <w:t xml:space="preserve"> is primarily a vector GIS</w:t>
      </w:r>
      <w:r w:rsidR="00CC3D0A" w:rsidRPr="006A02C2">
        <w:rPr>
          <w:lang w:val="en-CA"/>
        </w:rPr>
        <w:t>.</w:t>
      </w:r>
      <w:r w:rsidRPr="006A02C2">
        <w:rPr>
          <w:lang w:val="en-CA"/>
        </w:rPr>
        <w:t xml:space="preserve"> </w:t>
      </w:r>
      <w:r w:rsidR="00CC3D0A" w:rsidRPr="006A02C2">
        <w:rPr>
          <w:lang w:val="en-CA"/>
        </w:rPr>
        <w:t>H</w:t>
      </w:r>
      <w:r w:rsidRPr="006A02C2">
        <w:rPr>
          <w:lang w:val="en-CA"/>
        </w:rPr>
        <w:t>ence</w:t>
      </w:r>
      <w:r w:rsidR="00CC3D0A" w:rsidRPr="006A02C2">
        <w:rPr>
          <w:lang w:val="en-CA"/>
        </w:rPr>
        <w:t>,</w:t>
      </w:r>
      <w:r w:rsidRPr="006A02C2">
        <w:rPr>
          <w:lang w:val="en-CA"/>
        </w:rPr>
        <w:t xml:space="preserve"> it </w:t>
      </w:r>
      <w:r w:rsidR="007C5D55" w:rsidRPr="006A02C2">
        <w:rPr>
          <w:lang w:val="en-CA"/>
        </w:rPr>
        <w:t>focuses</w:t>
      </w:r>
      <w:r w:rsidRPr="006A02C2">
        <w:rPr>
          <w:lang w:val="en-CA"/>
        </w:rPr>
        <w:t xml:space="preserve"> on the display and analysis of vector data. So, if you have </w:t>
      </w:r>
      <w:r w:rsidR="007C5D55" w:rsidRPr="006A02C2">
        <w:rPr>
          <w:lang w:val="en-CA"/>
        </w:rPr>
        <w:t>land use</w:t>
      </w:r>
      <w:r w:rsidRPr="006A02C2">
        <w:rPr>
          <w:lang w:val="en-CA"/>
        </w:rPr>
        <w:t xml:space="preserve"> data in vector format, e.g. </w:t>
      </w:r>
      <w:proofErr w:type="spellStart"/>
      <w:r w:rsidRPr="006A02C2">
        <w:rPr>
          <w:lang w:val="en-CA"/>
        </w:rPr>
        <w:t>Shapefile</w:t>
      </w:r>
      <w:r w:rsidR="00CC3D0A" w:rsidRPr="006A02C2">
        <w:rPr>
          <w:lang w:val="en-CA"/>
        </w:rPr>
        <w:t>s</w:t>
      </w:r>
      <w:proofErr w:type="spellEnd"/>
      <w:r w:rsidRPr="006A02C2">
        <w:rPr>
          <w:lang w:val="en-CA"/>
        </w:rPr>
        <w:t xml:space="preserve">, </w:t>
      </w:r>
      <w:r w:rsidR="00CC3D0A" w:rsidRPr="006A02C2">
        <w:rPr>
          <w:lang w:val="en-CA"/>
        </w:rPr>
        <w:t xml:space="preserve">then </w:t>
      </w:r>
      <w:r w:rsidRPr="006A02C2">
        <w:rPr>
          <w:lang w:val="en-CA"/>
        </w:rPr>
        <w:t xml:space="preserve">you can load </w:t>
      </w:r>
      <w:r w:rsidR="00103F35">
        <w:rPr>
          <w:lang w:val="en-CA"/>
        </w:rPr>
        <w:t>such</w:t>
      </w:r>
      <w:r w:rsidRPr="006A02C2">
        <w:rPr>
          <w:lang w:val="en-CA"/>
        </w:rPr>
        <w:t xml:space="preserve"> data as well. Also</w:t>
      </w:r>
      <w:r w:rsidR="00CC3D0A" w:rsidRPr="006A02C2">
        <w:rPr>
          <w:lang w:val="en-CA"/>
        </w:rPr>
        <w:t>,</w:t>
      </w:r>
      <w:r w:rsidRPr="006A02C2">
        <w:rPr>
          <w:lang w:val="en-CA"/>
        </w:rPr>
        <w:t xml:space="preserve"> the </w:t>
      </w:r>
      <w:r w:rsidR="00103F35">
        <w:rPr>
          <w:lang w:val="en-CA"/>
        </w:rPr>
        <w:t>display</w:t>
      </w:r>
      <w:r w:rsidRPr="006A02C2">
        <w:rPr>
          <w:lang w:val="en-CA"/>
        </w:rPr>
        <w:t xml:space="preserve"> of </w:t>
      </w:r>
      <w:r w:rsidR="00103F35" w:rsidRPr="006A02C2">
        <w:rPr>
          <w:lang w:val="en-CA"/>
        </w:rPr>
        <w:t>a</w:t>
      </w:r>
      <w:r w:rsidR="00103F35">
        <w:rPr>
          <w:lang w:val="en-CA"/>
        </w:rPr>
        <w:t>e</w:t>
      </w:r>
      <w:r w:rsidR="00103F35" w:rsidRPr="006A02C2">
        <w:rPr>
          <w:lang w:val="en-CA"/>
        </w:rPr>
        <w:t>r</w:t>
      </w:r>
      <w:r w:rsidR="00103F35">
        <w:rPr>
          <w:lang w:val="en-CA"/>
        </w:rPr>
        <w:t>i</w:t>
      </w:r>
      <w:r w:rsidR="00103F35" w:rsidRPr="006A02C2">
        <w:rPr>
          <w:lang w:val="en-CA"/>
        </w:rPr>
        <w:t>al</w:t>
      </w:r>
      <w:r w:rsidRPr="006A02C2">
        <w:rPr>
          <w:lang w:val="en-CA"/>
        </w:rPr>
        <w:t xml:space="preserve"> or satellite images is </w:t>
      </w:r>
      <w:r w:rsidR="00CC3D0A" w:rsidRPr="006A02C2">
        <w:rPr>
          <w:lang w:val="en-CA"/>
        </w:rPr>
        <w:t>possible</w:t>
      </w:r>
      <w:r w:rsidRPr="006A02C2">
        <w:rPr>
          <w:lang w:val="en-CA"/>
        </w:rPr>
        <w:t xml:space="preserve">. </w:t>
      </w:r>
      <w:proofErr w:type="spellStart"/>
      <w:r w:rsidRPr="006A02C2">
        <w:rPr>
          <w:lang w:val="en-CA"/>
        </w:rPr>
        <w:t>OpenJUMP</w:t>
      </w:r>
      <w:proofErr w:type="spellEnd"/>
      <w:r w:rsidRPr="006A02C2">
        <w:rPr>
          <w:lang w:val="en-CA"/>
        </w:rPr>
        <w:t xml:space="preserve"> can load TIF</w:t>
      </w:r>
      <w:r w:rsidR="009622F6" w:rsidRPr="006A02C2">
        <w:rPr>
          <w:lang w:val="en-CA"/>
        </w:rPr>
        <w:t>,</w:t>
      </w:r>
      <w:r w:rsidRPr="006A02C2">
        <w:rPr>
          <w:lang w:val="en-CA"/>
        </w:rPr>
        <w:t xml:space="preserve"> </w:t>
      </w:r>
      <w:r w:rsidR="009622F6" w:rsidRPr="006A02C2">
        <w:rPr>
          <w:lang w:val="en-CA"/>
        </w:rPr>
        <w:t xml:space="preserve">PNG </w:t>
      </w:r>
      <w:r w:rsidRPr="006A02C2">
        <w:rPr>
          <w:lang w:val="en-CA"/>
        </w:rPr>
        <w:t>and JPEG images (but not all types of TIFF)</w:t>
      </w:r>
      <w:r w:rsidR="008936AA" w:rsidRPr="00507776">
        <w:rPr>
          <w:rStyle w:val="FootnoteReference"/>
        </w:rPr>
        <w:footnoteReference w:id="5"/>
      </w:r>
      <w:r w:rsidRPr="006A02C2">
        <w:rPr>
          <w:lang w:val="en-CA"/>
        </w:rPr>
        <w:t xml:space="preserve">, and under Windows </w:t>
      </w:r>
      <w:proofErr w:type="spellStart"/>
      <w:r w:rsidRPr="006A02C2">
        <w:rPr>
          <w:lang w:val="en-CA"/>
        </w:rPr>
        <w:t>MrSID</w:t>
      </w:r>
      <w:proofErr w:type="spellEnd"/>
      <w:r w:rsidRPr="006A02C2">
        <w:rPr>
          <w:lang w:val="en-CA"/>
        </w:rPr>
        <w:t xml:space="preserve"> and ECW images can be displayed as well. However, for image data it is important that they are in the same map projection as your </w:t>
      </w:r>
      <w:r w:rsidR="00CC3D0A" w:rsidRPr="006A02C2">
        <w:rPr>
          <w:lang w:val="en-CA"/>
        </w:rPr>
        <w:t xml:space="preserve">vector </w:t>
      </w:r>
      <w:r w:rsidRPr="006A02C2">
        <w:rPr>
          <w:lang w:val="en-CA"/>
        </w:rPr>
        <w:t>data</w:t>
      </w:r>
      <w:r w:rsidR="00CC3D0A" w:rsidRPr="006A02C2">
        <w:rPr>
          <w:lang w:val="en-CA"/>
        </w:rPr>
        <w:t xml:space="preserve"> to ensure proper</w:t>
      </w:r>
      <w:r w:rsidRPr="006A02C2">
        <w:rPr>
          <w:lang w:val="en-CA"/>
        </w:rPr>
        <w:t xml:space="preserve"> alignment</w:t>
      </w:r>
      <w:r w:rsidR="00CC3D0A" w:rsidRPr="006A02C2">
        <w:rPr>
          <w:lang w:val="en-CA"/>
        </w:rPr>
        <w:t xml:space="preserve"> of the different datasets</w:t>
      </w:r>
      <w:r w:rsidRPr="006A02C2">
        <w:rPr>
          <w:lang w:val="en-CA"/>
        </w:rPr>
        <w:t xml:space="preserve">. </w:t>
      </w:r>
    </w:p>
    <w:p w14:paraId="3D5A8D8D" w14:textId="698E7A8A" w:rsidR="006A2693" w:rsidRDefault="00FC3DAD" w:rsidP="00E23AC4">
      <w:pPr>
        <w:pStyle w:val="BodyText"/>
        <w:rPr>
          <w:lang w:val="en-CA"/>
        </w:rPr>
      </w:pPr>
      <w:proofErr w:type="spellStart"/>
      <w:r w:rsidRPr="006A02C2">
        <w:rPr>
          <w:lang w:val="en-CA"/>
        </w:rPr>
        <w:lastRenderedPageBreak/>
        <w:t>OpenJUMPs</w:t>
      </w:r>
      <w:proofErr w:type="spellEnd"/>
      <w:r w:rsidRPr="006A02C2">
        <w:rPr>
          <w:lang w:val="en-CA"/>
        </w:rPr>
        <w:t xml:space="preserve"> overl</w:t>
      </w:r>
      <w:r w:rsidR="00103F35">
        <w:rPr>
          <w:lang w:val="en-CA"/>
        </w:rPr>
        <w:t>a</w:t>
      </w:r>
      <w:r w:rsidRPr="006A02C2">
        <w:rPr>
          <w:lang w:val="en-CA"/>
        </w:rPr>
        <w:t>y analysis functions</w:t>
      </w:r>
      <w:r w:rsidR="00F21CA6">
        <w:rPr>
          <w:lang w:val="en-CA"/>
        </w:rPr>
        <w:t xml:space="preserve"> can be used to analyse </w:t>
      </w:r>
      <w:r w:rsidRPr="006A02C2">
        <w:rPr>
          <w:lang w:val="en-CA"/>
        </w:rPr>
        <w:t xml:space="preserve">generated home ranges </w:t>
      </w:r>
      <w:r w:rsidR="00F21CA6">
        <w:rPr>
          <w:lang w:val="en-CA"/>
        </w:rPr>
        <w:t xml:space="preserve">together with </w:t>
      </w:r>
      <w:r w:rsidR="00CC3D0A" w:rsidRPr="006A02C2">
        <w:rPr>
          <w:lang w:val="en-CA"/>
        </w:rPr>
        <w:t>available</w:t>
      </w:r>
      <w:r w:rsidRPr="006A02C2">
        <w:rPr>
          <w:lang w:val="en-CA"/>
        </w:rPr>
        <w:t xml:space="preserve"> background</w:t>
      </w:r>
      <w:r w:rsidR="00CC3D0A" w:rsidRPr="006A02C2">
        <w:rPr>
          <w:lang w:val="en-CA"/>
        </w:rPr>
        <w:t xml:space="preserve"> data.</w:t>
      </w:r>
      <w:r w:rsidRPr="006A02C2">
        <w:rPr>
          <w:lang w:val="en-CA"/>
        </w:rPr>
        <w:t xml:space="preserve"> </w:t>
      </w:r>
      <w:r w:rsidR="00CC3D0A" w:rsidRPr="006A02C2">
        <w:rPr>
          <w:lang w:val="en-CA"/>
        </w:rPr>
        <w:t>For instance,</w:t>
      </w:r>
      <w:r w:rsidRPr="006A02C2">
        <w:rPr>
          <w:lang w:val="en-CA"/>
        </w:rPr>
        <w:t xml:space="preserve"> the percentage of different types of land-cover such as wetlands and forest within an </w:t>
      </w:r>
      <w:r w:rsidR="007C5D55" w:rsidRPr="006A02C2">
        <w:rPr>
          <w:lang w:val="en-CA"/>
        </w:rPr>
        <w:t>animal’s</w:t>
      </w:r>
      <w:r w:rsidRPr="006A02C2">
        <w:rPr>
          <w:lang w:val="en-CA"/>
        </w:rPr>
        <w:t xml:space="preserve"> home range could be evaluated. </w:t>
      </w:r>
      <w:r w:rsidR="00CC3D0A" w:rsidRPr="006A02C2">
        <w:rPr>
          <w:lang w:val="en-CA"/>
        </w:rPr>
        <w:t>Or</w:t>
      </w:r>
      <w:r w:rsidR="00103F35">
        <w:rPr>
          <w:lang w:val="en-CA"/>
        </w:rPr>
        <w:t>,</w:t>
      </w:r>
      <w:r w:rsidR="00CC3D0A" w:rsidRPr="006A02C2">
        <w:rPr>
          <w:lang w:val="en-CA"/>
        </w:rPr>
        <w:t xml:space="preserve"> the overlap of home ranges of different individua</w:t>
      </w:r>
      <w:r w:rsidR="00103F35">
        <w:rPr>
          <w:lang w:val="en-CA"/>
        </w:rPr>
        <w:t>ls (e.g. two solitary grizzly bears)</w:t>
      </w:r>
      <w:r w:rsidR="00E8439C">
        <w:rPr>
          <w:lang w:val="en-CA"/>
        </w:rPr>
        <w:t xml:space="preserve"> can be calculated.</w:t>
      </w:r>
    </w:p>
    <w:p w14:paraId="660E4644" w14:textId="5CCFEFBC" w:rsidR="00E8439C" w:rsidRPr="006A02C2" w:rsidRDefault="00E8439C" w:rsidP="00E8439C">
      <w:pPr>
        <w:pStyle w:val="Heading2"/>
      </w:pPr>
      <w:bookmarkStart w:id="12" w:name="_Toc222835570"/>
      <w:r w:rsidRPr="00287F7B">
        <w:t>Load</w:t>
      </w:r>
      <w:r w:rsidR="00352F61" w:rsidRPr="00287F7B">
        <w:t>ing</w:t>
      </w:r>
      <w:r w:rsidRPr="00287F7B">
        <w:t xml:space="preserve"> </w:t>
      </w:r>
      <w:r w:rsidR="00352F61" w:rsidRPr="00287F7B">
        <w:t>P</w:t>
      </w:r>
      <w:r w:rsidRPr="00287F7B">
        <w:t xml:space="preserve">oint </w:t>
      </w:r>
      <w:r w:rsidR="00352F61" w:rsidRPr="00287F7B">
        <w:t>D</w:t>
      </w:r>
      <w:r w:rsidRPr="00287F7B">
        <w:t>ata</w:t>
      </w:r>
      <w:r>
        <w:t xml:space="preserve"> from CSV</w:t>
      </w:r>
      <w:r w:rsidR="00AF6EBB">
        <w:t xml:space="preserve"> &amp; TXT</w:t>
      </w:r>
      <w:r>
        <w:t xml:space="preserve"> </w:t>
      </w:r>
      <w:r w:rsidR="00352F61">
        <w:t>F</w:t>
      </w:r>
      <w:r>
        <w:t>iles</w:t>
      </w:r>
      <w:bookmarkEnd w:id="12"/>
    </w:p>
    <w:p w14:paraId="538CE4DF" w14:textId="22F159C2" w:rsidR="0099526E" w:rsidRDefault="0099526E" w:rsidP="00E8439C">
      <w:pPr>
        <w:pStyle w:val="BodyText"/>
        <w:rPr>
          <w:lang w:val="en-CA"/>
        </w:rPr>
      </w:pPr>
      <w:proofErr w:type="spellStart"/>
      <w:r>
        <w:rPr>
          <w:lang w:val="en-CA"/>
        </w:rPr>
        <w:t>OpenJUMP</w:t>
      </w:r>
      <w:proofErr w:type="spellEnd"/>
      <w:r>
        <w:rPr>
          <w:lang w:val="en-CA"/>
        </w:rPr>
        <w:t xml:space="preserve"> is able to load comma-separated text files, also known as CSV format. In the Supplement A, at the end of this user guide, you can find some data in this text format. Th</w:t>
      </w:r>
      <w:r w:rsidR="00287F7B">
        <w:rPr>
          <w:lang w:val="en-CA"/>
        </w:rPr>
        <w:t>ese</w:t>
      </w:r>
      <w:r>
        <w:rPr>
          <w:lang w:val="en-CA"/>
        </w:rPr>
        <w:t xml:space="preserve"> data</w:t>
      </w:r>
      <w:r w:rsidR="00287F7B">
        <w:rPr>
          <w:lang w:val="en-CA"/>
        </w:rPr>
        <w:t xml:space="preserve"> </w:t>
      </w:r>
      <w:r>
        <w:rPr>
          <w:lang w:val="en-CA"/>
        </w:rPr>
        <w:t>contain the same GPS points as the file “</w:t>
      </w:r>
      <w:proofErr w:type="spellStart"/>
      <w:r w:rsidRPr="009C2BE6">
        <w:rPr>
          <w:lang w:val="en-CA"/>
        </w:rPr>
        <w:t>gb_tracking_sampledata.jml</w:t>
      </w:r>
      <w:proofErr w:type="spellEnd"/>
      <w:r>
        <w:rPr>
          <w:lang w:val="en-CA"/>
        </w:rPr>
        <w:t>”.</w:t>
      </w:r>
      <w:r w:rsidRPr="0099526E">
        <w:rPr>
          <w:lang w:val="en-CA"/>
        </w:rPr>
        <w:t xml:space="preserve"> </w:t>
      </w:r>
      <w:r>
        <w:rPr>
          <w:lang w:val="en-CA"/>
        </w:rPr>
        <w:t xml:space="preserve">With the copy &amp; paste functions of </w:t>
      </w:r>
      <w:r w:rsidR="00287F7B">
        <w:rPr>
          <w:lang w:val="en-CA"/>
        </w:rPr>
        <w:t>your</w:t>
      </w:r>
      <w:r>
        <w:rPr>
          <w:lang w:val="en-CA"/>
        </w:rPr>
        <w:t xml:space="preserve"> PDF reader and your word processor you can create from that data a new *.</w:t>
      </w:r>
      <w:proofErr w:type="spellStart"/>
      <w:r>
        <w:rPr>
          <w:lang w:val="en-CA"/>
        </w:rPr>
        <w:t>csv</w:t>
      </w:r>
      <w:proofErr w:type="spellEnd"/>
      <w:r>
        <w:rPr>
          <w:lang w:val="en-CA"/>
        </w:rPr>
        <w:t xml:space="preserve"> or *.txt document that we </w:t>
      </w:r>
      <w:r w:rsidR="00287F7B">
        <w:rPr>
          <w:lang w:val="en-CA"/>
        </w:rPr>
        <w:t xml:space="preserve">will </w:t>
      </w:r>
      <w:r>
        <w:rPr>
          <w:lang w:val="en-CA"/>
        </w:rPr>
        <w:t>call “gb_points.txt”.</w:t>
      </w:r>
    </w:p>
    <w:p w14:paraId="1F8119E4" w14:textId="00356109" w:rsidR="002E5D66" w:rsidRDefault="0099526E" w:rsidP="00E8439C">
      <w:pPr>
        <w:pStyle w:val="BodyText"/>
        <w:rPr>
          <w:lang w:val="en-CA"/>
        </w:rPr>
      </w:pPr>
      <w:proofErr w:type="gramStart"/>
      <w:r>
        <w:rPr>
          <w:lang w:val="en-CA"/>
        </w:rPr>
        <w:t xml:space="preserve">To load that dataset into </w:t>
      </w:r>
      <w:proofErr w:type="spellStart"/>
      <w:r>
        <w:rPr>
          <w:lang w:val="en-CA"/>
        </w:rPr>
        <w:t>OpenJUMP</w:t>
      </w:r>
      <w:proofErr w:type="spellEnd"/>
      <w:r>
        <w:rPr>
          <w:lang w:val="en-CA"/>
        </w:rPr>
        <w:t xml:space="preserve"> chose </w:t>
      </w:r>
      <w:r w:rsidRPr="006A02C2">
        <w:rPr>
          <w:lang w:val="en-CA"/>
        </w:rPr>
        <w:t>[</w:t>
      </w:r>
      <w:r w:rsidRPr="006A02C2">
        <w:rPr>
          <w:b/>
          <w:lang w:val="en-CA"/>
        </w:rPr>
        <w:t>File&gt;Open…</w:t>
      </w:r>
      <w:r w:rsidRPr="006A02C2">
        <w:rPr>
          <w:lang w:val="en-CA"/>
        </w:rPr>
        <w:t xml:space="preserve">], </w:t>
      </w:r>
      <w:r>
        <w:rPr>
          <w:lang w:val="en-CA"/>
        </w:rPr>
        <w:t xml:space="preserve">and </w:t>
      </w:r>
      <w:r w:rsidRPr="006A02C2">
        <w:rPr>
          <w:lang w:val="en-CA"/>
        </w:rPr>
        <w:t>select the symbol for “</w:t>
      </w:r>
      <w:r w:rsidRPr="006A02C2">
        <w:rPr>
          <w:b/>
          <w:lang w:val="en-CA"/>
        </w:rPr>
        <w:t>File</w:t>
      </w:r>
      <w:r w:rsidRPr="006A02C2">
        <w:rPr>
          <w:lang w:val="en-CA"/>
        </w:rPr>
        <w:t>” in the left sidebar</w:t>
      </w:r>
      <w:r>
        <w:rPr>
          <w:lang w:val="en-CA"/>
        </w:rPr>
        <w:t>.</w:t>
      </w:r>
      <w:proofErr w:type="gramEnd"/>
      <w:r>
        <w:rPr>
          <w:lang w:val="en-CA"/>
        </w:rPr>
        <w:t xml:space="preserve"> Then browse to the</w:t>
      </w:r>
      <w:r w:rsidR="00C862EF">
        <w:rPr>
          <w:lang w:val="en-CA"/>
        </w:rPr>
        <w:t xml:space="preserve"> location of your</w:t>
      </w:r>
      <w:r>
        <w:rPr>
          <w:lang w:val="en-CA"/>
        </w:rPr>
        <w:t xml:space="preserve"> </w:t>
      </w:r>
      <w:proofErr w:type="spellStart"/>
      <w:r>
        <w:rPr>
          <w:lang w:val="en-CA"/>
        </w:rPr>
        <w:t>csv</w:t>
      </w:r>
      <w:proofErr w:type="spellEnd"/>
      <w:r>
        <w:rPr>
          <w:lang w:val="en-CA"/>
        </w:rPr>
        <w:t xml:space="preserve"> file, </w:t>
      </w:r>
      <w:r w:rsidR="00287F7B">
        <w:rPr>
          <w:lang w:val="en-CA"/>
        </w:rPr>
        <w:t>i.e.</w:t>
      </w:r>
      <w:r>
        <w:rPr>
          <w:lang w:val="en-CA"/>
        </w:rPr>
        <w:t xml:space="preserve"> </w:t>
      </w:r>
      <w:r w:rsidR="00C862EF">
        <w:rPr>
          <w:lang w:val="en-CA"/>
        </w:rPr>
        <w:t xml:space="preserve">where the </w:t>
      </w:r>
      <w:r>
        <w:rPr>
          <w:lang w:val="en-CA"/>
        </w:rPr>
        <w:t>gb_points.txt</w:t>
      </w:r>
      <w:r w:rsidR="00C862EF">
        <w:rPr>
          <w:lang w:val="en-CA"/>
        </w:rPr>
        <w:t xml:space="preserve"> file is. Now, before </w:t>
      </w:r>
      <w:r w:rsidR="002E5D66">
        <w:rPr>
          <w:lang w:val="en-CA"/>
        </w:rPr>
        <w:t>selecting</w:t>
      </w:r>
      <w:r w:rsidR="00C862EF">
        <w:rPr>
          <w:lang w:val="en-CA"/>
        </w:rPr>
        <w:t xml:space="preserve"> the file, go to the </w:t>
      </w:r>
      <w:r w:rsidR="002E5D66">
        <w:rPr>
          <w:lang w:val="en-CA"/>
        </w:rPr>
        <w:t xml:space="preserve">file format chooser at the bottom of the dialog. There, select from the </w:t>
      </w:r>
      <w:r w:rsidR="00287F7B">
        <w:rPr>
          <w:lang w:val="en-CA"/>
        </w:rPr>
        <w:t xml:space="preserve">drop down </w:t>
      </w:r>
      <w:r w:rsidR="002E5D66">
        <w:rPr>
          <w:lang w:val="en-CA"/>
        </w:rPr>
        <w:t>list the following entry: “</w:t>
      </w:r>
      <w:proofErr w:type="spellStart"/>
      <w:r w:rsidR="002E5D66">
        <w:rPr>
          <w:lang w:val="en-CA"/>
        </w:rPr>
        <w:t>Csv</w:t>
      </w:r>
      <w:proofErr w:type="spellEnd"/>
      <w:r w:rsidR="002E5D66">
        <w:rPr>
          <w:lang w:val="en-CA"/>
        </w:rPr>
        <w:t xml:space="preserve"> (set options) (*.txt, *.xyz, *.</w:t>
      </w:r>
      <w:proofErr w:type="spellStart"/>
      <w:r w:rsidR="002E5D66">
        <w:rPr>
          <w:lang w:val="en-CA"/>
        </w:rPr>
        <w:t>csv</w:t>
      </w:r>
      <w:proofErr w:type="spellEnd"/>
      <w:r w:rsidR="002E5D66">
        <w:rPr>
          <w:lang w:val="en-CA"/>
        </w:rPr>
        <w:t>)”. Now se</w:t>
      </w:r>
      <w:r w:rsidR="00984646">
        <w:rPr>
          <w:lang w:val="en-CA"/>
        </w:rPr>
        <w:t>lect the file and click on the [</w:t>
      </w:r>
      <w:r w:rsidR="002E5D66" w:rsidRPr="00984646">
        <w:rPr>
          <w:b/>
          <w:lang w:val="en-CA"/>
        </w:rPr>
        <w:t>Next</w:t>
      </w:r>
      <w:r w:rsidR="00984646">
        <w:rPr>
          <w:lang w:val="en-CA"/>
        </w:rPr>
        <w:t>]</w:t>
      </w:r>
      <w:r w:rsidR="002E5D66">
        <w:rPr>
          <w:lang w:val="en-CA"/>
        </w:rPr>
        <w:t xml:space="preserve"> button.</w:t>
      </w:r>
      <w:r w:rsidR="00C862EF">
        <w:rPr>
          <w:lang w:val="en-CA"/>
        </w:rPr>
        <w:t xml:space="preserve"> </w:t>
      </w:r>
      <w:r w:rsidR="00C25B49">
        <w:rPr>
          <w:lang w:val="en-CA"/>
        </w:rPr>
        <w:t xml:space="preserve">A new dialog </w:t>
      </w:r>
      <w:proofErr w:type="gramStart"/>
      <w:r w:rsidR="00C25B49">
        <w:rPr>
          <w:lang w:val="en-CA"/>
        </w:rPr>
        <w:t>appears,</w:t>
      </w:r>
      <w:proofErr w:type="gramEnd"/>
      <w:r w:rsidR="00C25B49">
        <w:rPr>
          <w:lang w:val="en-CA"/>
        </w:rPr>
        <w:t xml:space="preserve"> see </w:t>
      </w:r>
      <w:r w:rsidR="00C25B49" w:rsidRPr="00890B4C">
        <w:rPr>
          <w:highlight w:val="cyan"/>
          <w:lang w:val="en-CA"/>
        </w:rPr>
        <w:t>Figure 2</w:t>
      </w:r>
      <w:r w:rsidR="00C25B49">
        <w:rPr>
          <w:lang w:val="en-CA"/>
        </w:rPr>
        <w:t>, where</w:t>
      </w:r>
      <w:r w:rsidR="002E5D66">
        <w:rPr>
          <w:lang w:val="en-CA"/>
        </w:rPr>
        <w:t xml:space="preserve"> </w:t>
      </w:r>
      <w:r w:rsidR="00C25B49">
        <w:rPr>
          <w:lang w:val="en-CA"/>
        </w:rPr>
        <w:t xml:space="preserve">you </w:t>
      </w:r>
      <w:r w:rsidR="002E5D66">
        <w:rPr>
          <w:lang w:val="en-CA"/>
        </w:rPr>
        <w:t xml:space="preserve">have to do some settings, to </w:t>
      </w:r>
      <w:r w:rsidR="00D84AA5">
        <w:rPr>
          <w:lang w:val="en-CA"/>
        </w:rPr>
        <w:t xml:space="preserve">be able to </w:t>
      </w:r>
      <w:r w:rsidR="002E5D66">
        <w:rPr>
          <w:lang w:val="en-CA"/>
        </w:rPr>
        <w:t>correctly load the</w:t>
      </w:r>
      <w:r w:rsidR="00287F7B">
        <w:rPr>
          <w:lang w:val="en-CA"/>
        </w:rPr>
        <w:t xml:space="preserve"> </w:t>
      </w:r>
      <w:proofErr w:type="spellStart"/>
      <w:r w:rsidR="00287F7B">
        <w:rPr>
          <w:lang w:val="en-CA"/>
        </w:rPr>
        <w:t>csv</w:t>
      </w:r>
      <w:proofErr w:type="spellEnd"/>
      <w:r w:rsidR="00287F7B">
        <w:rPr>
          <w:lang w:val="en-CA"/>
        </w:rPr>
        <w:t xml:space="preserve"> </w:t>
      </w:r>
      <w:r w:rsidR="002E5D66">
        <w:rPr>
          <w:lang w:val="en-CA"/>
        </w:rPr>
        <w:t xml:space="preserve">data. </w:t>
      </w:r>
    </w:p>
    <w:p w14:paraId="0CB80E5A" w14:textId="1353F088" w:rsidR="00984646" w:rsidRDefault="00984646" w:rsidP="00E8439C">
      <w:pPr>
        <w:pStyle w:val="BodyText"/>
        <w:rPr>
          <w:lang w:val="en-CA"/>
        </w:rPr>
      </w:pPr>
      <w:r>
        <w:rPr>
          <w:noProof/>
          <w:lang w:val="en-US" w:eastAsia="en-US"/>
        </w:rPr>
        <mc:AlternateContent>
          <mc:Choice Requires="wps">
            <w:drawing>
              <wp:anchor distT="0" distB="71755" distL="114935" distR="114935" simplePos="0" relativeHeight="251673600" behindDoc="0" locked="0" layoutInCell="1" allowOverlap="1" wp14:anchorId="06C3D79C" wp14:editId="7FE5FCDB">
                <wp:simplePos x="0" y="0"/>
                <wp:positionH relativeFrom="column">
                  <wp:posOffset>32385</wp:posOffset>
                </wp:positionH>
                <wp:positionV relativeFrom="paragraph">
                  <wp:posOffset>1648460</wp:posOffset>
                </wp:positionV>
                <wp:extent cx="5723890" cy="3724910"/>
                <wp:effectExtent l="0" t="0" r="0" b="8890"/>
                <wp:wrapTopAndBottom/>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724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DAF599" w14:textId="77777777" w:rsidR="00720C7D" w:rsidRPr="00880230" w:rsidRDefault="00720C7D" w:rsidP="00984646">
                            <w:pPr>
                              <w:pStyle w:val="FootnoteText"/>
                              <w:jc w:val="center"/>
                              <w:rPr>
                                <w:rFonts w:ascii="Arial Narrow" w:hAnsi="Arial Narrow"/>
                                <w:sz w:val="6"/>
                                <w:szCs w:val="6"/>
                              </w:rPr>
                            </w:pPr>
                          </w:p>
                          <w:p w14:paraId="230CA7D4" w14:textId="255F8F55" w:rsidR="00720C7D" w:rsidRPr="00447F12" w:rsidRDefault="00720C7D" w:rsidP="00984646">
                            <w:pPr>
                              <w:pStyle w:val="FootnoteText"/>
                              <w:jc w:val="center"/>
                              <w:rPr>
                                <w:rFonts w:ascii="Arial Narrow" w:hAnsi="Arial Narrow"/>
                              </w:rPr>
                            </w:pPr>
                            <w:r>
                              <w:rPr>
                                <w:rFonts w:ascii="Arial Narrow" w:hAnsi="Arial Narrow"/>
                                <w:noProof/>
                                <w:lang w:eastAsia="en-US"/>
                              </w:rPr>
                              <w:drawing>
                                <wp:inline distT="0" distB="0" distL="0" distR="0" wp14:anchorId="5E0A788F" wp14:editId="1A47492E">
                                  <wp:extent cx="4533900" cy="3194050"/>
                                  <wp:effectExtent l="0" t="0" r="1270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_options_dialog.jpg"/>
                                          <pic:cNvPicPr/>
                                        </pic:nvPicPr>
                                        <pic:blipFill>
                                          <a:blip r:embed="rId26">
                                            <a:extLst>
                                              <a:ext uri="{28A0092B-C50C-407E-A947-70E740481C1C}">
                                                <a14:useLocalDpi xmlns:a14="http://schemas.microsoft.com/office/drawing/2010/main" val="0"/>
                                              </a:ext>
                                            </a:extLst>
                                          </a:blip>
                                          <a:stretch>
                                            <a:fillRect/>
                                          </a:stretch>
                                        </pic:blipFill>
                                        <pic:spPr>
                                          <a:xfrm>
                                            <a:off x="0" y="0"/>
                                            <a:ext cx="4533900" cy="3194050"/>
                                          </a:xfrm>
                                          <a:prstGeom prst="rect">
                                            <a:avLst/>
                                          </a:prstGeom>
                                        </pic:spPr>
                                      </pic:pic>
                                    </a:graphicData>
                                  </a:graphic>
                                </wp:inline>
                              </w:drawing>
                            </w:r>
                          </w:p>
                          <w:p w14:paraId="378F412A" w14:textId="2F42C191" w:rsidR="00720C7D" w:rsidRPr="00447F12" w:rsidRDefault="00720C7D" w:rsidP="00984646">
                            <w:pPr>
                              <w:pStyle w:val="FigureCaption"/>
                            </w:pPr>
                            <w:r w:rsidRPr="007D43E5">
                              <w:rPr>
                                <w:b/>
                              </w:rPr>
                              <w:t xml:space="preserve">Figure </w:t>
                            </w:r>
                            <w:r>
                              <w:rPr>
                                <w:b/>
                              </w:rPr>
                              <w:t>2</w:t>
                            </w:r>
                            <w:r w:rsidRPr="00447F12">
                              <w:t xml:space="preserve">. </w:t>
                            </w:r>
                            <w:r>
                              <w:t>Settings dialog when loading table data from a *.</w:t>
                            </w:r>
                            <w:proofErr w:type="spellStart"/>
                            <w:r>
                              <w:t>csv</w:t>
                            </w:r>
                            <w:proofErr w:type="spellEnd"/>
                            <w:r>
                              <w:t xml:space="preserve"> or *.txt file - with file format option “</w:t>
                            </w:r>
                            <w:proofErr w:type="spellStart"/>
                            <w:r>
                              <w:t>Csv</w:t>
                            </w:r>
                            <w:proofErr w:type="spellEnd"/>
                            <w:r>
                              <w:t xml:space="preserve"> file (set options)”.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2.55pt;margin-top:129.8pt;width:450.7pt;height:293.3pt;z-index:251673600;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" stroked="f">
                <v:textbox inset="0,0,0,0">
                  <w:txbxContent>
                    <w:p w14:paraId="18DAF599" w14:textId="77777777" w:rsidR="00720C7D" w:rsidRPr="00880230" w:rsidRDefault="00720C7D" w:rsidP="00984646">
                      <w:pPr>
                        <w:pStyle w:val="FootnoteText"/>
                        <w:jc w:val="center"/>
                        <w:rPr>
                          <w:rFonts w:ascii="Arial Narrow" w:hAnsi="Arial Narrow"/>
                          <w:sz w:val="6"/>
                          <w:szCs w:val="6"/>
                        </w:rPr>
                      </w:pPr>
                    </w:p>
                    <w:p w14:paraId="230CA7D4" w14:textId="255F8F55" w:rsidR="00720C7D" w:rsidRPr="00447F12" w:rsidRDefault="00720C7D" w:rsidP="00984646">
                      <w:pPr>
                        <w:pStyle w:val="FootnoteText"/>
                        <w:jc w:val="center"/>
                        <w:rPr>
                          <w:rFonts w:ascii="Arial Narrow" w:hAnsi="Arial Narrow"/>
                        </w:rPr>
                      </w:pPr>
                      <w:r>
                        <w:rPr>
                          <w:rFonts w:ascii="Arial Narrow" w:hAnsi="Arial Narrow"/>
                          <w:noProof/>
                          <w:lang w:eastAsia="en-US"/>
                        </w:rPr>
                        <w:drawing>
                          <wp:inline distT="0" distB="0" distL="0" distR="0" wp14:anchorId="5E0A788F" wp14:editId="1A47492E">
                            <wp:extent cx="4533900" cy="3194050"/>
                            <wp:effectExtent l="0" t="0" r="1270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_options_dialog.jpg"/>
                                    <pic:cNvPicPr/>
                                  </pic:nvPicPr>
                                  <pic:blipFill>
                                    <a:blip r:embed="rId27">
                                      <a:extLst>
                                        <a:ext uri="{28A0092B-C50C-407E-A947-70E740481C1C}">
                                          <a14:useLocalDpi xmlns:a14="http://schemas.microsoft.com/office/drawing/2010/main" val="0"/>
                                        </a:ext>
                                      </a:extLst>
                                    </a:blip>
                                    <a:stretch>
                                      <a:fillRect/>
                                    </a:stretch>
                                  </pic:blipFill>
                                  <pic:spPr>
                                    <a:xfrm>
                                      <a:off x="0" y="0"/>
                                      <a:ext cx="4533900" cy="3194050"/>
                                    </a:xfrm>
                                    <a:prstGeom prst="rect">
                                      <a:avLst/>
                                    </a:prstGeom>
                                  </pic:spPr>
                                </pic:pic>
                              </a:graphicData>
                            </a:graphic>
                          </wp:inline>
                        </w:drawing>
                      </w:r>
                    </w:p>
                    <w:p w14:paraId="378F412A" w14:textId="2F42C191" w:rsidR="00720C7D" w:rsidRPr="00447F12" w:rsidRDefault="00720C7D" w:rsidP="00984646">
                      <w:pPr>
                        <w:pStyle w:val="FigureCaption"/>
                      </w:pPr>
                      <w:r w:rsidRPr="007D43E5">
                        <w:rPr>
                          <w:b/>
                        </w:rPr>
                        <w:t xml:space="preserve">Figure </w:t>
                      </w:r>
                      <w:r>
                        <w:rPr>
                          <w:b/>
                        </w:rPr>
                        <w:t>2</w:t>
                      </w:r>
                      <w:r w:rsidRPr="00447F12">
                        <w:t xml:space="preserve">. </w:t>
                      </w:r>
                      <w:r>
                        <w:t>Settings dialog when loading table data from a *.</w:t>
                      </w:r>
                      <w:proofErr w:type="spellStart"/>
                      <w:r>
                        <w:t>csv</w:t>
                      </w:r>
                      <w:proofErr w:type="spellEnd"/>
                      <w:r>
                        <w:t xml:space="preserve"> or *.txt file - with file format option “</w:t>
                      </w:r>
                      <w:proofErr w:type="spellStart"/>
                      <w:r>
                        <w:t>Csv</w:t>
                      </w:r>
                      <w:proofErr w:type="spellEnd"/>
                      <w:r>
                        <w:t xml:space="preserve"> file (set options)”. </w:t>
                      </w:r>
                      <w:r w:rsidRPr="00447F12">
                        <w:t xml:space="preserve">   </w:t>
                      </w:r>
                    </w:p>
                  </w:txbxContent>
                </v:textbox>
                <w10:wrap type="topAndBottom"/>
              </v:shape>
            </w:pict>
          </mc:Fallback>
        </mc:AlternateContent>
      </w:r>
      <w:r w:rsidR="002E5D66">
        <w:rPr>
          <w:lang w:val="en-CA"/>
        </w:rPr>
        <w:t xml:space="preserve">If you are loading the gp_points.txt file from Supplement A, then you should </w:t>
      </w:r>
      <w:r w:rsidR="00287F7B">
        <w:rPr>
          <w:lang w:val="en-CA"/>
        </w:rPr>
        <w:t>apply</w:t>
      </w:r>
      <w:r w:rsidR="002E5D66">
        <w:rPr>
          <w:lang w:val="en-CA"/>
        </w:rPr>
        <w:t xml:space="preserve"> the following settings: For the </w:t>
      </w:r>
      <w:r w:rsidR="002E5D66" w:rsidRPr="002E5D66">
        <w:rPr>
          <w:i/>
          <w:lang w:val="en-CA"/>
        </w:rPr>
        <w:t>encoding type</w:t>
      </w:r>
      <w:r w:rsidR="002E5D66">
        <w:rPr>
          <w:lang w:val="en-CA"/>
        </w:rPr>
        <w:t xml:space="preserve"> chose how you saved the text file before, or when in doubt, chose “UTF-8”. There is no need to set how </w:t>
      </w:r>
      <w:r w:rsidR="002E5D66" w:rsidRPr="002E5D66">
        <w:rPr>
          <w:i/>
          <w:lang w:val="en-CA"/>
        </w:rPr>
        <w:t>comment lines</w:t>
      </w:r>
      <w:r w:rsidR="002E5D66">
        <w:rPr>
          <w:lang w:val="en-CA"/>
        </w:rPr>
        <w:t xml:space="preserve"> start</w:t>
      </w:r>
      <w:r w:rsidR="00287F7B">
        <w:rPr>
          <w:lang w:val="en-CA"/>
        </w:rPr>
        <w:t xml:space="preserve"> for the </w:t>
      </w:r>
      <w:proofErr w:type="spellStart"/>
      <w:r w:rsidR="00287F7B">
        <w:rPr>
          <w:lang w:val="en-CA"/>
        </w:rPr>
        <w:t>gp_points.text</w:t>
      </w:r>
      <w:proofErr w:type="spellEnd"/>
      <w:r w:rsidR="00287F7B">
        <w:rPr>
          <w:lang w:val="en-CA"/>
        </w:rPr>
        <w:t xml:space="preserve"> file. However, set this option if</w:t>
      </w:r>
      <w:r w:rsidR="002E5D66">
        <w:rPr>
          <w:lang w:val="en-CA"/>
        </w:rPr>
        <w:t xml:space="preserve"> your file contains commenting lines. </w:t>
      </w:r>
      <w:r w:rsidR="00287F7B">
        <w:rPr>
          <w:lang w:val="en-CA"/>
        </w:rPr>
        <w:t>Next</w:t>
      </w:r>
      <w:r w:rsidR="002E5D66">
        <w:rPr>
          <w:lang w:val="en-CA"/>
        </w:rPr>
        <w:t>, we need to set how column entries are separated. In our</w:t>
      </w:r>
      <w:r w:rsidR="00287F7B">
        <w:rPr>
          <w:lang w:val="en-CA"/>
        </w:rPr>
        <w:t xml:space="preserve"> example (Supplement A) </w:t>
      </w:r>
      <w:r w:rsidR="002E5D66">
        <w:rPr>
          <w:lang w:val="en-CA"/>
        </w:rPr>
        <w:t>we use</w:t>
      </w:r>
      <w:r w:rsidR="00287F7B">
        <w:rPr>
          <w:lang w:val="en-CA"/>
        </w:rPr>
        <w:t>d</w:t>
      </w:r>
      <w:r w:rsidR="002E5D66">
        <w:rPr>
          <w:lang w:val="en-CA"/>
        </w:rPr>
        <w:t xml:space="preserve"> a com</w:t>
      </w:r>
      <w:r w:rsidR="00287F7B">
        <w:rPr>
          <w:lang w:val="en-CA"/>
        </w:rPr>
        <w:t>ma.</w:t>
      </w:r>
      <w:r w:rsidR="00C25B49">
        <w:rPr>
          <w:lang w:val="en-CA"/>
        </w:rPr>
        <w:t xml:space="preserve"> </w:t>
      </w:r>
      <w:r w:rsidR="00287F7B">
        <w:rPr>
          <w:lang w:val="en-CA"/>
        </w:rPr>
        <w:t>H</w:t>
      </w:r>
      <w:r w:rsidR="00C25B49">
        <w:rPr>
          <w:lang w:val="en-CA"/>
        </w:rPr>
        <w:t>ence</w:t>
      </w:r>
      <w:r w:rsidR="00287F7B">
        <w:rPr>
          <w:lang w:val="en-CA"/>
        </w:rPr>
        <w:t>,</w:t>
      </w:r>
      <w:r w:rsidR="00C25B49">
        <w:rPr>
          <w:lang w:val="en-CA"/>
        </w:rPr>
        <w:t xml:space="preserve"> chose for </w:t>
      </w:r>
      <w:r w:rsidR="00C25B49" w:rsidRPr="00C25B49">
        <w:rPr>
          <w:i/>
          <w:lang w:val="en-CA"/>
        </w:rPr>
        <w:t>Field separator</w:t>
      </w:r>
      <w:r w:rsidR="002E5D66">
        <w:rPr>
          <w:lang w:val="en-CA"/>
        </w:rPr>
        <w:t xml:space="preserve"> </w:t>
      </w:r>
      <w:r w:rsidR="00287F7B">
        <w:rPr>
          <w:lang w:val="en-CA"/>
        </w:rPr>
        <w:t xml:space="preserve">option </w:t>
      </w:r>
      <w:r w:rsidR="002E5D66">
        <w:rPr>
          <w:lang w:val="en-CA"/>
        </w:rPr>
        <w:t xml:space="preserve">the </w:t>
      </w:r>
      <w:r w:rsidR="00C25B49">
        <w:rPr>
          <w:lang w:val="en-CA"/>
        </w:rPr>
        <w:t xml:space="preserve">comma </w:t>
      </w:r>
      <w:r w:rsidR="002E5D66">
        <w:rPr>
          <w:lang w:val="en-CA"/>
        </w:rPr>
        <w:t>entry</w:t>
      </w:r>
      <w:r w:rsidR="00C25B49">
        <w:rPr>
          <w:lang w:val="en-CA"/>
        </w:rPr>
        <w:t>:</w:t>
      </w:r>
      <w:r w:rsidR="002E5D66">
        <w:rPr>
          <w:lang w:val="en-CA"/>
        </w:rPr>
        <w:t xml:space="preserve"> “</w:t>
      </w:r>
      <w:r w:rsidR="00C25B49">
        <w:rPr>
          <w:lang w:val="en-CA"/>
        </w:rPr>
        <w:t>,</w:t>
      </w:r>
      <w:r w:rsidR="002E5D66">
        <w:rPr>
          <w:lang w:val="en-CA"/>
        </w:rPr>
        <w:t>”</w:t>
      </w:r>
      <w:r w:rsidR="00C25B49">
        <w:rPr>
          <w:lang w:val="en-CA"/>
        </w:rPr>
        <w:t xml:space="preserve">. Leave the </w:t>
      </w:r>
      <w:r w:rsidR="00C25B49" w:rsidRPr="00287F7B">
        <w:rPr>
          <w:i/>
          <w:lang w:val="en-CA"/>
        </w:rPr>
        <w:t>Header</w:t>
      </w:r>
      <w:r w:rsidR="00C25B49">
        <w:rPr>
          <w:lang w:val="en-CA"/>
        </w:rPr>
        <w:t xml:space="preserve"> box ticked and also leave the </w:t>
      </w:r>
      <w:r w:rsidR="00287F7B" w:rsidRPr="00287F7B">
        <w:rPr>
          <w:i/>
          <w:lang w:val="en-CA"/>
        </w:rPr>
        <w:t>D</w:t>
      </w:r>
      <w:r w:rsidR="00C25B49" w:rsidRPr="00287F7B">
        <w:rPr>
          <w:i/>
          <w:lang w:val="en-CA"/>
        </w:rPr>
        <w:t xml:space="preserve">ata </w:t>
      </w:r>
      <w:r w:rsidR="00287F7B" w:rsidRPr="00287F7B">
        <w:rPr>
          <w:i/>
          <w:lang w:val="en-CA"/>
        </w:rPr>
        <w:t>T</w:t>
      </w:r>
      <w:r w:rsidR="00C25B49" w:rsidRPr="00287F7B">
        <w:rPr>
          <w:i/>
          <w:lang w:val="en-CA"/>
        </w:rPr>
        <w:t>ypes</w:t>
      </w:r>
      <w:r w:rsidR="00C25B49">
        <w:rPr>
          <w:lang w:val="en-CA"/>
        </w:rPr>
        <w:t xml:space="preserve"> box unselected. Next, set for our example data</w:t>
      </w:r>
      <w:r w:rsidR="00287F7B">
        <w:rPr>
          <w:lang w:val="en-CA"/>
        </w:rPr>
        <w:t>:</w:t>
      </w:r>
      <w:r w:rsidR="00C25B49">
        <w:rPr>
          <w:lang w:val="en-CA"/>
        </w:rPr>
        <w:t xml:space="preserve"> </w:t>
      </w:r>
      <w:r w:rsidR="00C25B49" w:rsidRPr="00C25B49">
        <w:rPr>
          <w:i/>
          <w:lang w:val="en-CA"/>
        </w:rPr>
        <w:t>Column containing x value</w:t>
      </w:r>
      <w:r w:rsidR="00C25B49">
        <w:rPr>
          <w:lang w:val="en-CA"/>
        </w:rPr>
        <w:t xml:space="preserve"> to “1” and </w:t>
      </w:r>
      <w:r w:rsidR="00C25B49" w:rsidRPr="00C25B49">
        <w:rPr>
          <w:i/>
          <w:lang w:val="en-CA"/>
        </w:rPr>
        <w:t>Column containing y value</w:t>
      </w:r>
      <w:r w:rsidR="00C25B49">
        <w:rPr>
          <w:lang w:val="en-CA"/>
        </w:rPr>
        <w:t xml:space="preserve"> to “2”.</w:t>
      </w:r>
      <w:r>
        <w:rPr>
          <w:lang w:val="en-CA"/>
        </w:rPr>
        <w:t xml:space="preserve"> The value for </w:t>
      </w:r>
      <w:r w:rsidRPr="00287F7B">
        <w:rPr>
          <w:i/>
          <w:lang w:val="en-CA"/>
        </w:rPr>
        <w:t>Column containing z value</w:t>
      </w:r>
      <w:r w:rsidR="00287F7B">
        <w:rPr>
          <w:lang w:val="en-CA"/>
        </w:rPr>
        <w:t xml:space="preserve"> should be set</w:t>
      </w:r>
      <w:r>
        <w:rPr>
          <w:lang w:val="en-CA"/>
        </w:rPr>
        <w:t xml:space="preserve"> to “-”. If you are done with the settings, then click the [</w:t>
      </w:r>
      <w:r w:rsidRPr="00984646">
        <w:rPr>
          <w:b/>
          <w:lang w:val="en-CA"/>
        </w:rPr>
        <w:t>Finish</w:t>
      </w:r>
      <w:r>
        <w:rPr>
          <w:lang w:val="en-CA"/>
        </w:rPr>
        <w:t xml:space="preserve">] button, and the data </w:t>
      </w:r>
      <w:r w:rsidR="00287F7B">
        <w:rPr>
          <w:lang w:val="en-CA"/>
        </w:rPr>
        <w:t>are</w:t>
      </w:r>
      <w:r>
        <w:rPr>
          <w:lang w:val="en-CA"/>
        </w:rPr>
        <w:t xml:space="preserve"> loaded. What you should be seeing</w:t>
      </w:r>
      <w:r w:rsidR="00287F7B">
        <w:rPr>
          <w:lang w:val="en-CA"/>
        </w:rPr>
        <w:t xml:space="preserve"> afterwards</w:t>
      </w:r>
      <w:r>
        <w:rPr>
          <w:lang w:val="en-CA"/>
        </w:rPr>
        <w:t xml:space="preserve"> in the map are the same points as in </w:t>
      </w:r>
      <w:r w:rsidRPr="00890B4C">
        <w:rPr>
          <w:highlight w:val="cyan"/>
          <w:lang w:val="en-CA"/>
        </w:rPr>
        <w:t>Figure 1</w:t>
      </w:r>
      <w:r>
        <w:rPr>
          <w:lang w:val="en-CA"/>
        </w:rPr>
        <w:t xml:space="preserve">.  </w:t>
      </w:r>
    </w:p>
    <w:p w14:paraId="19BFC0CE" w14:textId="3F79F839" w:rsidR="00984646" w:rsidRDefault="00693EBF" w:rsidP="00E8439C">
      <w:pPr>
        <w:pStyle w:val="BodyText"/>
        <w:rPr>
          <w:lang w:val="en-CA"/>
        </w:rPr>
      </w:pPr>
      <w:r>
        <w:rPr>
          <w:lang w:val="en-CA"/>
        </w:rPr>
        <w:t xml:space="preserve">If the data are loaded, </w:t>
      </w:r>
      <w:r w:rsidR="00287F7B">
        <w:rPr>
          <w:lang w:val="en-CA"/>
        </w:rPr>
        <w:t xml:space="preserve">then </w:t>
      </w:r>
      <w:r>
        <w:rPr>
          <w:lang w:val="en-CA"/>
        </w:rPr>
        <w:t xml:space="preserve">you should check the attribute </w:t>
      </w:r>
      <w:r w:rsidR="00480706">
        <w:rPr>
          <w:lang w:val="en-CA"/>
        </w:rPr>
        <w:t xml:space="preserve">data </w:t>
      </w:r>
      <w:r>
        <w:rPr>
          <w:lang w:val="en-CA"/>
        </w:rPr>
        <w:t>types</w:t>
      </w:r>
      <w:r w:rsidR="00287F7B">
        <w:rPr>
          <w:lang w:val="en-CA"/>
        </w:rPr>
        <w:t>.</w:t>
      </w:r>
      <w:r w:rsidR="00480706">
        <w:rPr>
          <w:lang w:val="en-CA"/>
        </w:rPr>
        <w:t xml:space="preserve"> </w:t>
      </w:r>
      <w:r w:rsidR="00287F7B">
        <w:rPr>
          <w:lang w:val="en-CA"/>
        </w:rPr>
        <w:t>U</w:t>
      </w:r>
      <w:r w:rsidR="00480706">
        <w:rPr>
          <w:lang w:val="en-CA"/>
        </w:rPr>
        <w:t xml:space="preserve">sually we need to convert them from type </w:t>
      </w:r>
      <w:r w:rsidR="00287F7B" w:rsidRPr="00287F7B">
        <w:rPr>
          <w:i/>
          <w:lang w:val="en-CA"/>
        </w:rPr>
        <w:t>Text</w:t>
      </w:r>
      <w:r w:rsidR="00287F7B">
        <w:rPr>
          <w:lang w:val="en-CA"/>
        </w:rPr>
        <w:t xml:space="preserve"> </w:t>
      </w:r>
      <w:r w:rsidR="00480706">
        <w:rPr>
          <w:lang w:val="en-CA"/>
        </w:rPr>
        <w:t xml:space="preserve">to a numeric type, such as </w:t>
      </w:r>
      <w:r w:rsidR="00287F7B" w:rsidRPr="00287F7B">
        <w:rPr>
          <w:i/>
          <w:lang w:val="en-CA"/>
        </w:rPr>
        <w:t>D</w:t>
      </w:r>
      <w:r w:rsidR="00480706" w:rsidRPr="00287F7B">
        <w:rPr>
          <w:i/>
          <w:lang w:val="en-CA"/>
        </w:rPr>
        <w:t>ouble</w:t>
      </w:r>
      <w:r w:rsidR="00480706">
        <w:rPr>
          <w:lang w:val="en-CA"/>
        </w:rPr>
        <w:t xml:space="preserve"> or </w:t>
      </w:r>
      <w:r w:rsidR="00287F7B" w:rsidRPr="00287F7B">
        <w:rPr>
          <w:i/>
          <w:lang w:val="en-CA"/>
        </w:rPr>
        <w:t>I</w:t>
      </w:r>
      <w:r w:rsidR="00480706" w:rsidRPr="00287F7B">
        <w:rPr>
          <w:i/>
          <w:lang w:val="en-CA"/>
        </w:rPr>
        <w:t>nteger</w:t>
      </w:r>
      <w:r w:rsidR="00480706">
        <w:rPr>
          <w:lang w:val="en-CA"/>
        </w:rPr>
        <w:t>. Click on the layer just loaded (it should carry the files name: “</w:t>
      </w:r>
      <w:proofErr w:type="spellStart"/>
      <w:r w:rsidR="00480706">
        <w:rPr>
          <w:lang w:val="en-CA"/>
        </w:rPr>
        <w:t>gb_points</w:t>
      </w:r>
      <w:proofErr w:type="spellEnd"/>
      <w:r w:rsidR="00480706">
        <w:rPr>
          <w:lang w:val="en-CA"/>
        </w:rPr>
        <w:t xml:space="preserve">”), </w:t>
      </w:r>
      <w:r w:rsidR="00491CDA">
        <w:rPr>
          <w:lang w:val="en-CA"/>
        </w:rPr>
        <w:t>so we can</w:t>
      </w:r>
      <w:r w:rsidR="00480706">
        <w:rPr>
          <w:lang w:val="en-CA"/>
        </w:rPr>
        <w:t xml:space="preserve"> make the layer editable. Therefore </w:t>
      </w:r>
      <w:r w:rsidR="00491CDA">
        <w:rPr>
          <w:lang w:val="en-CA"/>
        </w:rPr>
        <w:t>select</w:t>
      </w:r>
      <w:r w:rsidR="00480706">
        <w:rPr>
          <w:lang w:val="en-CA"/>
        </w:rPr>
        <w:t xml:space="preserve"> </w:t>
      </w:r>
      <w:r w:rsidR="00491CDA">
        <w:rPr>
          <w:lang w:val="en-CA"/>
        </w:rPr>
        <w:t>from</w:t>
      </w:r>
      <w:r w:rsidR="00480706">
        <w:rPr>
          <w:lang w:val="en-CA"/>
        </w:rPr>
        <w:t xml:space="preserve"> the right-mouse</w:t>
      </w:r>
      <w:r w:rsidR="00491CDA">
        <w:rPr>
          <w:lang w:val="en-CA"/>
        </w:rPr>
        <w:t>-button</w:t>
      </w:r>
      <w:r w:rsidR="00480706">
        <w:rPr>
          <w:lang w:val="en-CA"/>
        </w:rPr>
        <w:t xml:space="preserve"> menu the entry [</w:t>
      </w:r>
      <w:r w:rsidR="00480706" w:rsidRPr="00480706">
        <w:rPr>
          <w:b/>
          <w:lang w:val="en-CA"/>
        </w:rPr>
        <w:t>Editable</w:t>
      </w:r>
      <w:r w:rsidR="00480706">
        <w:rPr>
          <w:lang w:val="en-CA"/>
        </w:rPr>
        <w:t>]</w:t>
      </w:r>
      <w:r w:rsidR="00D84AA5">
        <w:rPr>
          <w:lang w:val="en-CA"/>
        </w:rPr>
        <w:t xml:space="preserve"> (see also </w:t>
      </w:r>
      <w:r w:rsidR="00D84AA5" w:rsidRPr="00D84AA5">
        <w:rPr>
          <w:highlight w:val="cyan"/>
          <w:lang w:val="en-CA"/>
        </w:rPr>
        <w:t>Figure 6</w:t>
      </w:r>
      <w:r w:rsidR="00D84AA5">
        <w:rPr>
          <w:lang w:val="en-CA"/>
        </w:rPr>
        <w:t>)</w:t>
      </w:r>
      <w:r w:rsidR="00480706">
        <w:rPr>
          <w:lang w:val="en-CA"/>
        </w:rPr>
        <w:t xml:space="preserve">. </w:t>
      </w:r>
      <w:r w:rsidR="00287F7B">
        <w:rPr>
          <w:lang w:val="en-CA"/>
        </w:rPr>
        <w:t xml:space="preserve">If the layer is editable, then </w:t>
      </w:r>
      <w:r w:rsidR="00480706">
        <w:rPr>
          <w:lang w:val="en-CA"/>
        </w:rPr>
        <w:t xml:space="preserve">a </w:t>
      </w:r>
      <w:r w:rsidR="00480706">
        <w:rPr>
          <w:lang w:val="en-CA"/>
        </w:rPr>
        <w:lastRenderedPageBreak/>
        <w:t xml:space="preserve">check mark should appear in front of the entry and the layer name should </w:t>
      </w:r>
      <w:r w:rsidR="00287F7B">
        <w:rPr>
          <w:lang w:val="en-CA"/>
        </w:rPr>
        <w:t>now be displayed</w:t>
      </w:r>
      <w:r w:rsidR="00480706">
        <w:rPr>
          <w:lang w:val="en-CA"/>
        </w:rPr>
        <w:t xml:space="preserve"> </w:t>
      </w:r>
      <w:r w:rsidR="00287F7B">
        <w:rPr>
          <w:lang w:val="en-CA"/>
        </w:rPr>
        <w:t xml:space="preserve">in </w:t>
      </w:r>
      <w:r w:rsidR="00480706">
        <w:rPr>
          <w:lang w:val="en-CA"/>
        </w:rPr>
        <w:t xml:space="preserve">yellow color (indicating the editable status). </w:t>
      </w:r>
      <w:r w:rsidR="00287F7B">
        <w:rPr>
          <w:lang w:val="en-CA"/>
        </w:rPr>
        <w:t>Next, s</w:t>
      </w:r>
      <w:r w:rsidR="00480706">
        <w:rPr>
          <w:lang w:val="en-CA"/>
        </w:rPr>
        <w:t>elect from the layer context menu (i.e. the layer mouse menu) the option [</w:t>
      </w:r>
      <w:r w:rsidR="00480706" w:rsidRPr="00480706">
        <w:rPr>
          <w:b/>
          <w:lang w:val="en-CA"/>
        </w:rPr>
        <w:t>Schema</w:t>
      </w:r>
      <w:r w:rsidR="00480706">
        <w:rPr>
          <w:lang w:val="en-CA"/>
        </w:rPr>
        <w:t>&gt;</w:t>
      </w:r>
      <w:r w:rsidR="00480706" w:rsidRPr="00480706">
        <w:rPr>
          <w:b/>
          <w:lang w:val="en-CA"/>
        </w:rPr>
        <w:t>View/Edit Schema…</w:t>
      </w:r>
      <w:r w:rsidR="00480706">
        <w:rPr>
          <w:lang w:val="en-CA"/>
        </w:rPr>
        <w:t>]</w:t>
      </w:r>
      <w:r w:rsidR="00D84AA5">
        <w:rPr>
          <w:lang w:val="en-CA"/>
        </w:rPr>
        <w:t xml:space="preserve"> (see also </w:t>
      </w:r>
      <w:r w:rsidR="00D84AA5" w:rsidRPr="00D84AA5">
        <w:rPr>
          <w:highlight w:val="cyan"/>
          <w:lang w:val="en-CA"/>
        </w:rPr>
        <w:t xml:space="preserve">Figure </w:t>
      </w:r>
      <w:r w:rsidR="00D84AA5">
        <w:rPr>
          <w:lang w:val="en-CA"/>
        </w:rPr>
        <w:t>7)</w:t>
      </w:r>
      <w:r w:rsidR="00480706">
        <w:rPr>
          <w:lang w:val="en-CA"/>
        </w:rPr>
        <w:t>. For all attributes, where it makes sense, change the attribute type from “</w:t>
      </w:r>
      <w:r w:rsidR="00480706" w:rsidRPr="00287F7B">
        <w:rPr>
          <w:i/>
          <w:lang w:val="en-CA"/>
        </w:rPr>
        <w:t>String</w:t>
      </w:r>
      <w:r w:rsidR="00480706">
        <w:rPr>
          <w:lang w:val="en-CA"/>
        </w:rPr>
        <w:t>” to “</w:t>
      </w:r>
      <w:r w:rsidR="00480706" w:rsidRPr="00287F7B">
        <w:rPr>
          <w:i/>
          <w:lang w:val="en-CA"/>
        </w:rPr>
        <w:t>Double</w:t>
      </w:r>
      <w:r w:rsidR="00480706">
        <w:rPr>
          <w:lang w:val="en-CA"/>
        </w:rPr>
        <w:t>” or “</w:t>
      </w:r>
      <w:r w:rsidR="00480706" w:rsidRPr="00287F7B">
        <w:rPr>
          <w:i/>
          <w:lang w:val="en-CA"/>
        </w:rPr>
        <w:t>Integer</w:t>
      </w:r>
      <w:r w:rsidR="00480706">
        <w:rPr>
          <w:lang w:val="en-CA"/>
        </w:rPr>
        <w:t xml:space="preserve">”, by clicking </w:t>
      </w:r>
      <w:r w:rsidR="00287F7B">
        <w:rPr>
          <w:lang w:val="en-CA"/>
        </w:rPr>
        <w:t>i</w:t>
      </w:r>
      <w:r w:rsidR="00480706">
        <w:rPr>
          <w:lang w:val="en-CA"/>
        </w:rPr>
        <w:t>n the data type cell</w:t>
      </w:r>
      <w:r w:rsidR="00287F7B">
        <w:rPr>
          <w:lang w:val="en-CA"/>
        </w:rPr>
        <w:t xml:space="preserve"> for each attribute and selecting from the drop down list</w:t>
      </w:r>
      <w:r w:rsidR="00480706">
        <w:rPr>
          <w:lang w:val="en-CA"/>
        </w:rPr>
        <w:t>. For our example data</w:t>
      </w:r>
      <w:r w:rsidR="001035A9">
        <w:rPr>
          <w:lang w:val="en-CA"/>
        </w:rPr>
        <w:t>set</w:t>
      </w:r>
      <w:r w:rsidR="00480706">
        <w:rPr>
          <w:lang w:val="en-CA"/>
        </w:rPr>
        <w:t xml:space="preserve"> </w:t>
      </w:r>
      <w:r w:rsidR="00287F7B">
        <w:rPr>
          <w:lang w:val="en-CA"/>
        </w:rPr>
        <w:t>numeric values</w:t>
      </w:r>
      <w:r w:rsidR="00480706">
        <w:rPr>
          <w:lang w:val="en-CA"/>
        </w:rPr>
        <w:t xml:space="preserve"> should be </w:t>
      </w:r>
      <w:r w:rsidR="00287F7B">
        <w:rPr>
          <w:lang w:val="en-CA"/>
        </w:rPr>
        <w:t xml:space="preserve">assigned </w:t>
      </w:r>
      <w:r w:rsidR="00480706">
        <w:rPr>
          <w:lang w:val="en-CA"/>
        </w:rPr>
        <w:t xml:space="preserve">for the </w:t>
      </w:r>
      <w:r w:rsidR="00287F7B">
        <w:rPr>
          <w:lang w:val="en-CA"/>
        </w:rPr>
        <w:t xml:space="preserve">following </w:t>
      </w:r>
      <w:r w:rsidR="00480706">
        <w:rPr>
          <w:lang w:val="en-CA"/>
        </w:rPr>
        <w:t xml:space="preserve">attributes: </w:t>
      </w:r>
      <w:proofErr w:type="spellStart"/>
      <w:r w:rsidR="00480706" w:rsidRPr="00491CDA">
        <w:rPr>
          <w:i/>
          <w:lang w:val="en-CA"/>
        </w:rPr>
        <w:t>Bears_ID</w:t>
      </w:r>
      <w:proofErr w:type="spellEnd"/>
      <w:r w:rsidR="00480706">
        <w:rPr>
          <w:lang w:val="en-CA"/>
        </w:rPr>
        <w:t xml:space="preserve">, </w:t>
      </w:r>
      <w:proofErr w:type="spellStart"/>
      <w:r w:rsidR="00480706" w:rsidRPr="00491CDA">
        <w:rPr>
          <w:i/>
          <w:lang w:val="en-CA"/>
        </w:rPr>
        <w:t>location_n</w:t>
      </w:r>
      <w:proofErr w:type="spellEnd"/>
      <w:r w:rsidR="00480706">
        <w:rPr>
          <w:lang w:val="en-CA"/>
        </w:rPr>
        <w:t xml:space="preserve">, </w:t>
      </w:r>
      <w:proofErr w:type="spellStart"/>
      <w:r w:rsidR="00480706" w:rsidRPr="00491CDA">
        <w:rPr>
          <w:i/>
          <w:lang w:val="en-CA"/>
        </w:rPr>
        <w:t>l</w:t>
      </w:r>
      <w:r w:rsidR="001035A9" w:rsidRPr="00491CDA">
        <w:rPr>
          <w:i/>
          <w:lang w:val="en-CA"/>
        </w:rPr>
        <w:t>oc_year</w:t>
      </w:r>
      <w:proofErr w:type="spellEnd"/>
      <w:r w:rsidR="001035A9">
        <w:rPr>
          <w:lang w:val="en-CA"/>
        </w:rPr>
        <w:t xml:space="preserve">, </w:t>
      </w:r>
      <w:proofErr w:type="spellStart"/>
      <w:r w:rsidR="001035A9" w:rsidRPr="00491CDA">
        <w:rPr>
          <w:i/>
          <w:lang w:val="en-CA"/>
        </w:rPr>
        <w:t>loc_month</w:t>
      </w:r>
      <w:proofErr w:type="spellEnd"/>
      <w:r w:rsidR="001035A9">
        <w:rPr>
          <w:lang w:val="en-CA"/>
        </w:rPr>
        <w:t xml:space="preserve">, and </w:t>
      </w:r>
      <w:proofErr w:type="spellStart"/>
      <w:r w:rsidR="001035A9" w:rsidRPr="00491CDA">
        <w:rPr>
          <w:i/>
          <w:lang w:val="en-CA"/>
        </w:rPr>
        <w:t>loc_day</w:t>
      </w:r>
      <w:proofErr w:type="spellEnd"/>
      <w:r w:rsidR="00480706">
        <w:rPr>
          <w:lang w:val="en-CA"/>
        </w:rPr>
        <w:t xml:space="preserve"> </w:t>
      </w:r>
      <w:r w:rsidR="001035A9">
        <w:rPr>
          <w:lang w:val="en-CA"/>
        </w:rPr>
        <w:t xml:space="preserve">- but </w:t>
      </w:r>
      <w:r w:rsidR="001035A9" w:rsidRPr="001035A9">
        <w:rPr>
          <w:lang w:val="en-CA"/>
        </w:rPr>
        <w:t>not</w:t>
      </w:r>
      <w:r w:rsidR="001035A9">
        <w:rPr>
          <w:lang w:val="en-CA"/>
        </w:rPr>
        <w:t xml:space="preserve"> (!) the “</w:t>
      </w:r>
      <w:r w:rsidR="001035A9" w:rsidRPr="00491CDA">
        <w:rPr>
          <w:i/>
          <w:lang w:val="en-CA"/>
        </w:rPr>
        <w:t>GEOMETRY</w:t>
      </w:r>
      <w:r w:rsidR="001035A9">
        <w:rPr>
          <w:lang w:val="en-CA"/>
        </w:rPr>
        <w:t>” attribute. Now, click on the [</w:t>
      </w:r>
      <w:r w:rsidR="001035A9" w:rsidRPr="001035A9">
        <w:rPr>
          <w:b/>
          <w:lang w:val="en-CA"/>
        </w:rPr>
        <w:t>Apply Changes</w:t>
      </w:r>
      <w:r w:rsidR="001035A9">
        <w:rPr>
          <w:lang w:val="en-CA"/>
        </w:rPr>
        <w:t>]</w:t>
      </w:r>
      <w:r w:rsidR="00480706">
        <w:rPr>
          <w:lang w:val="en-CA"/>
        </w:rPr>
        <w:t xml:space="preserve"> </w:t>
      </w:r>
      <w:r w:rsidR="001035A9">
        <w:rPr>
          <w:lang w:val="en-CA"/>
        </w:rPr>
        <w:t xml:space="preserve">button, to perform the type conversion. Note, that </w:t>
      </w:r>
      <w:proofErr w:type="spellStart"/>
      <w:r w:rsidR="001035A9">
        <w:rPr>
          <w:lang w:val="en-CA"/>
        </w:rPr>
        <w:t>OpenJUMP</w:t>
      </w:r>
      <w:proofErr w:type="spellEnd"/>
      <w:r w:rsidR="001035A9">
        <w:rPr>
          <w:lang w:val="en-CA"/>
        </w:rPr>
        <w:t xml:space="preserve"> cannot perform conversions from “</w:t>
      </w:r>
      <w:r w:rsidR="001035A9" w:rsidRPr="00287F7B">
        <w:rPr>
          <w:i/>
          <w:lang w:val="en-CA"/>
        </w:rPr>
        <w:t>String</w:t>
      </w:r>
      <w:r w:rsidR="001035A9">
        <w:rPr>
          <w:lang w:val="en-CA"/>
        </w:rPr>
        <w:t>” data type to “</w:t>
      </w:r>
      <w:r w:rsidR="001035A9" w:rsidRPr="00287F7B">
        <w:rPr>
          <w:i/>
          <w:lang w:val="en-CA"/>
        </w:rPr>
        <w:t>Date</w:t>
      </w:r>
      <w:r w:rsidR="001035A9">
        <w:rPr>
          <w:lang w:val="en-CA"/>
        </w:rPr>
        <w:t xml:space="preserve">” type, since this is fairly complicated to </w:t>
      </w:r>
      <w:r w:rsidR="00287F7B">
        <w:rPr>
          <w:lang w:val="en-CA"/>
        </w:rPr>
        <w:t>implement</w:t>
      </w:r>
      <w:r w:rsidR="001035A9">
        <w:rPr>
          <w:lang w:val="en-CA"/>
        </w:rPr>
        <w:t xml:space="preserve">. For that you may use </w:t>
      </w:r>
      <w:proofErr w:type="gramStart"/>
      <w:r w:rsidR="00287F7B">
        <w:rPr>
          <w:lang w:val="en-CA"/>
        </w:rPr>
        <w:t xml:space="preserve">a </w:t>
      </w:r>
      <w:r w:rsidR="00BC6BBD">
        <w:rPr>
          <w:lang w:val="en-CA"/>
        </w:rPr>
        <w:t>different</w:t>
      </w:r>
      <w:proofErr w:type="gramEnd"/>
      <w:r w:rsidR="001035A9">
        <w:rPr>
          <w:lang w:val="en-CA"/>
        </w:rPr>
        <w:t xml:space="preserve"> software.</w:t>
      </w:r>
      <w:r w:rsidR="00491CDA">
        <w:rPr>
          <w:lang w:val="en-CA"/>
        </w:rPr>
        <w:t xml:space="preserve"> </w:t>
      </w:r>
    </w:p>
    <w:p w14:paraId="3F3DD50E" w14:textId="3A48948C" w:rsidR="00BC6BBD" w:rsidRDefault="00BC6BBD" w:rsidP="00E8439C">
      <w:pPr>
        <w:pStyle w:val="BodyText"/>
        <w:rPr>
          <w:lang w:val="en-CA"/>
        </w:rPr>
      </w:pPr>
      <w:r>
        <w:rPr>
          <w:lang w:val="en-CA"/>
        </w:rPr>
        <w:t xml:space="preserve">Finally, you should save the dataset </w:t>
      </w:r>
      <w:r w:rsidR="00287F7B">
        <w:rPr>
          <w:lang w:val="en-CA"/>
        </w:rPr>
        <w:t xml:space="preserve">by </w:t>
      </w:r>
      <w:r>
        <w:rPr>
          <w:lang w:val="en-CA"/>
        </w:rPr>
        <w:t xml:space="preserve">using </w:t>
      </w:r>
      <w:r w:rsidR="00287F7B">
        <w:rPr>
          <w:lang w:val="en-CA"/>
        </w:rPr>
        <w:t>in</w:t>
      </w:r>
      <w:r>
        <w:rPr>
          <w:lang w:val="en-CA"/>
        </w:rPr>
        <w:t xml:space="preserve"> the layer context menu the option [</w:t>
      </w:r>
      <w:r w:rsidRPr="00BC6BBD">
        <w:rPr>
          <w:b/>
          <w:lang w:val="en-CA"/>
        </w:rPr>
        <w:t>Save Dataset As…</w:t>
      </w:r>
      <w:r>
        <w:rPr>
          <w:lang w:val="en-CA"/>
        </w:rPr>
        <w:t>]</w:t>
      </w:r>
      <w:r w:rsidR="00287F7B">
        <w:rPr>
          <w:lang w:val="en-CA"/>
        </w:rPr>
        <w:t>.</w:t>
      </w:r>
      <w:r>
        <w:rPr>
          <w:lang w:val="en-CA"/>
        </w:rPr>
        <w:t xml:space="preserve"> </w:t>
      </w:r>
      <w:r w:rsidR="00287F7B">
        <w:rPr>
          <w:lang w:val="en-CA"/>
        </w:rPr>
        <w:t>Alternatively this function can be accessed</w:t>
      </w:r>
      <w:r>
        <w:rPr>
          <w:lang w:val="en-CA"/>
        </w:rPr>
        <w:t xml:space="preserve"> from the </w:t>
      </w:r>
      <w:r w:rsidRPr="00BC6BBD">
        <w:rPr>
          <w:b/>
          <w:lang w:val="en-CA"/>
        </w:rPr>
        <w:t>File</w:t>
      </w:r>
      <w:r>
        <w:rPr>
          <w:lang w:val="en-CA"/>
        </w:rPr>
        <w:t xml:space="preserve"> menu.</w:t>
      </w:r>
      <w:r w:rsidR="00491CDA">
        <w:rPr>
          <w:lang w:val="en-CA"/>
        </w:rPr>
        <w:t xml:space="preserve"> Also, you should change the editable status of the layer so that it cannot be edited anymore unwillingly</w:t>
      </w:r>
      <w:r w:rsidR="00287F7B">
        <w:rPr>
          <w:lang w:val="en-CA"/>
        </w:rPr>
        <w:t>.</w:t>
      </w:r>
      <w:r w:rsidR="00491CDA">
        <w:rPr>
          <w:lang w:val="en-CA"/>
        </w:rPr>
        <w:t xml:space="preserve"> </w:t>
      </w:r>
      <w:r w:rsidR="00287F7B">
        <w:rPr>
          <w:lang w:val="en-CA"/>
        </w:rPr>
        <w:t xml:space="preserve">You can do this </w:t>
      </w:r>
      <w:r w:rsidR="00491CDA">
        <w:rPr>
          <w:lang w:val="en-CA"/>
        </w:rPr>
        <w:t>by selecting again the [</w:t>
      </w:r>
      <w:r w:rsidR="00491CDA" w:rsidRPr="00491CDA">
        <w:rPr>
          <w:b/>
          <w:lang w:val="en-CA"/>
        </w:rPr>
        <w:t>Editable</w:t>
      </w:r>
      <w:r w:rsidR="00491CDA">
        <w:rPr>
          <w:lang w:val="en-CA"/>
        </w:rPr>
        <w:t xml:space="preserve">] option </w:t>
      </w:r>
      <w:r w:rsidR="00287F7B">
        <w:rPr>
          <w:lang w:val="en-CA"/>
        </w:rPr>
        <w:t>in</w:t>
      </w:r>
      <w:r w:rsidR="00491CDA">
        <w:rPr>
          <w:lang w:val="en-CA"/>
        </w:rPr>
        <w:t xml:space="preserve"> the layer context menu. In this case </w:t>
      </w:r>
      <w:r w:rsidR="00287F7B">
        <w:rPr>
          <w:lang w:val="en-CA"/>
        </w:rPr>
        <w:t>the check mark should disappear</w:t>
      </w:r>
      <w:r w:rsidR="00491CDA">
        <w:rPr>
          <w:lang w:val="en-CA"/>
        </w:rPr>
        <w:t xml:space="preserve"> and the layer name should be displayed in black color and not anymore </w:t>
      </w:r>
      <w:r w:rsidR="00287F7B">
        <w:rPr>
          <w:lang w:val="en-CA"/>
        </w:rPr>
        <w:t xml:space="preserve">in </w:t>
      </w:r>
      <w:r w:rsidR="00491CDA">
        <w:rPr>
          <w:lang w:val="en-CA"/>
        </w:rPr>
        <w:t>yellow font color.</w:t>
      </w:r>
    </w:p>
    <w:p w14:paraId="50C2D72F" w14:textId="7E44E450" w:rsidR="00FA1BB9" w:rsidRPr="006A02C2" w:rsidRDefault="00FA1BB9" w:rsidP="00FA1BB9">
      <w:pPr>
        <w:pStyle w:val="Heading2"/>
      </w:pPr>
      <w:bookmarkStart w:id="13" w:name="_Toc222835571"/>
      <w:r w:rsidRPr="003414AC">
        <w:t xml:space="preserve">Extracting </w:t>
      </w:r>
      <w:r w:rsidR="00352F61" w:rsidRPr="003414AC">
        <w:t>S</w:t>
      </w:r>
      <w:r w:rsidRPr="003414AC">
        <w:t>ingle</w:t>
      </w:r>
      <w:r>
        <w:t xml:space="preserve"> </w:t>
      </w:r>
      <w:r w:rsidR="00352F61">
        <w:t>T</w:t>
      </w:r>
      <w:r>
        <w:t xml:space="preserve">ime </w:t>
      </w:r>
      <w:r w:rsidR="00352F61">
        <w:t>I</w:t>
      </w:r>
      <w:r>
        <w:t xml:space="preserve">nformation </w:t>
      </w:r>
      <w:r w:rsidR="00352F61">
        <w:t>A</w:t>
      </w:r>
      <w:r w:rsidR="00C47863">
        <w:t>ttributes from a</w:t>
      </w:r>
      <w:r>
        <w:t xml:space="preserve"> DATE </w:t>
      </w:r>
      <w:r w:rsidR="00C47863">
        <w:t>field</w:t>
      </w:r>
      <w:bookmarkEnd w:id="13"/>
    </w:p>
    <w:p w14:paraId="5DC6181D" w14:textId="58896916" w:rsidR="00FA1BB9" w:rsidRDefault="00773D07" w:rsidP="00FA1BB9">
      <w:pPr>
        <w:pStyle w:val="BodyText"/>
        <w:rPr>
          <w:lang w:val="en-CA"/>
        </w:rPr>
      </w:pPr>
      <w:r>
        <w:rPr>
          <w:lang w:val="en-CA"/>
        </w:rPr>
        <w:t>Several</w:t>
      </w:r>
      <w:r w:rsidR="00270D90" w:rsidRPr="00270D90">
        <w:rPr>
          <w:lang w:val="en-CA"/>
        </w:rPr>
        <w:t xml:space="preserve"> of the home range estimation methods </w:t>
      </w:r>
      <w:r w:rsidR="00270D90">
        <w:rPr>
          <w:lang w:val="en-CA"/>
        </w:rPr>
        <w:t xml:space="preserve">in this toolbox </w:t>
      </w:r>
      <w:r w:rsidR="00270D90" w:rsidRPr="00270D90">
        <w:rPr>
          <w:lang w:val="en-CA"/>
        </w:rPr>
        <w:t xml:space="preserve">require </w:t>
      </w:r>
      <w:r w:rsidR="00270D90">
        <w:rPr>
          <w:lang w:val="en-CA"/>
        </w:rPr>
        <w:t>information about the time, when the GPS point was recorded</w:t>
      </w:r>
      <w:r>
        <w:rPr>
          <w:lang w:val="en-CA"/>
        </w:rPr>
        <w:t>, such as the Line-KDE, Brownian Bridge and Geo-Ellipse estimators</w:t>
      </w:r>
      <w:r w:rsidR="00270D90">
        <w:rPr>
          <w:lang w:val="en-CA"/>
        </w:rPr>
        <w:t>. Often this information may be stored in an attribute of the data type “Date”. As this “Date” data type cannot be handled by the implemented analysis functions, it is necessary to extract the time information into separate attributes, e.g. a separate day attribute, a month attribute, a year attribute, a seconds attribute, etc. To perform the date</w:t>
      </w:r>
      <w:r>
        <w:rPr>
          <w:lang w:val="en-CA"/>
        </w:rPr>
        <w:t xml:space="preserve"> format</w:t>
      </w:r>
      <w:r w:rsidR="00270D90">
        <w:rPr>
          <w:lang w:val="en-CA"/>
        </w:rPr>
        <w:t xml:space="preserve"> extract</w:t>
      </w:r>
      <w:r>
        <w:rPr>
          <w:lang w:val="en-CA"/>
        </w:rPr>
        <w:t>ion</w:t>
      </w:r>
      <w:r w:rsidR="00270D90">
        <w:rPr>
          <w:lang w:val="en-CA"/>
        </w:rPr>
        <w:t xml:space="preserve"> into time attributes a function has been written. This functions also aims at generating attributes in the form needed by the HR</w:t>
      </w:r>
      <w:r>
        <w:rPr>
          <w:lang w:val="en-CA"/>
        </w:rPr>
        <w:t xml:space="preserve"> estimation</w:t>
      </w:r>
      <w:r w:rsidR="00270D90">
        <w:rPr>
          <w:lang w:val="en-CA"/>
        </w:rPr>
        <w:t xml:space="preserve"> functions, e.g. </w:t>
      </w:r>
      <w:r>
        <w:rPr>
          <w:lang w:val="en-CA"/>
        </w:rPr>
        <w:t>a</w:t>
      </w:r>
      <w:r w:rsidR="00270D90">
        <w:rPr>
          <w:lang w:val="en-CA"/>
        </w:rPr>
        <w:t xml:space="preserve"> day attribute will </w:t>
      </w:r>
      <w:r>
        <w:rPr>
          <w:lang w:val="en-CA"/>
        </w:rPr>
        <w:t xml:space="preserve">be created that </w:t>
      </w:r>
      <w:r w:rsidR="00270D90">
        <w:rPr>
          <w:lang w:val="en-CA"/>
        </w:rPr>
        <w:t>contain</w:t>
      </w:r>
      <w:r>
        <w:rPr>
          <w:lang w:val="en-CA"/>
        </w:rPr>
        <w:t>s</w:t>
      </w:r>
      <w:r w:rsidR="00270D90">
        <w:rPr>
          <w:lang w:val="en-CA"/>
        </w:rPr>
        <w:t xml:space="preserve"> unique day values, and not only the day of the month value, which is not unique.</w:t>
      </w:r>
    </w:p>
    <w:p w14:paraId="45F5FACD" w14:textId="36A66581" w:rsidR="00270D90" w:rsidRDefault="0001393D" w:rsidP="00FA1BB9">
      <w:pPr>
        <w:pStyle w:val="BodyText"/>
        <w:rPr>
          <w:lang w:val="en-CA"/>
        </w:rPr>
      </w:pPr>
      <w:r>
        <w:rPr>
          <w:noProof/>
          <w:lang w:val="en-US" w:eastAsia="en-US"/>
        </w:rPr>
        <mc:AlternateContent>
          <mc:Choice Requires="wps">
            <w:drawing>
              <wp:anchor distT="0" distB="71755" distL="114935" distR="114935" simplePos="0" relativeHeight="251675648" behindDoc="0" locked="0" layoutInCell="1" allowOverlap="1" wp14:anchorId="71915BE6" wp14:editId="1262268C">
                <wp:simplePos x="0" y="0"/>
                <wp:positionH relativeFrom="margin">
                  <wp:posOffset>5267960</wp:posOffset>
                </wp:positionH>
                <wp:positionV relativeFrom="paragraph">
                  <wp:posOffset>274320</wp:posOffset>
                </wp:positionV>
                <wp:extent cx="467995" cy="818515"/>
                <wp:effectExtent l="0" t="0" r="14605" b="19685"/>
                <wp:wrapSquare wrapText="bothSides"/>
                <wp:docPr id="6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818515"/>
                        </a:xfrm>
                        <a:prstGeom prst="rect">
                          <a:avLst/>
                        </a:prstGeom>
                        <a:solidFill>
                          <a:srgbClr val="FFFFFF"/>
                        </a:solidFill>
                        <a:ln w="12700">
                          <a:solidFill>
                            <a:srgbClr val="BFBFBF"/>
                          </a:solidFill>
                          <a:prstDash val="lgDash"/>
                          <a:miter lim="800000"/>
                          <a:headEnd/>
                          <a:tailEnd/>
                        </a:ln>
                      </wps:spPr>
                      <wps:txbx>
                        <w:txbxContent>
                          <w:p w14:paraId="713FE409" w14:textId="77777777" w:rsidR="00720C7D" w:rsidRDefault="00720C7D" w:rsidP="0001393D">
                            <w:pPr>
                              <w:pStyle w:val="FigureCaption"/>
                              <w:rPr>
                                <w:noProof/>
                                <w:lang w:val="en-CA" w:eastAsia="en-CA"/>
                              </w:rPr>
                            </w:pPr>
                            <w:r>
                              <w:rPr>
                                <w:noProof/>
                                <w:lang w:eastAsia="en-US"/>
                              </w:rPr>
                              <w:drawing>
                                <wp:inline distT="0" distB="0" distL="0" distR="0" wp14:anchorId="5911D143" wp14:editId="1B95D6BA">
                                  <wp:extent cx="266700" cy="257175"/>
                                  <wp:effectExtent l="0" t="0" r="0" b="9525"/>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14:paraId="3B1C218F" w14:textId="77777777" w:rsidR="00720C7D" w:rsidRPr="00CD3797" w:rsidRDefault="00720C7D" w:rsidP="0001393D">
                            <w:pPr>
                              <w:pStyle w:val="FigureCaptionbuttons"/>
                              <w:spacing w:before="60"/>
                            </w:pPr>
                            <w:r>
                              <w:t xml:space="preserve">Attribute Table </w:t>
                            </w:r>
                            <w:r w:rsidRPr="00CD3797">
                              <w:t>button</w:t>
                            </w:r>
                          </w:p>
                          <w:p w14:paraId="41404131" w14:textId="77777777" w:rsidR="00720C7D" w:rsidRPr="00CD3797" w:rsidRDefault="00720C7D" w:rsidP="0001393D">
                            <w:pPr>
                              <w:rPr>
                                <w:lang w:val="en-CA" w:eastAsia="en-C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28" type="#_x0000_t202" style="position:absolute;left:0;text-align:left;margin-left:414.8pt;margin-top:21.6pt;width:36.85pt;height:64.45pt;z-index:251675648;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" strokecolor="#bfbfbf" strokeweight="1pt">
                <v:stroke dashstyle="longDash"/>
                <v:textbox inset="0,0,0,0">
                  <w:txbxContent>
                    <w:p w14:paraId="713FE409" w14:textId="77777777" w:rsidR="00720C7D" w:rsidRDefault="00720C7D" w:rsidP="0001393D">
                      <w:pPr>
                        <w:pStyle w:val="FigureCaption"/>
                        <w:rPr>
                          <w:noProof/>
                          <w:lang w:val="en-CA" w:eastAsia="en-CA"/>
                        </w:rPr>
                      </w:pPr>
                      <w:r>
                        <w:rPr>
                          <w:noProof/>
                          <w:lang w:eastAsia="en-US"/>
                        </w:rPr>
                        <w:drawing>
                          <wp:inline distT="0" distB="0" distL="0" distR="0" wp14:anchorId="5911D143" wp14:editId="1B95D6BA">
                            <wp:extent cx="266700" cy="257175"/>
                            <wp:effectExtent l="0" t="0" r="0" b="9525"/>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14:paraId="3B1C218F" w14:textId="77777777" w:rsidR="00720C7D" w:rsidRPr="00CD3797" w:rsidRDefault="00720C7D" w:rsidP="0001393D">
                      <w:pPr>
                        <w:pStyle w:val="FigureCaptionbuttons"/>
                        <w:spacing w:before="60"/>
                      </w:pPr>
                      <w:r>
                        <w:t xml:space="preserve">Attribute Table </w:t>
                      </w:r>
                      <w:r w:rsidRPr="00CD3797">
                        <w:t>button</w:t>
                      </w:r>
                    </w:p>
                    <w:p w14:paraId="41404131" w14:textId="77777777" w:rsidR="00720C7D" w:rsidRPr="00CD3797" w:rsidRDefault="00720C7D" w:rsidP="0001393D">
                      <w:pPr>
                        <w:rPr>
                          <w:lang w:val="en-CA" w:eastAsia="en-CA"/>
                        </w:rPr>
                      </w:pPr>
                    </w:p>
                  </w:txbxContent>
                </v:textbox>
                <w10:wrap type="square" anchorx="margin"/>
              </v:shape>
            </w:pict>
          </mc:Fallback>
        </mc:AlternateContent>
      </w:r>
      <w:r w:rsidR="009E35A7">
        <w:rPr>
          <w:lang w:val="en-CA"/>
        </w:rPr>
        <w:t>How to perform the time attribute extraction will be demonstrated with</w:t>
      </w:r>
      <w:r w:rsidR="00270D90">
        <w:rPr>
          <w:lang w:val="en-CA"/>
        </w:rPr>
        <w:t xml:space="preserve"> </w:t>
      </w:r>
      <w:r w:rsidR="00773D07">
        <w:rPr>
          <w:lang w:val="en-CA"/>
        </w:rPr>
        <w:t xml:space="preserve">the </w:t>
      </w:r>
      <w:r w:rsidR="00270D90">
        <w:rPr>
          <w:lang w:val="en-CA"/>
        </w:rPr>
        <w:t>example</w:t>
      </w:r>
      <w:r w:rsidR="009E35A7">
        <w:rPr>
          <w:lang w:val="en-CA"/>
        </w:rPr>
        <w:t xml:space="preserve"> data shipped with </w:t>
      </w:r>
      <w:proofErr w:type="spellStart"/>
      <w:r w:rsidR="009E35A7">
        <w:rPr>
          <w:lang w:val="en-CA"/>
        </w:rPr>
        <w:t>OpenJUMP</w:t>
      </w:r>
      <w:proofErr w:type="spellEnd"/>
      <w:r w:rsidR="009E35A7">
        <w:rPr>
          <w:lang w:val="en-CA"/>
        </w:rPr>
        <w:t xml:space="preserve"> </w:t>
      </w:r>
      <w:proofErr w:type="spellStart"/>
      <w:r w:rsidR="009E35A7">
        <w:rPr>
          <w:lang w:val="en-CA"/>
        </w:rPr>
        <w:t>Ho</w:t>
      </w:r>
      <w:r w:rsidR="00773D07">
        <w:rPr>
          <w:lang w:val="en-CA"/>
        </w:rPr>
        <w:t>RAE</w:t>
      </w:r>
      <w:proofErr w:type="spellEnd"/>
      <w:r w:rsidR="00773D07">
        <w:rPr>
          <w:lang w:val="en-CA"/>
        </w:rPr>
        <w:t>. For this reason</w:t>
      </w:r>
      <w:r w:rsidR="009E35A7">
        <w:rPr>
          <w:lang w:val="en-CA"/>
        </w:rPr>
        <w:t xml:space="preserve">, load the file </w:t>
      </w:r>
      <w:r w:rsidR="009E35A7" w:rsidRPr="006A02C2">
        <w:rPr>
          <w:lang w:val="en-CA"/>
        </w:rPr>
        <w:t>“</w:t>
      </w:r>
      <w:proofErr w:type="spellStart"/>
      <w:r w:rsidR="009E35A7" w:rsidRPr="009C2BE6">
        <w:rPr>
          <w:lang w:val="en-CA"/>
        </w:rPr>
        <w:t>gb_tracking_sampledata.jml</w:t>
      </w:r>
      <w:proofErr w:type="spellEnd"/>
      <w:r w:rsidR="009E35A7" w:rsidRPr="006A02C2">
        <w:rPr>
          <w:lang w:val="en-CA"/>
        </w:rPr>
        <w:t>”</w:t>
      </w:r>
      <w:r w:rsidR="009E35A7">
        <w:rPr>
          <w:lang w:val="en-CA"/>
        </w:rPr>
        <w:t xml:space="preserve"> as described earlier in the beginning of Section</w:t>
      </w:r>
      <w:r>
        <w:rPr>
          <w:lang w:val="en-CA"/>
        </w:rPr>
        <w:t xml:space="preserve"> 2</w:t>
      </w:r>
      <w:r w:rsidR="009E35A7">
        <w:rPr>
          <w:lang w:val="en-CA"/>
        </w:rPr>
        <w:t xml:space="preserve">. </w:t>
      </w:r>
      <w:r w:rsidR="00773D07">
        <w:rPr>
          <w:lang w:val="en-CA"/>
        </w:rPr>
        <w:t>Then, y</w:t>
      </w:r>
      <w:r w:rsidR="009E35A7">
        <w:rPr>
          <w:lang w:val="en-CA"/>
        </w:rPr>
        <w:t xml:space="preserve">ou </w:t>
      </w:r>
      <w:r w:rsidR="00773D07">
        <w:rPr>
          <w:lang w:val="en-CA"/>
        </w:rPr>
        <w:t>should</w:t>
      </w:r>
      <w:r w:rsidR="009E35A7">
        <w:rPr>
          <w:lang w:val="en-CA"/>
        </w:rPr>
        <w:t xml:space="preserve"> check the attributes of the dataset</w:t>
      </w:r>
      <w:r w:rsidR="00773D07">
        <w:rPr>
          <w:lang w:val="en-CA"/>
        </w:rPr>
        <w:t>.</w:t>
      </w:r>
      <w:r w:rsidR="009E35A7">
        <w:rPr>
          <w:lang w:val="en-CA"/>
        </w:rPr>
        <w:t xml:space="preserve"> </w:t>
      </w:r>
      <w:r w:rsidR="00773D07">
        <w:rPr>
          <w:lang w:val="en-CA"/>
        </w:rPr>
        <w:t xml:space="preserve">To do that, select </w:t>
      </w:r>
      <w:r>
        <w:rPr>
          <w:lang w:val="en-CA"/>
        </w:rPr>
        <w:t xml:space="preserve">first </w:t>
      </w:r>
      <w:r w:rsidR="009E35A7">
        <w:rPr>
          <w:lang w:val="en-CA"/>
        </w:rPr>
        <w:t>the layer</w:t>
      </w:r>
      <w:r>
        <w:rPr>
          <w:lang w:val="en-CA"/>
        </w:rPr>
        <w:t xml:space="preserve"> in the layer tree view,</w:t>
      </w:r>
      <w:r w:rsidR="009E35A7">
        <w:rPr>
          <w:lang w:val="en-CA"/>
        </w:rPr>
        <w:t xml:space="preserve"> and</w:t>
      </w:r>
      <w:r>
        <w:rPr>
          <w:lang w:val="en-CA"/>
        </w:rPr>
        <w:t xml:space="preserve"> then</w:t>
      </w:r>
      <w:r w:rsidR="009E35A7">
        <w:rPr>
          <w:lang w:val="en-CA"/>
        </w:rPr>
        <w:t xml:space="preserve"> clicking on the</w:t>
      </w:r>
      <w:r w:rsidR="005F5A05">
        <w:rPr>
          <w:lang w:val="en-CA"/>
        </w:rPr>
        <w:t xml:space="preserve"> </w:t>
      </w:r>
      <w:r>
        <w:rPr>
          <w:lang w:val="en-CA"/>
        </w:rPr>
        <w:t>[</w:t>
      </w:r>
      <w:r w:rsidRPr="0001393D">
        <w:rPr>
          <w:b/>
          <w:lang w:val="en-CA"/>
        </w:rPr>
        <w:t>Attribute Table</w:t>
      </w:r>
      <w:r>
        <w:rPr>
          <w:lang w:val="en-CA"/>
        </w:rPr>
        <w:t xml:space="preserve">] </w:t>
      </w:r>
      <w:r w:rsidR="005F5A05">
        <w:rPr>
          <w:lang w:val="en-CA"/>
        </w:rPr>
        <w:t>button</w:t>
      </w:r>
      <w:r w:rsidR="00773D07">
        <w:rPr>
          <w:lang w:val="en-CA"/>
        </w:rPr>
        <w:t xml:space="preserve"> in the </w:t>
      </w:r>
      <w:r>
        <w:rPr>
          <w:lang w:val="en-CA"/>
        </w:rPr>
        <w:t>button bar on the top.</w:t>
      </w:r>
      <w:r w:rsidR="009E35A7">
        <w:rPr>
          <w:lang w:val="en-CA"/>
        </w:rPr>
        <w:t xml:space="preserve"> </w:t>
      </w:r>
      <w:r>
        <w:rPr>
          <w:lang w:val="en-CA"/>
        </w:rPr>
        <w:t xml:space="preserve">If you browse now through the attribute </w:t>
      </w:r>
      <w:r w:rsidR="00773D07">
        <w:rPr>
          <w:lang w:val="en-CA"/>
        </w:rPr>
        <w:t>columns (sideward</w:t>
      </w:r>
      <w:r>
        <w:rPr>
          <w:lang w:val="en-CA"/>
        </w:rPr>
        <w:t xml:space="preserve"> to the right), </w:t>
      </w:r>
      <w:r w:rsidR="00773D07">
        <w:rPr>
          <w:lang w:val="en-CA"/>
        </w:rPr>
        <w:t xml:space="preserve">then </w:t>
      </w:r>
      <w:r>
        <w:rPr>
          <w:lang w:val="en-CA"/>
        </w:rPr>
        <w:t>you will find a column/attribute called “</w:t>
      </w:r>
      <w:proofErr w:type="spellStart"/>
      <w:r w:rsidRPr="00773D07">
        <w:rPr>
          <w:lang w:val="en-CA"/>
        </w:rPr>
        <w:t>full_date</w:t>
      </w:r>
      <w:proofErr w:type="spellEnd"/>
      <w:r>
        <w:rPr>
          <w:lang w:val="en-CA"/>
        </w:rPr>
        <w:t xml:space="preserve">”. </w:t>
      </w:r>
      <w:r w:rsidR="00890B4C">
        <w:rPr>
          <w:lang w:val="en-CA"/>
        </w:rPr>
        <w:t xml:space="preserve">Entries in that column are for instance: “Aug 26, 2000” and “Aug 27, 2000”. </w:t>
      </w:r>
      <w:r>
        <w:rPr>
          <w:lang w:val="en-CA"/>
        </w:rPr>
        <w:t>The data type of “</w:t>
      </w:r>
      <w:proofErr w:type="spellStart"/>
      <w:r>
        <w:rPr>
          <w:lang w:val="en-CA"/>
        </w:rPr>
        <w:t>full_date</w:t>
      </w:r>
      <w:proofErr w:type="spellEnd"/>
      <w:r>
        <w:rPr>
          <w:lang w:val="en-CA"/>
        </w:rPr>
        <w:t>” is “</w:t>
      </w:r>
      <w:r w:rsidRPr="00773D07">
        <w:rPr>
          <w:i/>
          <w:lang w:val="en-CA"/>
        </w:rPr>
        <w:t>Date</w:t>
      </w:r>
      <w:r>
        <w:rPr>
          <w:lang w:val="en-CA"/>
        </w:rPr>
        <w:t>”, as you can see from layer context menu using [</w:t>
      </w:r>
      <w:r w:rsidRPr="00480706">
        <w:rPr>
          <w:b/>
          <w:lang w:val="en-CA"/>
        </w:rPr>
        <w:t>Schema</w:t>
      </w:r>
      <w:r>
        <w:rPr>
          <w:lang w:val="en-CA"/>
        </w:rPr>
        <w:t>&gt;</w:t>
      </w:r>
      <w:r w:rsidRPr="00480706">
        <w:rPr>
          <w:b/>
          <w:lang w:val="en-CA"/>
        </w:rPr>
        <w:t>View/Edit Schema…</w:t>
      </w:r>
      <w:r>
        <w:rPr>
          <w:lang w:val="en-CA"/>
        </w:rPr>
        <w:t xml:space="preserve">]. </w:t>
      </w:r>
    </w:p>
    <w:p w14:paraId="1DF66044" w14:textId="25C62208" w:rsidR="00C2219F" w:rsidRDefault="00EC2FCA" w:rsidP="00FA1BB9">
      <w:pPr>
        <w:pStyle w:val="BodyText"/>
        <w:rPr>
          <w:lang w:val="en-CA"/>
        </w:rPr>
      </w:pPr>
      <w:r>
        <w:rPr>
          <w:noProof/>
          <w:lang w:val="en-US" w:eastAsia="en-US"/>
        </w:rPr>
        <mc:AlternateContent>
          <mc:Choice Requires="wps">
            <w:drawing>
              <wp:anchor distT="0" distB="71755" distL="114935" distR="114935" simplePos="0" relativeHeight="251677696" behindDoc="0" locked="0" layoutInCell="1" allowOverlap="1" wp14:anchorId="20FC9874" wp14:editId="5E751EE5">
                <wp:simplePos x="0" y="0"/>
                <wp:positionH relativeFrom="column">
                  <wp:posOffset>22225</wp:posOffset>
                </wp:positionH>
                <wp:positionV relativeFrom="paragraph">
                  <wp:posOffset>1118870</wp:posOffset>
                </wp:positionV>
                <wp:extent cx="5723890" cy="1555750"/>
                <wp:effectExtent l="0" t="0" r="0" b="0"/>
                <wp:wrapTopAndBottom/>
                <wp:docPr id="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55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6D1D62" w14:textId="77777777" w:rsidR="00720C7D" w:rsidRPr="00880230" w:rsidRDefault="00720C7D" w:rsidP="00EC2FCA">
                            <w:pPr>
                              <w:pStyle w:val="FootnoteText"/>
                              <w:jc w:val="center"/>
                              <w:rPr>
                                <w:rFonts w:ascii="Arial Narrow" w:hAnsi="Arial Narrow"/>
                                <w:sz w:val="6"/>
                                <w:szCs w:val="6"/>
                              </w:rPr>
                            </w:pPr>
                          </w:p>
                          <w:p w14:paraId="170D010F" w14:textId="36C0BF46" w:rsidR="00720C7D" w:rsidRPr="00447F12" w:rsidRDefault="00720C7D" w:rsidP="00EC2FCA">
                            <w:pPr>
                              <w:pStyle w:val="FootnoteText"/>
                              <w:jc w:val="center"/>
                              <w:rPr>
                                <w:rFonts w:ascii="Arial Narrow" w:hAnsi="Arial Narrow"/>
                              </w:rPr>
                            </w:pPr>
                            <w:r>
                              <w:rPr>
                                <w:rFonts w:ascii="Arial Narrow" w:hAnsi="Arial Narrow"/>
                                <w:noProof/>
                                <w:lang w:eastAsia="en-US"/>
                              </w:rPr>
                              <w:drawing>
                                <wp:inline distT="0" distB="0" distL="0" distR="0" wp14:anchorId="1B76C2AA" wp14:editId="1C8D3BE7">
                                  <wp:extent cx="4552950" cy="1149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time_attributes_dialog.jpg"/>
                                          <pic:cNvPicPr/>
                                        </pic:nvPicPr>
                                        <pic:blipFill>
                                          <a:blip r:embed="rId30">
                                            <a:extLst>
                                              <a:ext uri="{28A0092B-C50C-407E-A947-70E740481C1C}">
                                                <a14:useLocalDpi xmlns:a14="http://schemas.microsoft.com/office/drawing/2010/main" val="0"/>
                                              </a:ext>
                                            </a:extLst>
                                          </a:blip>
                                          <a:stretch>
                                            <a:fillRect/>
                                          </a:stretch>
                                        </pic:blipFill>
                                        <pic:spPr>
                                          <a:xfrm>
                                            <a:off x="0" y="0"/>
                                            <a:ext cx="4552950" cy="1149350"/>
                                          </a:xfrm>
                                          <a:prstGeom prst="rect">
                                            <a:avLst/>
                                          </a:prstGeom>
                                        </pic:spPr>
                                      </pic:pic>
                                    </a:graphicData>
                                  </a:graphic>
                                </wp:inline>
                              </w:drawing>
                            </w:r>
                          </w:p>
                          <w:p w14:paraId="68EE68B9" w14:textId="7580B91C" w:rsidR="00720C7D" w:rsidRPr="00447F12" w:rsidRDefault="00720C7D" w:rsidP="00EC2FCA">
                            <w:pPr>
                              <w:pStyle w:val="FigureCaption"/>
                            </w:pPr>
                            <w:r w:rsidRPr="007D43E5">
                              <w:rPr>
                                <w:b/>
                              </w:rPr>
                              <w:t xml:space="preserve">Figure </w:t>
                            </w:r>
                            <w:r>
                              <w:rPr>
                                <w:b/>
                              </w:rPr>
                              <w:t>3</w:t>
                            </w:r>
                            <w:r w:rsidRPr="00447F12">
                              <w:t xml:space="preserve">. </w:t>
                            </w:r>
                            <w:proofErr w:type="gramStart"/>
                            <w:r>
                              <w:t>The dialog to extract several time attributes from a “date”-type field.</w:t>
                            </w:r>
                            <w:proofErr w:type="gramEnd"/>
                            <w:r>
                              <w:t xml:space="preserve">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1.75pt;margin-top:88.1pt;width:450.7pt;height:122.5pt;z-index:251677696;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" stroked="f">
                <v:textbox inset="0,0,0,0">
                  <w:txbxContent>
                    <w:p w14:paraId="0A6D1D62" w14:textId="77777777" w:rsidR="00720C7D" w:rsidRPr="00880230" w:rsidRDefault="00720C7D" w:rsidP="00EC2FCA">
                      <w:pPr>
                        <w:pStyle w:val="FootnoteText"/>
                        <w:jc w:val="center"/>
                        <w:rPr>
                          <w:rFonts w:ascii="Arial Narrow" w:hAnsi="Arial Narrow"/>
                          <w:sz w:val="6"/>
                          <w:szCs w:val="6"/>
                        </w:rPr>
                      </w:pPr>
                    </w:p>
                    <w:p w14:paraId="170D010F" w14:textId="36C0BF46" w:rsidR="00720C7D" w:rsidRPr="00447F12" w:rsidRDefault="00720C7D" w:rsidP="00EC2FCA">
                      <w:pPr>
                        <w:pStyle w:val="FootnoteText"/>
                        <w:jc w:val="center"/>
                        <w:rPr>
                          <w:rFonts w:ascii="Arial Narrow" w:hAnsi="Arial Narrow"/>
                        </w:rPr>
                      </w:pPr>
                      <w:r>
                        <w:rPr>
                          <w:rFonts w:ascii="Arial Narrow" w:hAnsi="Arial Narrow"/>
                          <w:noProof/>
                          <w:lang w:eastAsia="en-US"/>
                        </w:rPr>
                        <w:drawing>
                          <wp:inline distT="0" distB="0" distL="0" distR="0" wp14:anchorId="1B76C2AA" wp14:editId="1C8D3BE7">
                            <wp:extent cx="4552950" cy="1149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time_attributes_dialog.jpg"/>
                                    <pic:cNvPicPr/>
                                  </pic:nvPicPr>
                                  <pic:blipFill>
                                    <a:blip r:embed="rId31">
                                      <a:extLst>
                                        <a:ext uri="{28A0092B-C50C-407E-A947-70E740481C1C}">
                                          <a14:useLocalDpi xmlns:a14="http://schemas.microsoft.com/office/drawing/2010/main" val="0"/>
                                        </a:ext>
                                      </a:extLst>
                                    </a:blip>
                                    <a:stretch>
                                      <a:fillRect/>
                                    </a:stretch>
                                  </pic:blipFill>
                                  <pic:spPr>
                                    <a:xfrm>
                                      <a:off x="0" y="0"/>
                                      <a:ext cx="4552950" cy="1149350"/>
                                    </a:xfrm>
                                    <a:prstGeom prst="rect">
                                      <a:avLst/>
                                    </a:prstGeom>
                                  </pic:spPr>
                                </pic:pic>
                              </a:graphicData>
                            </a:graphic>
                          </wp:inline>
                        </w:drawing>
                      </w:r>
                    </w:p>
                    <w:p w14:paraId="68EE68B9" w14:textId="7580B91C" w:rsidR="00720C7D" w:rsidRPr="00447F12" w:rsidRDefault="00720C7D" w:rsidP="00EC2FCA">
                      <w:pPr>
                        <w:pStyle w:val="FigureCaption"/>
                      </w:pPr>
                      <w:r w:rsidRPr="007D43E5">
                        <w:rPr>
                          <w:b/>
                        </w:rPr>
                        <w:t xml:space="preserve">Figure </w:t>
                      </w:r>
                      <w:r>
                        <w:rPr>
                          <w:b/>
                        </w:rPr>
                        <w:t>3</w:t>
                      </w:r>
                      <w:r w:rsidRPr="00447F12">
                        <w:t xml:space="preserve">. </w:t>
                      </w:r>
                      <w:proofErr w:type="gramStart"/>
                      <w:r>
                        <w:t>The dialog to extract several time attributes from a “date”-type field.</w:t>
                      </w:r>
                      <w:proofErr w:type="gramEnd"/>
                      <w:r>
                        <w:t xml:space="preserve"> </w:t>
                      </w:r>
                      <w:r w:rsidRPr="00447F12">
                        <w:t xml:space="preserve">   </w:t>
                      </w:r>
                    </w:p>
                  </w:txbxContent>
                </v:textbox>
                <w10:wrap type="topAndBottom"/>
              </v:shape>
            </w:pict>
          </mc:Fallback>
        </mc:AlternateContent>
      </w:r>
      <w:r w:rsidR="00773D07">
        <w:rPr>
          <w:noProof/>
          <w:lang w:val="en-US" w:eastAsia="en-US"/>
        </w:rPr>
        <w:t>To</w:t>
      </w:r>
      <w:r w:rsidR="00890B4C">
        <w:rPr>
          <w:lang w:val="en-CA"/>
        </w:rPr>
        <w:t xml:space="preserve"> extract the time attributes select [</w:t>
      </w:r>
      <w:r w:rsidR="00890B4C">
        <w:rPr>
          <w:b/>
          <w:lang w:val="en-CA"/>
        </w:rPr>
        <w:t>MOVEAN</w:t>
      </w:r>
      <w:r w:rsidR="00890B4C">
        <w:rPr>
          <w:lang w:val="en-CA"/>
        </w:rPr>
        <w:t>&gt;</w:t>
      </w:r>
      <w:r w:rsidR="00890B4C">
        <w:rPr>
          <w:b/>
          <w:lang w:val="en-CA"/>
        </w:rPr>
        <w:t>Create (unique) Time Attributes from Data field</w:t>
      </w:r>
      <w:r w:rsidR="00890B4C" w:rsidRPr="00480706">
        <w:rPr>
          <w:b/>
          <w:lang w:val="en-CA"/>
        </w:rPr>
        <w:t>…</w:t>
      </w:r>
      <w:r w:rsidR="00890B4C">
        <w:rPr>
          <w:lang w:val="en-CA"/>
        </w:rPr>
        <w:t>]. There, (</w:t>
      </w:r>
      <w:proofErr w:type="spellStart"/>
      <w:r w:rsidR="00890B4C">
        <w:rPr>
          <w:lang w:val="en-CA"/>
        </w:rPr>
        <w:t>i</w:t>
      </w:r>
      <w:proofErr w:type="spellEnd"/>
      <w:r w:rsidR="00890B4C">
        <w:rPr>
          <w:lang w:val="en-CA"/>
        </w:rPr>
        <w:t>) select the layer, i.e. the example dataset, (ii) chose the field that contains information in “Date” format, and (iii) chose the field/attribute that contains a unique, increas</w:t>
      </w:r>
      <w:r w:rsidR="00773D07">
        <w:rPr>
          <w:lang w:val="en-CA"/>
        </w:rPr>
        <w:t>ing</w:t>
      </w:r>
      <w:r w:rsidR="00890B4C">
        <w:rPr>
          <w:lang w:val="en-CA"/>
        </w:rPr>
        <w:t xml:space="preserve"> location ID, </w:t>
      </w:r>
      <w:r w:rsidR="00773D07">
        <w:rPr>
          <w:lang w:val="en-CA"/>
        </w:rPr>
        <w:t xml:space="preserve">that </w:t>
      </w:r>
      <w:r w:rsidR="00890B4C">
        <w:rPr>
          <w:lang w:val="en-CA"/>
        </w:rPr>
        <w:t>indicat</w:t>
      </w:r>
      <w:r w:rsidR="00773D07">
        <w:rPr>
          <w:lang w:val="en-CA"/>
        </w:rPr>
        <w:t>es</w:t>
      </w:r>
      <w:r w:rsidR="00890B4C">
        <w:rPr>
          <w:lang w:val="en-CA"/>
        </w:rPr>
        <w:t xml:space="preserve"> in what order</w:t>
      </w:r>
      <w:r w:rsidR="00773D07">
        <w:rPr>
          <w:lang w:val="en-CA"/>
        </w:rPr>
        <w:t xml:space="preserve"> the</w:t>
      </w:r>
      <w:r w:rsidR="00890B4C">
        <w:rPr>
          <w:lang w:val="en-CA"/>
        </w:rPr>
        <w:t xml:space="preserve"> locations </w:t>
      </w:r>
      <w:r w:rsidR="00773D07">
        <w:rPr>
          <w:lang w:val="en-CA"/>
        </w:rPr>
        <w:t>have been</w:t>
      </w:r>
      <w:r w:rsidR="00890B4C">
        <w:rPr>
          <w:lang w:val="en-CA"/>
        </w:rPr>
        <w:t xml:space="preserve"> visited by the animal. </w:t>
      </w:r>
      <w:r w:rsidR="00890B4C" w:rsidRPr="00890B4C">
        <w:rPr>
          <w:highlight w:val="cyan"/>
          <w:lang w:val="en-CA"/>
        </w:rPr>
        <w:t>Figure 3</w:t>
      </w:r>
      <w:r w:rsidR="00890B4C">
        <w:rPr>
          <w:lang w:val="en-CA"/>
        </w:rPr>
        <w:t xml:space="preserve"> displays the settings for the example dataset.</w:t>
      </w:r>
      <w:r w:rsidR="00773D07">
        <w:rPr>
          <w:lang w:val="en-CA"/>
        </w:rPr>
        <w:t xml:space="preserve"> If you are ready</w:t>
      </w:r>
      <w:r w:rsidR="00C2219F">
        <w:rPr>
          <w:lang w:val="en-CA"/>
        </w:rPr>
        <w:t xml:space="preserve"> </w:t>
      </w:r>
      <w:r w:rsidR="00773D07">
        <w:rPr>
          <w:lang w:val="en-CA"/>
        </w:rPr>
        <w:t>with the</w:t>
      </w:r>
      <w:r w:rsidR="00C2219F">
        <w:rPr>
          <w:lang w:val="en-CA"/>
        </w:rPr>
        <w:t xml:space="preserve"> settings, then press the [OK] button to extract the attributes.</w:t>
      </w:r>
    </w:p>
    <w:p w14:paraId="67DA6B97" w14:textId="15C7F88F" w:rsidR="00A44136" w:rsidRPr="00894A89" w:rsidRDefault="00C2219F" w:rsidP="00894A89">
      <w:pPr>
        <w:pStyle w:val="BodyText"/>
        <w:rPr>
          <w:lang w:val="en-CA"/>
        </w:rPr>
      </w:pPr>
      <w:r>
        <w:rPr>
          <w:lang w:val="en-CA"/>
        </w:rPr>
        <w:t>After the function has been executed, you should find a new layer in the “Result” category that is called “</w:t>
      </w:r>
      <w:proofErr w:type="spellStart"/>
      <w:r>
        <w:rPr>
          <w:lang w:val="en-CA"/>
        </w:rPr>
        <w:t>gb</w:t>
      </w:r>
      <w:proofErr w:type="spellEnd"/>
      <w:r>
        <w:rPr>
          <w:lang w:val="en-CA"/>
        </w:rPr>
        <w:t>-tracking-</w:t>
      </w:r>
      <w:proofErr w:type="spellStart"/>
      <w:r>
        <w:rPr>
          <w:lang w:val="en-CA"/>
        </w:rPr>
        <w:t>sampledata</w:t>
      </w:r>
      <w:proofErr w:type="spellEnd"/>
      <w:r>
        <w:rPr>
          <w:lang w:val="en-CA"/>
        </w:rPr>
        <w:t>-time”. Select this layer and open its attribute table via the [</w:t>
      </w:r>
      <w:r w:rsidRPr="00773D07">
        <w:rPr>
          <w:b/>
          <w:lang w:val="en-CA"/>
        </w:rPr>
        <w:t>Attribute Table</w:t>
      </w:r>
      <w:r>
        <w:rPr>
          <w:lang w:val="en-CA"/>
        </w:rPr>
        <w:t xml:space="preserve">] button. If you browse the table, you will see that the following numeric attributes/fields were </w:t>
      </w:r>
      <w:r>
        <w:rPr>
          <w:lang w:val="en-CA"/>
        </w:rPr>
        <w:lastRenderedPageBreak/>
        <w:t>added to the original dataset: (a) “year”, (b) “month”, (c) “day”, (d) “</w:t>
      </w:r>
      <w:proofErr w:type="spellStart"/>
      <w:r>
        <w:rPr>
          <w:lang w:val="en-CA"/>
        </w:rPr>
        <w:t>unique_days</w:t>
      </w:r>
      <w:proofErr w:type="spellEnd"/>
      <w:r>
        <w:rPr>
          <w:lang w:val="en-CA"/>
        </w:rPr>
        <w:t>”, (e) “</w:t>
      </w:r>
      <w:proofErr w:type="spellStart"/>
      <w:r>
        <w:rPr>
          <w:lang w:val="en-CA"/>
        </w:rPr>
        <w:t>hoursOfDay</w:t>
      </w:r>
      <w:proofErr w:type="spellEnd"/>
      <w:r>
        <w:rPr>
          <w:lang w:val="en-CA"/>
        </w:rPr>
        <w:t>”, and (f) “</w:t>
      </w:r>
      <w:proofErr w:type="spellStart"/>
      <w:r>
        <w:rPr>
          <w:lang w:val="en-CA"/>
        </w:rPr>
        <w:t>unique_seconds</w:t>
      </w:r>
      <w:proofErr w:type="spellEnd"/>
      <w:r>
        <w:rPr>
          <w:lang w:val="en-CA"/>
        </w:rPr>
        <w:t xml:space="preserve">”. Thereby the first unique day </w:t>
      </w:r>
      <w:r w:rsidR="00773D07">
        <w:rPr>
          <w:lang w:val="en-CA"/>
        </w:rPr>
        <w:t>that c</w:t>
      </w:r>
      <w:r>
        <w:rPr>
          <w:lang w:val="en-CA"/>
        </w:rPr>
        <w:t>orrespond</w:t>
      </w:r>
      <w:r w:rsidR="00773D07">
        <w:rPr>
          <w:lang w:val="en-CA"/>
        </w:rPr>
        <w:t>s</w:t>
      </w:r>
      <w:r>
        <w:rPr>
          <w:lang w:val="en-CA"/>
        </w:rPr>
        <w:t xml:space="preserve"> to the lowest location number/ID value. The “</w:t>
      </w:r>
      <w:proofErr w:type="spellStart"/>
      <w:r>
        <w:rPr>
          <w:lang w:val="en-CA"/>
        </w:rPr>
        <w:t>unique_seconds</w:t>
      </w:r>
      <w:proofErr w:type="spellEnd"/>
      <w:r>
        <w:rPr>
          <w:lang w:val="en-CA"/>
        </w:rPr>
        <w:t xml:space="preserve">” value </w:t>
      </w:r>
      <w:r w:rsidR="00773D07">
        <w:rPr>
          <w:lang w:val="en-CA"/>
        </w:rPr>
        <w:t>is derived</w:t>
      </w:r>
      <w:r w:rsidR="003A0EAD">
        <w:rPr>
          <w:lang w:val="en-CA"/>
        </w:rPr>
        <w:t xml:space="preserve"> </w:t>
      </w:r>
      <w:r w:rsidR="00773D07">
        <w:rPr>
          <w:lang w:val="en-CA"/>
        </w:rPr>
        <w:t>from the</w:t>
      </w:r>
      <w:r w:rsidR="003A0EAD">
        <w:rPr>
          <w:lang w:val="en-CA"/>
        </w:rPr>
        <w:t xml:space="preserve"> computer</w:t>
      </w:r>
      <w:r w:rsidR="003414AC">
        <w:rPr>
          <w:lang w:val="en-CA"/>
        </w:rPr>
        <w:t xml:space="preserve"> operating</w:t>
      </w:r>
      <w:r w:rsidR="003A0EAD">
        <w:rPr>
          <w:lang w:val="en-CA"/>
        </w:rPr>
        <w:t xml:space="preserve"> system</w:t>
      </w:r>
      <w:r w:rsidR="003414AC">
        <w:rPr>
          <w:lang w:val="en-CA"/>
        </w:rPr>
        <w:t>’s internal</w:t>
      </w:r>
      <w:r w:rsidR="00EC2FCA">
        <w:rPr>
          <w:lang w:val="en-CA"/>
        </w:rPr>
        <w:t xml:space="preserve"> time</w:t>
      </w:r>
      <w:r w:rsidR="003414AC">
        <w:rPr>
          <w:rStyle w:val="FootnoteReference"/>
          <w:lang w:val="en-CA"/>
        </w:rPr>
        <w:footnoteReference w:id="6"/>
      </w:r>
      <w:r w:rsidR="00EC2FCA">
        <w:rPr>
          <w:lang w:val="en-CA"/>
        </w:rPr>
        <w:t>, which is counted in milliseconds but converted into seconds.</w:t>
      </w:r>
    </w:p>
    <w:p w14:paraId="4C1B356A" w14:textId="77777777" w:rsidR="003414AC" w:rsidRDefault="003414AC">
      <w:pPr>
        <w:suppressAutoHyphens w:val="0"/>
        <w:jc w:val="left"/>
        <w:rPr>
          <w:b/>
          <w:kern w:val="1"/>
          <w:sz w:val="22"/>
          <w:lang w:val="en-CA"/>
        </w:rPr>
      </w:pPr>
      <w:bookmarkStart w:id="14" w:name="_Toc222835572"/>
      <w:r>
        <w:br w:type="page"/>
      </w:r>
    </w:p>
    <w:p w14:paraId="55F52620" w14:textId="33973D66" w:rsidR="00F01858" w:rsidRPr="00015017" w:rsidRDefault="00F01858" w:rsidP="00015017">
      <w:pPr>
        <w:pStyle w:val="Heading1"/>
      </w:pPr>
      <w:r w:rsidRPr="00015017">
        <w:lastRenderedPageBreak/>
        <w:t>Visualization Functions</w:t>
      </w:r>
      <w:bookmarkEnd w:id="14"/>
    </w:p>
    <w:p w14:paraId="38C4738A" w14:textId="3A07F446" w:rsidR="00F01858" w:rsidRPr="006A02C2" w:rsidRDefault="00672EFE" w:rsidP="00E23AC4">
      <w:pPr>
        <w:pStyle w:val="BodyText"/>
        <w:rPr>
          <w:lang w:val="en-CA"/>
        </w:rPr>
      </w:pP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xml:space="preserve"> offers two visualization functions for tracking data. We will describe those below and then, in the next chapter, we will explain the home range estimation functions.</w:t>
      </w:r>
      <w:r w:rsidR="00A0128C" w:rsidRPr="006A02C2">
        <w:rPr>
          <w:lang w:val="en-CA"/>
        </w:rPr>
        <w:t xml:space="preserve"> From here on, all toolbox functions will be described with the following structure: (</w:t>
      </w:r>
      <w:proofErr w:type="spellStart"/>
      <w:r w:rsidR="00A0128C" w:rsidRPr="006A02C2">
        <w:rPr>
          <w:lang w:val="en-CA"/>
        </w:rPr>
        <w:t>i</w:t>
      </w:r>
      <w:proofErr w:type="spellEnd"/>
      <w:r w:rsidR="00A0128C" w:rsidRPr="006A02C2">
        <w:rPr>
          <w:lang w:val="en-CA"/>
        </w:rPr>
        <w:t>) purpose of the function, (ii) working p</w:t>
      </w:r>
      <w:r w:rsidR="001A6BC4">
        <w:rPr>
          <w:lang w:val="en-CA"/>
        </w:rPr>
        <w:t>rinciple - if applicable, (iii) literature reference - if applicable</w:t>
      </w:r>
      <w:r w:rsidR="00A0128C" w:rsidRPr="006A02C2">
        <w:rPr>
          <w:lang w:val="en-CA"/>
        </w:rPr>
        <w:t xml:space="preserve">, (iv) dataset attribute requirements, (v) input data, (vi) running the function, and (vii) expected output. </w:t>
      </w:r>
    </w:p>
    <w:p w14:paraId="63914DC5" w14:textId="77777777" w:rsidR="00A3650D" w:rsidRPr="00015017" w:rsidRDefault="00A3650D" w:rsidP="00015017">
      <w:pPr>
        <w:pStyle w:val="Heading2"/>
      </w:pPr>
      <w:bookmarkStart w:id="15" w:name="_Toc222835573"/>
      <w:r w:rsidRPr="00015017">
        <w:t>General Styling of Layer Objects</w:t>
      </w:r>
      <w:r w:rsidR="00DF1F9E" w:rsidRPr="00015017">
        <w:t xml:space="preserve"> in </w:t>
      </w:r>
      <w:proofErr w:type="spellStart"/>
      <w:r w:rsidR="00DF1F9E" w:rsidRPr="00015017">
        <w:t>OpenJUMP</w:t>
      </w:r>
      <w:bookmarkEnd w:id="15"/>
      <w:proofErr w:type="spellEnd"/>
    </w:p>
    <w:p w14:paraId="58617A32" w14:textId="316B3B86" w:rsidR="00A3650D" w:rsidRPr="006A02C2" w:rsidRDefault="00740AE4" w:rsidP="00E23AC4">
      <w:pPr>
        <w:pStyle w:val="BodyText"/>
        <w:rPr>
          <w:lang w:val="en-CA"/>
        </w:rPr>
      </w:pPr>
      <w:r>
        <w:rPr>
          <w:noProof/>
          <w:lang w:val="en-US" w:eastAsia="en-US"/>
        </w:rPr>
        <mc:AlternateContent>
          <mc:Choice Requires="wps">
            <w:drawing>
              <wp:anchor distT="0" distB="71755" distL="114935" distR="114935" simplePos="0" relativeHeight="251679744" behindDoc="0" locked="0" layoutInCell="1" allowOverlap="1" wp14:anchorId="149087A0" wp14:editId="6C7CD80E">
                <wp:simplePos x="0" y="0"/>
                <wp:positionH relativeFrom="margin">
                  <wp:posOffset>5278755</wp:posOffset>
                </wp:positionH>
                <wp:positionV relativeFrom="paragraph">
                  <wp:posOffset>687070</wp:posOffset>
                </wp:positionV>
                <wp:extent cx="467995" cy="671830"/>
                <wp:effectExtent l="0" t="0" r="14605" b="13970"/>
                <wp:wrapSquare wrapText="bothSides"/>
                <wp:docPr id="6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671830"/>
                        </a:xfrm>
                        <a:prstGeom prst="rect">
                          <a:avLst/>
                        </a:prstGeom>
                        <a:solidFill>
                          <a:srgbClr val="FFFFFF"/>
                        </a:solidFill>
                        <a:ln w="12700">
                          <a:solidFill>
                            <a:srgbClr val="BFBFBF"/>
                          </a:solidFill>
                          <a:prstDash val="lgDash"/>
                          <a:miter lim="800000"/>
                          <a:headEnd/>
                          <a:tailEnd/>
                        </a:ln>
                      </wps:spPr>
                      <wps:txbx>
                        <w:txbxContent>
                          <w:p w14:paraId="5A77F291" w14:textId="77777777" w:rsidR="00720C7D" w:rsidRDefault="00720C7D" w:rsidP="00EC2FCA">
                            <w:pPr>
                              <w:pStyle w:val="FigureCaption"/>
                              <w:rPr>
                                <w:noProof/>
                                <w:lang w:val="en-CA" w:eastAsia="en-CA"/>
                              </w:rPr>
                            </w:pPr>
                            <w:r>
                              <w:rPr>
                                <w:noProof/>
                                <w:lang w:eastAsia="en-US"/>
                              </w:rPr>
                              <w:drawing>
                                <wp:inline distT="0" distB="0" distL="0" distR="0" wp14:anchorId="2A5AD9F2" wp14:editId="7A67F572">
                                  <wp:extent cx="257175" cy="2571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p w14:paraId="46A190B9" w14:textId="77777777" w:rsidR="00720C7D" w:rsidRPr="00CD3797" w:rsidRDefault="00720C7D" w:rsidP="00EC2FCA">
                            <w:pPr>
                              <w:pStyle w:val="FigureCaptionbuttons"/>
                              <w:spacing w:before="60"/>
                            </w:pPr>
                            <w:r>
                              <w:t xml:space="preserve">Style </w:t>
                            </w:r>
                            <w:r w:rsidRPr="00CD3797">
                              <w:t>button</w:t>
                            </w:r>
                          </w:p>
                          <w:p w14:paraId="3F39E033" w14:textId="77777777" w:rsidR="00720C7D" w:rsidRPr="00CD3797" w:rsidRDefault="00720C7D" w:rsidP="00EC2FCA">
                            <w:pPr>
                              <w:rPr>
                                <w:lang w:val="en-CA" w:eastAsia="en-C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0" type="#_x0000_t202" style="position:absolute;left:0;text-align:left;margin-left:415.65pt;margin-top:54.1pt;width:36.85pt;height:52.9pt;z-index:251679744;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" strokecolor="#bfbfbf" strokeweight="1pt">
                <v:stroke dashstyle="longDash"/>
                <v:textbox inset="0,0,0,0">
                  <w:txbxContent>
                    <w:p w14:paraId="5A77F291" w14:textId="77777777" w:rsidR="00720C7D" w:rsidRDefault="00720C7D" w:rsidP="00EC2FCA">
                      <w:pPr>
                        <w:pStyle w:val="FigureCaption"/>
                        <w:rPr>
                          <w:noProof/>
                          <w:lang w:val="en-CA" w:eastAsia="en-CA"/>
                        </w:rPr>
                      </w:pPr>
                      <w:r>
                        <w:rPr>
                          <w:noProof/>
                          <w:lang w:eastAsia="en-US"/>
                        </w:rPr>
                        <w:drawing>
                          <wp:inline distT="0" distB="0" distL="0" distR="0" wp14:anchorId="2A5AD9F2" wp14:editId="7A67F572">
                            <wp:extent cx="257175" cy="2571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p w14:paraId="46A190B9" w14:textId="77777777" w:rsidR="00720C7D" w:rsidRPr="00CD3797" w:rsidRDefault="00720C7D" w:rsidP="00EC2FCA">
                      <w:pPr>
                        <w:pStyle w:val="FigureCaptionbuttons"/>
                        <w:spacing w:before="60"/>
                      </w:pPr>
                      <w:r>
                        <w:t xml:space="preserve">Style </w:t>
                      </w:r>
                      <w:r w:rsidRPr="00CD3797">
                        <w:t>button</w:t>
                      </w:r>
                    </w:p>
                    <w:p w14:paraId="3F39E033" w14:textId="77777777" w:rsidR="00720C7D" w:rsidRPr="00CD3797" w:rsidRDefault="00720C7D" w:rsidP="00EC2FCA">
                      <w:pPr>
                        <w:rPr>
                          <w:lang w:val="en-CA" w:eastAsia="en-CA"/>
                        </w:rPr>
                      </w:pPr>
                    </w:p>
                  </w:txbxContent>
                </v:textbox>
                <w10:wrap type="square" anchorx="margin"/>
              </v:shape>
            </w:pict>
          </mc:Fallback>
        </mc:AlternateContent>
      </w:r>
      <w:r w:rsidR="00A3650D" w:rsidRPr="006A02C2">
        <w:rPr>
          <w:lang w:val="en-CA"/>
        </w:rPr>
        <w:t xml:space="preserve">In the </w:t>
      </w:r>
      <w:proofErr w:type="spellStart"/>
      <w:r w:rsidR="003F7CA3" w:rsidRPr="006A02C2">
        <w:rPr>
          <w:lang w:val="en-CA"/>
        </w:rPr>
        <w:t>OpenJUMP</w:t>
      </w:r>
      <w:proofErr w:type="spellEnd"/>
      <w:r w:rsidR="003F7CA3" w:rsidRPr="006A02C2">
        <w:rPr>
          <w:lang w:val="en-CA"/>
        </w:rPr>
        <w:t xml:space="preserve"> toolbar as well in </w:t>
      </w:r>
      <w:r w:rsidR="00B43B3F">
        <w:rPr>
          <w:lang w:val="en-CA"/>
        </w:rPr>
        <w:t xml:space="preserve">the </w:t>
      </w:r>
      <w:r w:rsidR="00A3650D" w:rsidRPr="006A02C2">
        <w:rPr>
          <w:lang w:val="en-CA"/>
        </w:rPr>
        <w:t>layer</w:t>
      </w:r>
      <w:r w:rsidR="00B43B3F">
        <w:rPr>
          <w:lang w:val="en-CA"/>
        </w:rPr>
        <w:t>-</w:t>
      </w:r>
      <w:r w:rsidR="00A3650D" w:rsidRPr="006A02C2">
        <w:rPr>
          <w:lang w:val="en-CA"/>
        </w:rPr>
        <w:t>context</w:t>
      </w:r>
      <w:r w:rsidR="00B43B3F">
        <w:rPr>
          <w:lang w:val="en-CA"/>
        </w:rPr>
        <w:t>-</w:t>
      </w:r>
      <w:r w:rsidR="00A3650D" w:rsidRPr="006A02C2">
        <w:rPr>
          <w:lang w:val="en-CA"/>
        </w:rPr>
        <w:t xml:space="preserve">menu </w:t>
      </w:r>
      <w:r w:rsidR="003F7CA3" w:rsidRPr="006A02C2">
        <w:rPr>
          <w:lang w:val="en-CA"/>
        </w:rPr>
        <w:t>you will find a ‘palette’ icon to [</w:t>
      </w:r>
      <w:r w:rsidR="003F7CA3" w:rsidRPr="006A02C2">
        <w:rPr>
          <w:b/>
          <w:lang w:val="en-CA"/>
        </w:rPr>
        <w:t>Change Styles…</w:t>
      </w:r>
      <w:r w:rsidR="003F7CA3" w:rsidRPr="006A02C2">
        <w:rPr>
          <w:lang w:val="en-CA"/>
        </w:rPr>
        <w:t>]</w:t>
      </w:r>
      <w:r w:rsidR="00376F5E">
        <w:rPr>
          <w:lang w:val="en-CA"/>
        </w:rPr>
        <w:t xml:space="preserve"> (see the image on the right side)</w:t>
      </w:r>
      <w:r w:rsidR="003F7CA3" w:rsidRPr="006A02C2">
        <w:rPr>
          <w:lang w:val="en-CA"/>
        </w:rPr>
        <w:t xml:space="preserve">. Use this function to define how you </w:t>
      </w:r>
      <w:r w:rsidR="00B43B3F">
        <w:rPr>
          <w:lang w:val="en-CA"/>
        </w:rPr>
        <w:t>like</w:t>
      </w:r>
      <w:r w:rsidR="003F7CA3" w:rsidRPr="006A02C2">
        <w:rPr>
          <w:lang w:val="en-CA"/>
        </w:rPr>
        <w:t xml:space="preserve"> to have points, lines and polygons </w:t>
      </w:r>
      <w:r w:rsidR="00B43B3F">
        <w:rPr>
          <w:lang w:val="en-CA"/>
        </w:rPr>
        <w:t>displayed</w:t>
      </w:r>
      <w:r w:rsidR="003F7CA3" w:rsidRPr="006A02C2">
        <w:rPr>
          <w:lang w:val="en-CA"/>
        </w:rPr>
        <w:t xml:space="preserve">. The style dialog contains 5 tabs: (1) Rendering, (2) Scale, (3) Colour Theming, (4) Labels, and (5) Decorations. Most important is the </w:t>
      </w:r>
      <w:r w:rsidR="003F7CA3" w:rsidRPr="006A02C2">
        <w:rPr>
          <w:i/>
          <w:lang w:val="en-CA"/>
        </w:rPr>
        <w:t>Rendering</w:t>
      </w:r>
      <w:r w:rsidR="003F7CA3" w:rsidRPr="006A02C2">
        <w:rPr>
          <w:lang w:val="en-CA"/>
        </w:rPr>
        <w:t xml:space="preserve"> tab dialog to change the line width, colours and point types. The </w:t>
      </w:r>
      <w:r w:rsidR="003F7CA3" w:rsidRPr="006A02C2">
        <w:rPr>
          <w:i/>
          <w:lang w:val="en-CA"/>
        </w:rPr>
        <w:t>Scale</w:t>
      </w:r>
      <w:r w:rsidR="003F7CA3" w:rsidRPr="006A02C2">
        <w:rPr>
          <w:lang w:val="en-CA"/>
        </w:rPr>
        <w:t xml:space="preserve"> dialog allows you to define when at what scales a layer is displayed. The </w:t>
      </w:r>
      <w:r w:rsidR="00F036FF" w:rsidRPr="006A02C2">
        <w:rPr>
          <w:i/>
          <w:lang w:val="en-CA"/>
        </w:rPr>
        <w:t>C</w:t>
      </w:r>
      <w:r w:rsidR="003F7CA3" w:rsidRPr="006A02C2">
        <w:rPr>
          <w:i/>
          <w:lang w:val="en-CA"/>
        </w:rPr>
        <w:t>olour</w:t>
      </w:r>
      <w:r w:rsidR="003F7CA3" w:rsidRPr="006A02C2">
        <w:rPr>
          <w:lang w:val="en-CA"/>
        </w:rPr>
        <w:t xml:space="preserve"> </w:t>
      </w:r>
      <w:r w:rsidR="003F7CA3" w:rsidRPr="005F5A05">
        <w:rPr>
          <w:i/>
          <w:lang w:val="en-CA"/>
        </w:rPr>
        <w:t>theming</w:t>
      </w:r>
      <w:r w:rsidR="003F7CA3" w:rsidRPr="006A02C2">
        <w:rPr>
          <w:lang w:val="en-CA"/>
        </w:rPr>
        <w:t xml:space="preserve"> dialog allows </w:t>
      </w:r>
      <w:proofErr w:type="gramStart"/>
      <w:r w:rsidR="003F7CA3" w:rsidRPr="006A02C2">
        <w:rPr>
          <w:lang w:val="en-CA"/>
        </w:rPr>
        <w:t>to colour</w:t>
      </w:r>
      <w:proofErr w:type="gramEnd"/>
      <w:r w:rsidR="003F7CA3" w:rsidRPr="006A02C2">
        <w:rPr>
          <w:lang w:val="en-CA"/>
        </w:rPr>
        <w:t xml:space="preserve"> polygons by their values – i.e. to generate </w:t>
      </w:r>
      <w:proofErr w:type="spellStart"/>
      <w:r w:rsidR="003F7CA3" w:rsidRPr="006A02C2">
        <w:rPr>
          <w:lang w:val="en-CA"/>
        </w:rPr>
        <w:t>choroplete</w:t>
      </w:r>
      <w:proofErr w:type="spellEnd"/>
      <w:r w:rsidR="003F7CA3" w:rsidRPr="006A02C2">
        <w:rPr>
          <w:lang w:val="en-CA"/>
        </w:rPr>
        <w:t xml:space="preserve"> maps. Different types of </w:t>
      </w:r>
      <w:r w:rsidR="00B43B3F">
        <w:rPr>
          <w:lang w:val="en-CA"/>
        </w:rPr>
        <w:t xml:space="preserve">attribute classification methods, such as </w:t>
      </w:r>
      <w:r w:rsidR="00FA1BB9">
        <w:rPr>
          <w:lang w:val="en-CA"/>
        </w:rPr>
        <w:t>“e</w:t>
      </w:r>
      <w:r w:rsidR="00B43B3F">
        <w:rPr>
          <w:lang w:val="en-CA"/>
        </w:rPr>
        <w:t>qual</w:t>
      </w:r>
      <w:r w:rsidR="00FA1BB9">
        <w:rPr>
          <w:lang w:val="en-CA"/>
        </w:rPr>
        <w:t xml:space="preserve"> interval”</w:t>
      </w:r>
      <w:r w:rsidR="00B43B3F">
        <w:rPr>
          <w:lang w:val="en-CA"/>
        </w:rPr>
        <w:t xml:space="preserve"> and</w:t>
      </w:r>
      <w:r w:rsidR="00FA1BB9">
        <w:rPr>
          <w:lang w:val="en-CA"/>
        </w:rPr>
        <w:t xml:space="preserve"> “maximal breaks”</w:t>
      </w:r>
      <w:r w:rsidR="00B43B3F">
        <w:rPr>
          <w:lang w:val="en-CA"/>
        </w:rPr>
        <w:t xml:space="preserve">, </w:t>
      </w:r>
      <w:r w:rsidR="003F7CA3" w:rsidRPr="006A02C2">
        <w:rPr>
          <w:lang w:val="en-CA"/>
        </w:rPr>
        <w:t xml:space="preserve">are available. The </w:t>
      </w:r>
      <w:r w:rsidR="00F036FF" w:rsidRPr="006A02C2">
        <w:rPr>
          <w:i/>
          <w:lang w:val="en-CA"/>
        </w:rPr>
        <w:t>L</w:t>
      </w:r>
      <w:r w:rsidR="003F7CA3" w:rsidRPr="006A02C2">
        <w:rPr>
          <w:i/>
          <w:lang w:val="en-CA"/>
        </w:rPr>
        <w:t>abels</w:t>
      </w:r>
      <w:r w:rsidR="003F7CA3" w:rsidRPr="006A02C2">
        <w:rPr>
          <w:lang w:val="en-CA"/>
        </w:rPr>
        <w:t xml:space="preserve"> dialog can be used to display attribute information as small labels in the map. For instance</w:t>
      </w:r>
      <w:r w:rsidR="00FA1BB9">
        <w:rPr>
          <w:lang w:val="en-CA"/>
        </w:rPr>
        <w:t>,</w:t>
      </w:r>
      <w:r w:rsidR="003F7CA3" w:rsidRPr="006A02C2">
        <w:rPr>
          <w:lang w:val="en-CA"/>
        </w:rPr>
        <w:t xml:space="preserve"> the number of a</w:t>
      </w:r>
      <w:r w:rsidR="00F036FF" w:rsidRPr="006A02C2">
        <w:rPr>
          <w:lang w:val="en-CA"/>
        </w:rPr>
        <w:t>n</w:t>
      </w:r>
      <w:r w:rsidR="003F7CA3" w:rsidRPr="006A02C2">
        <w:rPr>
          <w:lang w:val="en-CA"/>
        </w:rPr>
        <w:t xml:space="preserve"> observation location or the names of rivers (if you have such data) can be displayed. Finally, with the functions of</w:t>
      </w:r>
      <w:r w:rsidR="00FA1BB9">
        <w:rPr>
          <w:lang w:val="en-CA"/>
        </w:rPr>
        <w:t xml:space="preserve"> the</w:t>
      </w:r>
      <w:r w:rsidR="003F7CA3" w:rsidRPr="006A02C2">
        <w:rPr>
          <w:lang w:val="en-CA"/>
        </w:rPr>
        <w:t xml:space="preserve"> </w:t>
      </w:r>
      <w:r w:rsidR="00F036FF" w:rsidRPr="006A02C2">
        <w:rPr>
          <w:i/>
          <w:lang w:val="en-CA"/>
        </w:rPr>
        <w:t>D</w:t>
      </w:r>
      <w:r w:rsidR="003F7CA3" w:rsidRPr="006A02C2">
        <w:rPr>
          <w:i/>
          <w:lang w:val="en-CA"/>
        </w:rPr>
        <w:t>ecorations</w:t>
      </w:r>
      <w:r w:rsidR="003F7CA3" w:rsidRPr="006A02C2">
        <w:rPr>
          <w:lang w:val="en-CA"/>
        </w:rPr>
        <w:t xml:space="preserve"> tab you can </w:t>
      </w:r>
      <w:r w:rsidR="00F036FF" w:rsidRPr="006A02C2">
        <w:rPr>
          <w:lang w:val="en-CA"/>
        </w:rPr>
        <w:t xml:space="preserve">define the style of a line. For </w:t>
      </w:r>
      <w:r w:rsidR="007C5D55" w:rsidRPr="006A02C2">
        <w:rPr>
          <w:lang w:val="en-CA"/>
        </w:rPr>
        <w:t>instance</w:t>
      </w:r>
      <w:r w:rsidR="00FA1BB9">
        <w:rPr>
          <w:lang w:val="en-CA"/>
        </w:rPr>
        <w:t>,</w:t>
      </w:r>
      <w:r w:rsidR="00F036FF" w:rsidRPr="006A02C2">
        <w:rPr>
          <w:lang w:val="en-CA"/>
        </w:rPr>
        <w:t xml:space="preserve"> for the movement data it useful to change the style of </w:t>
      </w:r>
      <w:r w:rsidR="00FA1BB9">
        <w:rPr>
          <w:lang w:val="en-CA"/>
        </w:rPr>
        <w:t xml:space="preserve">a </w:t>
      </w:r>
      <w:r w:rsidR="00F036FF" w:rsidRPr="006A02C2">
        <w:rPr>
          <w:lang w:val="en-CA"/>
        </w:rPr>
        <w:t xml:space="preserve">line </w:t>
      </w:r>
      <w:r w:rsidR="00FA1BB9">
        <w:rPr>
          <w:lang w:val="en-CA"/>
        </w:rPr>
        <w:t>in such a way</w:t>
      </w:r>
      <w:r w:rsidR="00F036FF" w:rsidRPr="006A02C2">
        <w:rPr>
          <w:lang w:val="en-CA"/>
        </w:rPr>
        <w:t xml:space="preserve"> </w:t>
      </w:r>
      <w:proofErr w:type="gramStart"/>
      <w:r w:rsidR="00F036FF" w:rsidRPr="006A02C2">
        <w:rPr>
          <w:lang w:val="en-CA"/>
        </w:rPr>
        <w:t>that</w:t>
      </w:r>
      <w:r w:rsidR="00FA1BB9">
        <w:rPr>
          <w:lang w:val="en-CA"/>
        </w:rPr>
        <w:t xml:space="preserve"> </w:t>
      </w:r>
      <w:r w:rsidR="00F036FF" w:rsidRPr="006A02C2">
        <w:rPr>
          <w:lang w:val="en-CA"/>
        </w:rPr>
        <w:t>arrows</w:t>
      </w:r>
      <w:proofErr w:type="gramEnd"/>
      <w:r w:rsidR="00FA1BB9">
        <w:rPr>
          <w:lang w:val="en-CA"/>
        </w:rPr>
        <w:t xml:space="preserve"> are shown, which</w:t>
      </w:r>
      <w:r w:rsidR="00F036FF" w:rsidRPr="006A02C2">
        <w:rPr>
          <w:lang w:val="en-CA"/>
        </w:rPr>
        <w:t xml:space="preserve"> indicat</w:t>
      </w:r>
      <w:r w:rsidR="00FA1BB9">
        <w:rPr>
          <w:lang w:val="en-CA"/>
        </w:rPr>
        <w:t>e</w:t>
      </w:r>
      <w:r w:rsidR="00F036FF" w:rsidRPr="006A02C2">
        <w:rPr>
          <w:lang w:val="en-CA"/>
        </w:rPr>
        <w:t xml:space="preserve"> the direction of movement.</w:t>
      </w:r>
      <w:r w:rsidR="003F7CA3" w:rsidRPr="006A02C2">
        <w:rPr>
          <w:lang w:val="en-CA"/>
        </w:rPr>
        <w:t xml:space="preserve">  </w:t>
      </w:r>
    </w:p>
    <w:p w14:paraId="2E99C521" w14:textId="05F209B6" w:rsidR="00672EFE" w:rsidRPr="006A02C2" w:rsidRDefault="00672EFE" w:rsidP="00015017">
      <w:pPr>
        <w:pStyle w:val="Heading2"/>
      </w:pPr>
      <w:bookmarkStart w:id="16" w:name="_Toc222835574"/>
      <w:r w:rsidRPr="006A02C2">
        <w:t>Display Movement Tracks</w:t>
      </w:r>
      <w:bookmarkEnd w:id="16"/>
    </w:p>
    <w:p w14:paraId="5C2C4B38" w14:textId="4B6D7270" w:rsidR="00A0128C" w:rsidRPr="006A02C2" w:rsidRDefault="00A0128C" w:rsidP="00A0128C">
      <w:pPr>
        <w:pStyle w:val="BodyTextListing"/>
        <w:rPr>
          <w:lang w:val="en-CA"/>
        </w:rPr>
      </w:pPr>
      <w:r w:rsidRPr="006A02C2">
        <w:rPr>
          <w:i/>
          <w:lang w:val="en-CA"/>
        </w:rPr>
        <w:t>Purpose</w:t>
      </w:r>
      <w:r w:rsidRPr="006A02C2">
        <w:rPr>
          <w:lang w:val="en-CA"/>
        </w:rPr>
        <w:t xml:space="preserve"> - </w:t>
      </w:r>
      <w:r w:rsidR="006F56CB" w:rsidRPr="006A02C2">
        <w:rPr>
          <w:lang w:val="en-CA"/>
        </w:rPr>
        <w:t>Displays the tracks of animals, by converting</w:t>
      </w:r>
      <w:r w:rsidR="006B35C2" w:rsidRPr="006A02C2">
        <w:rPr>
          <w:lang w:val="en-CA"/>
        </w:rPr>
        <w:t xml:space="preserve"> the</w:t>
      </w:r>
      <w:r w:rsidR="006F56CB" w:rsidRPr="006A02C2">
        <w:rPr>
          <w:lang w:val="en-CA"/>
        </w:rPr>
        <w:t xml:space="preserve"> </w:t>
      </w:r>
      <w:r w:rsidR="0090096F" w:rsidRPr="006A02C2">
        <w:rPr>
          <w:lang w:val="en-CA"/>
        </w:rPr>
        <w:t xml:space="preserve">observation </w:t>
      </w:r>
      <w:r w:rsidR="006F56CB" w:rsidRPr="006A02C2">
        <w:rPr>
          <w:lang w:val="en-CA"/>
        </w:rPr>
        <w:t xml:space="preserve">points to </w:t>
      </w:r>
      <w:r w:rsidR="006F56CB" w:rsidRPr="00F0146D">
        <w:rPr>
          <w:lang w:val="en-CA"/>
        </w:rPr>
        <w:t>lines</w:t>
      </w:r>
      <w:r w:rsidR="00687B2D" w:rsidRPr="00F0146D">
        <w:rPr>
          <w:lang w:val="en-CA"/>
        </w:rPr>
        <w:t xml:space="preserve"> (</w:t>
      </w:r>
      <w:r w:rsidR="00687B2D" w:rsidRPr="00F150C6">
        <w:rPr>
          <w:highlight w:val="cyan"/>
          <w:lang w:val="en-CA"/>
        </w:rPr>
        <w:t xml:space="preserve">Figure </w:t>
      </w:r>
      <w:r w:rsidR="002051F4">
        <w:rPr>
          <w:lang w:val="en-CA"/>
        </w:rPr>
        <w:t>4</w:t>
      </w:r>
      <w:r w:rsidR="00687B2D" w:rsidRPr="00F0146D">
        <w:rPr>
          <w:lang w:val="en-CA"/>
        </w:rPr>
        <w:t>)</w:t>
      </w:r>
      <w:r w:rsidR="006F56CB" w:rsidRPr="00F0146D">
        <w:rPr>
          <w:lang w:val="en-CA"/>
        </w:rPr>
        <w:t>.</w:t>
      </w:r>
    </w:p>
    <w:p w14:paraId="2A4E8115" w14:textId="77777777" w:rsidR="00A0128C" w:rsidRPr="006A02C2" w:rsidRDefault="00A0128C" w:rsidP="00A0128C">
      <w:pPr>
        <w:pStyle w:val="BodyTextListing"/>
        <w:rPr>
          <w:lang w:val="en-CA"/>
        </w:rPr>
      </w:pPr>
      <w:r w:rsidRPr="006A02C2">
        <w:rPr>
          <w:i/>
          <w:lang w:val="en-CA"/>
        </w:rPr>
        <w:t>Principle</w:t>
      </w:r>
      <w:r w:rsidRPr="006A02C2">
        <w:rPr>
          <w:lang w:val="en-CA"/>
        </w:rPr>
        <w:t xml:space="preserve"> – </w:t>
      </w:r>
      <w:r w:rsidR="0090096F" w:rsidRPr="006A02C2">
        <w:rPr>
          <w:lang w:val="en-CA"/>
        </w:rPr>
        <w:t>The observation points are ordered and then connected by lines.</w:t>
      </w:r>
    </w:p>
    <w:p w14:paraId="20BABF06" w14:textId="77777777" w:rsidR="00A0128C" w:rsidRPr="006A02C2" w:rsidRDefault="00A0128C" w:rsidP="00A0128C">
      <w:pPr>
        <w:pStyle w:val="BodyTextListing"/>
        <w:rPr>
          <w:lang w:val="en-CA"/>
        </w:rPr>
      </w:pPr>
      <w:r w:rsidRPr="006A02C2">
        <w:rPr>
          <w:i/>
          <w:lang w:val="en-CA"/>
        </w:rPr>
        <w:t>Dataset Attribute Requirements</w:t>
      </w:r>
      <w:r w:rsidRPr="006A02C2">
        <w:rPr>
          <w:lang w:val="en-CA"/>
        </w:rPr>
        <w:t xml:space="preserve"> – </w:t>
      </w:r>
      <w:r w:rsidR="000333AC" w:rsidRPr="006A02C2">
        <w:rPr>
          <w:lang w:val="en-CA"/>
        </w:rPr>
        <w:t>E</w:t>
      </w:r>
      <w:r w:rsidR="0090096F" w:rsidRPr="006A02C2">
        <w:rPr>
          <w:lang w:val="en-CA"/>
        </w:rPr>
        <w:t xml:space="preserve">ach observation point needs to have a unique location ID that should resemble the observation sequence. </w:t>
      </w:r>
      <w:r w:rsidR="007C5D55" w:rsidRPr="006A02C2">
        <w:rPr>
          <w:lang w:val="en-CA"/>
        </w:rPr>
        <w:t>The</w:t>
      </w:r>
      <w:r w:rsidR="0090096F" w:rsidRPr="006A02C2">
        <w:rPr>
          <w:lang w:val="en-CA"/>
        </w:rPr>
        <w:t xml:space="preserve"> unique ID is used to sort the points. For each point three time attributes for year, month, </w:t>
      </w:r>
      <w:proofErr w:type="gramStart"/>
      <w:r w:rsidR="0090096F" w:rsidRPr="006A02C2">
        <w:rPr>
          <w:lang w:val="en-CA"/>
        </w:rPr>
        <w:t>day</w:t>
      </w:r>
      <w:proofErr w:type="gramEnd"/>
      <w:r w:rsidR="0090096F" w:rsidRPr="006A02C2">
        <w:rPr>
          <w:lang w:val="en-CA"/>
        </w:rPr>
        <w:t xml:space="preserve"> need to be given as well. These time attributes need to be of data type ‘Double’ – i.e. not of data type ‘Date’ as used in </w:t>
      </w:r>
      <w:proofErr w:type="spellStart"/>
      <w:r w:rsidR="007C5D55" w:rsidRPr="006A02C2">
        <w:rPr>
          <w:lang w:val="en-CA"/>
        </w:rPr>
        <w:t>Shapefiles</w:t>
      </w:r>
      <w:proofErr w:type="spellEnd"/>
      <w:r w:rsidR="0090096F" w:rsidRPr="006A02C2">
        <w:rPr>
          <w:lang w:val="en-CA"/>
        </w:rPr>
        <w:t xml:space="preserve">.  </w:t>
      </w:r>
    </w:p>
    <w:p w14:paraId="373F0C17" w14:textId="77777777" w:rsidR="00A0128C" w:rsidRPr="006A02C2" w:rsidRDefault="00A0128C" w:rsidP="00A0128C">
      <w:pPr>
        <w:pStyle w:val="BodyTextListing"/>
        <w:rPr>
          <w:i/>
          <w:lang w:val="en-CA"/>
        </w:rPr>
      </w:pPr>
      <w:r w:rsidRPr="006A02C2">
        <w:rPr>
          <w:i/>
          <w:lang w:val="en-CA"/>
        </w:rPr>
        <w:t xml:space="preserve">Input </w:t>
      </w:r>
      <w:r w:rsidR="0090096F" w:rsidRPr="006A02C2">
        <w:rPr>
          <w:lang w:val="en-CA"/>
        </w:rPr>
        <w:t>–</w:t>
      </w:r>
      <w:r w:rsidRPr="006A02C2">
        <w:rPr>
          <w:lang w:val="en-CA"/>
        </w:rPr>
        <w:t xml:space="preserve"> </w:t>
      </w:r>
      <w:r w:rsidR="000333AC" w:rsidRPr="006A02C2">
        <w:rPr>
          <w:lang w:val="en-CA"/>
        </w:rPr>
        <w:t>A</w:t>
      </w:r>
      <w:r w:rsidR="0090096F" w:rsidRPr="006A02C2">
        <w:rPr>
          <w:lang w:val="en-CA"/>
        </w:rPr>
        <w:t xml:space="preserve"> point layer, with the following attributes for each observation point: (</w:t>
      </w:r>
      <w:proofErr w:type="spellStart"/>
      <w:r w:rsidR="0090096F" w:rsidRPr="006A02C2">
        <w:rPr>
          <w:lang w:val="en-CA"/>
        </w:rPr>
        <w:t>i</w:t>
      </w:r>
      <w:proofErr w:type="spellEnd"/>
      <w:r w:rsidR="0090096F" w:rsidRPr="006A02C2">
        <w:rPr>
          <w:lang w:val="en-CA"/>
        </w:rPr>
        <w:t xml:space="preserve">) animal ID, (ii) location ID, (iii) observation year, </w:t>
      </w:r>
      <w:proofErr w:type="gramStart"/>
      <w:r w:rsidR="0090096F" w:rsidRPr="006A02C2">
        <w:rPr>
          <w:lang w:val="en-CA"/>
        </w:rPr>
        <w:t>(iv) observation</w:t>
      </w:r>
      <w:proofErr w:type="gramEnd"/>
      <w:r w:rsidR="0090096F" w:rsidRPr="006A02C2">
        <w:rPr>
          <w:lang w:val="en-CA"/>
        </w:rPr>
        <w:t xml:space="preserve"> month, (v) observation</w:t>
      </w:r>
      <w:r w:rsidR="0085670C" w:rsidRPr="006A02C2">
        <w:rPr>
          <w:lang w:val="en-CA"/>
        </w:rPr>
        <w:t xml:space="preserve"> day. </w:t>
      </w:r>
    </w:p>
    <w:p w14:paraId="08BFB011" w14:textId="77777777" w:rsidR="00A0128C" w:rsidRPr="006A02C2" w:rsidRDefault="00A0128C" w:rsidP="00A0128C">
      <w:pPr>
        <w:pStyle w:val="BodyTextListing"/>
        <w:rPr>
          <w:lang w:val="en-CA"/>
        </w:rPr>
      </w:pPr>
      <w:r w:rsidRPr="006A02C2">
        <w:rPr>
          <w:i/>
          <w:lang w:val="en-CA"/>
        </w:rPr>
        <w:t>Running the Function</w:t>
      </w:r>
      <w:r w:rsidRPr="006A02C2">
        <w:rPr>
          <w:lang w:val="en-CA"/>
        </w:rPr>
        <w:t xml:space="preserve"> –</w:t>
      </w:r>
      <w:r w:rsidR="0085670C" w:rsidRPr="006A02C2">
        <w:rPr>
          <w:lang w:val="en-CA"/>
        </w:rPr>
        <w:t xml:space="preserve"> use</w:t>
      </w:r>
      <w:r w:rsidRPr="006A02C2">
        <w:rPr>
          <w:lang w:val="en-CA"/>
        </w:rPr>
        <w:t xml:space="preserve"> </w:t>
      </w:r>
      <w:r w:rsidR="00A3650D" w:rsidRPr="006A02C2">
        <w:rPr>
          <w:lang w:val="en-CA"/>
        </w:rPr>
        <w:t>[</w:t>
      </w:r>
      <w:r w:rsidR="00A3650D" w:rsidRPr="006A02C2">
        <w:rPr>
          <w:b/>
          <w:lang w:val="en-CA"/>
        </w:rPr>
        <w:t>MOVEAN&gt;Display Movement Tracks</w:t>
      </w:r>
      <w:r w:rsidR="00A3650D" w:rsidRPr="006A02C2">
        <w:rPr>
          <w:lang w:val="en-CA"/>
        </w:rPr>
        <w:t>]</w:t>
      </w:r>
    </w:p>
    <w:p w14:paraId="3CD22A42" w14:textId="77777777" w:rsidR="0085670C" w:rsidRPr="00F0146D" w:rsidRDefault="0085670C" w:rsidP="00F93D30">
      <w:pPr>
        <w:pStyle w:val="BodyTextListing"/>
        <w:numPr>
          <w:ilvl w:val="0"/>
          <w:numId w:val="8"/>
        </w:numPr>
        <w:rPr>
          <w:lang w:val="en-CA"/>
        </w:rPr>
      </w:pPr>
      <w:r w:rsidRPr="006A02C2">
        <w:rPr>
          <w:lang w:val="en-CA"/>
        </w:rPr>
        <w:t>If you have the tracks of only one animal and therefore no animal ID attr</w:t>
      </w:r>
      <w:r w:rsidR="00E24B3F" w:rsidRPr="006A02C2">
        <w:rPr>
          <w:lang w:val="en-CA"/>
        </w:rPr>
        <w:t>i</w:t>
      </w:r>
      <w:r w:rsidRPr="006A02C2">
        <w:rPr>
          <w:lang w:val="en-CA"/>
        </w:rPr>
        <w:t xml:space="preserve">bute, you can create such attribute </w:t>
      </w:r>
      <w:r w:rsidR="00E24B3F" w:rsidRPr="006A02C2">
        <w:rPr>
          <w:lang w:val="en-CA"/>
        </w:rPr>
        <w:t>as follows</w:t>
      </w:r>
      <w:r w:rsidR="00093C65" w:rsidRPr="006A02C2">
        <w:rPr>
          <w:lang w:val="en-CA"/>
        </w:rPr>
        <w:t xml:space="preserve"> (see </w:t>
      </w:r>
      <w:r w:rsidR="00093C65" w:rsidRPr="00F0146D">
        <w:rPr>
          <w:lang w:val="en-CA"/>
        </w:rPr>
        <w:t>also the Section “Calculation of the Home Range Area an</w:t>
      </w:r>
      <w:r w:rsidR="00FC0046" w:rsidRPr="00F0146D">
        <w:rPr>
          <w:lang w:val="en-CA"/>
        </w:rPr>
        <w:t>d</w:t>
      </w:r>
      <w:r w:rsidR="00093C65" w:rsidRPr="00F0146D">
        <w:rPr>
          <w:lang w:val="en-CA"/>
        </w:rPr>
        <w:t xml:space="preserve"> Perimeter” below)</w:t>
      </w:r>
      <w:r w:rsidRPr="00F0146D">
        <w:rPr>
          <w:lang w:val="en-CA"/>
        </w:rPr>
        <w:t>:</w:t>
      </w:r>
    </w:p>
    <w:p w14:paraId="65ABF4A6" w14:textId="0A0030DC" w:rsidR="0085670C" w:rsidRPr="006A02C2" w:rsidRDefault="0085670C" w:rsidP="00F93D30">
      <w:pPr>
        <w:pStyle w:val="BodyTextListing"/>
        <w:numPr>
          <w:ilvl w:val="1"/>
          <w:numId w:val="8"/>
        </w:numPr>
        <w:rPr>
          <w:lang w:val="en-CA"/>
        </w:rPr>
      </w:pPr>
      <w:r w:rsidRPr="006A02C2">
        <w:rPr>
          <w:lang w:val="en-CA"/>
        </w:rPr>
        <w:t>Create a new field “animal ID” of data type “Double” using [</w:t>
      </w:r>
      <w:r w:rsidR="00597D70" w:rsidRPr="00597D70">
        <w:rPr>
          <w:b/>
          <w:lang w:val="en-CA"/>
        </w:rPr>
        <w:t>Schema &gt;</w:t>
      </w:r>
      <w:r w:rsidR="00597D70">
        <w:rPr>
          <w:lang w:val="en-CA"/>
        </w:rPr>
        <w:t xml:space="preserve"> </w:t>
      </w:r>
      <w:r w:rsidRPr="006A02C2">
        <w:rPr>
          <w:b/>
          <w:lang w:val="en-CA"/>
        </w:rPr>
        <w:t>View/Edit Schema</w:t>
      </w:r>
      <w:r w:rsidRPr="006A02C2">
        <w:rPr>
          <w:lang w:val="en-CA"/>
        </w:rPr>
        <w:t>] from the layer context menu (Don’t forget to make the layer ‘</w:t>
      </w:r>
      <w:r w:rsidRPr="006A02C2">
        <w:rPr>
          <w:i/>
          <w:lang w:val="en-CA"/>
        </w:rPr>
        <w:t>editable’</w:t>
      </w:r>
      <w:r w:rsidRPr="006A02C2">
        <w:rPr>
          <w:lang w:val="en-CA"/>
        </w:rPr>
        <w:t>).</w:t>
      </w:r>
    </w:p>
    <w:p w14:paraId="10D579DF" w14:textId="445F26DD" w:rsidR="0085670C" w:rsidRPr="006A02C2" w:rsidRDefault="0085670C" w:rsidP="00F93D30">
      <w:pPr>
        <w:pStyle w:val="BodyTextListing"/>
        <w:numPr>
          <w:ilvl w:val="1"/>
          <w:numId w:val="8"/>
        </w:numPr>
        <w:rPr>
          <w:lang w:val="en-CA"/>
        </w:rPr>
      </w:pPr>
      <w:r w:rsidRPr="006A02C2">
        <w:rPr>
          <w:lang w:val="en-CA"/>
        </w:rPr>
        <w:t>Fill the “animal ID” field with the same value for all points by use the function [</w:t>
      </w:r>
      <w:r w:rsidRPr="006A02C2">
        <w:rPr>
          <w:b/>
          <w:lang w:val="en-CA"/>
        </w:rPr>
        <w:t>Tools&gt;Edit Attribute&gt;Auto Assign Attribute</w:t>
      </w:r>
      <w:r w:rsidRPr="006A02C2">
        <w:rPr>
          <w:lang w:val="en-CA"/>
        </w:rPr>
        <w:t>]. In the functions dialog: (</w:t>
      </w:r>
      <w:proofErr w:type="spellStart"/>
      <w:r w:rsidRPr="006A02C2">
        <w:rPr>
          <w:lang w:val="en-CA"/>
        </w:rPr>
        <w:t>i</w:t>
      </w:r>
      <w:proofErr w:type="spellEnd"/>
      <w:r w:rsidRPr="006A02C2">
        <w:rPr>
          <w:lang w:val="en-CA"/>
        </w:rPr>
        <w:t>) select the target layer, (ii) select the attribute to fill, (iii) uncheck “Auto-increment”</w:t>
      </w:r>
      <w:r w:rsidR="00E24B3F" w:rsidRPr="006A02C2">
        <w:rPr>
          <w:lang w:val="en-CA"/>
        </w:rPr>
        <w:t xml:space="preserve">, </w:t>
      </w:r>
      <w:proofErr w:type="gramStart"/>
      <w:r w:rsidR="00093C65" w:rsidRPr="006A02C2">
        <w:rPr>
          <w:lang w:val="en-CA"/>
        </w:rPr>
        <w:t>(iv) check</w:t>
      </w:r>
      <w:proofErr w:type="gramEnd"/>
      <w:r w:rsidR="00093C65" w:rsidRPr="006A02C2">
        <w:rPr>
          <w:lang w:val="en-CA"/>
        </w:rPr>
        <w:t xml:space="preserve"> that the assigned value (it can be one or any other value), </w:t>
      </w:r>
      <w:r w:rsidR="00E24B3F" w:rsidRPr="006A02C2">
        <w:rPr>
          <w:lang w:val="en-CA"/>
        </w:rPr>
        <w:t>and (v) press [ok].</w:t>
      </w:r>
      <w:r w:rsidR="002051F4" w:rsidRPr="002051F4">
        <w:rPr>
          <w:noProof/>
          <w:lang w:val="en-US" w:eastAsia="en-US"/>
        </w:rPr>
        <w:t xml:space="preserve"> </w:t>
      </w:r>
    </w:p>
    <w:p w14:paraId="68B11343" w14:textId="69998F4D" w:rsidR="0085670C" w:rsidRPr="006A02C2" w:rsidRDefault="0085670C" w:rsidP="00F93D30">
      <w:pPr>
        <w:pStyle w:val="BodyTextListing"/>
        <w:numPr>
          <w:ilvl w:val="0"/>
          <w:numId w:val="8"/>
        </w:numPr>
        <w:rPr>
          <w:lang w:val="en-CA"/>
        </w:rPr>
      </w:pPr>
      <w:r w:rsidRPr="006A02C2">
        <w:rPr>
          <w:lang w:val="en-CA"/>
        </w:rPr>
        <w:t xml:space="preserve">Option “one output layer per individual” – check this box if you have several animals in one </w:t>
      </w:r>
      <w:r w:rsidR="00E24B3F" w:rsidRPr="006A02C2">
        <w:rPr>
          <w:lang w:val="en-CA"/>
        </w:rPr>
        <w:t>dataset and the tracks for each animal should be in its own layer. This option is useful to split a dataset into several smaller ones for later home range calculations. Since the home range estimators will process the data for only one animal.</w:t>
      </w:r>
    </w:p>
    <w:p w14:paraId="6C3CD478" w14:textId="763F336B" w:rsidR="007C6A67" w:rsidRPr="006A02C2" w:rsidRDefault="007C6A67" w:rsidP="00F93D30">
      <w:pPr>
        <w:pStyle w:val="BodyTextListing"/>
        <w:numPr>
          <w:ilvl w:val="0"/>
          <w:numId w:val="8"/>
        </w:numPr>
        <w:rPr>
          <w:lang w:val="en-CA"/>
        </w:rPr>
      </w:pPr>
      <w:r w:rsidRPr="006A02C2">
        <w:rPr>
          <w:lang w:val="en-CA"/>
        </w:rPr>
        <w:t xml:space="preserve">Option “generate single lines” – there exists the possibility to have one long line that </w:t>
      </w:r>
      <w:r w:rsidR="007C5D55" w:rsidRPr="006A02C2">
        <w:rPr>
          <w:lang w:val="en-CA"/>
        </w:rPr>
        <w:t>connects</w:t>
      </w:r>
      <w:r w:rsidRPr="006A02C2">
        <w:rPr>
          <w:lang w:val="en-CA"/>
        </w:rPr>
        <w:t xml:space="preserve"> all points. However, this causes </w:t>
      </w:r>
      <w:proofErr w:type="spellStart"/>
      <w:r w:rsidRPr="006A02C2">
        <w:rPr>
          <w:lang w:val="en-CA"/>
        </w:rPr>
        <w:t>OpenJUMP</w:t>
      </w:r>
      <w:proofErr w:type="spellEnd"/>
      <w:r w:rsidRPr="006A02C2">
        <w:rPr>
          <w:lang w:val="en-CA"/>
        </w:rPr>
        <w:t xml:space="preserve"> to slow down </w:t>
      </w:r>
      <w:r w:rsidR="00C946C2" w:rsidRPr="006A02C2">
        <w:rPr>
          <w:lang w:val="en-CA"/>
        </w:rPr>
        <w:t xml:space="preserve">during </w:t>
      </w:r>
      <w:r w:rsidRPr="006A02C2">
        <w:rPr>
          <w:lang w:val="en-CA"/>
        </w:rPr>
        <w:t>rendering</w:t>
      </w:r>
      <w:r w:rsidR="00C946C2" w:rsidRPr="006A02C2">
        <w:rPr>
          <w:lang w:val="en-CA"/>
        </w:rPr>
        <w:t xml:space="preserve"> (i.e. to become </w:t>
      </w:r>
      <w:r w:rsidR="007C5D55" w:rsidRPr="006A02C2">
        <w:rPr>
          <w:lang w:val="en-CA"/>
        </w:rPr>
        <w:t>unresponsive</w:t>
      </w:r>
      <w:r w:rsidR="00C946C2" w:rsidRPr="006A02C2">
        <w:rPr>
          <w:lang w:val="en-CA"/>
        </w:rPr>
        <w:t>),</w:t>
      </w:r>
      <w:r w:rsidRPr="006A02C2">
        <w:rPr>
          <w:lang w:val="en-CA"/>
        </w:rPr>
        <w:t xml:space="preserve"> when zoom and panning operations are performed. Hence, it is </w:t>
      </w:r>
      <w:r w:rsidRPr="006A02C2">
        <w:rPr>
          <w:lang w:val="en-CA"/>
        </w:rPr>
        <w:lastRenderedPageBreak/>
        <w:t xml:space="preserve">better to return each connection from one observation point to another observation point </w:t>
      </w:r>
      <w:r w:rsidR="00C946C2" w:rsidRPr="006A02C2">
        <w:rPr>
          <w:lang w:val="en-CA"/>
        </w:rPr>
        <w:t xml:space="preserve">as a </w:t>
      </w:r>
      <w:r w:rsidRPr="006A02C2">
        <w:rPr>
          <w:lang w:val="en-CA"/>
        </w:rPr>
        <w:t>separate</w:t>
      </w:r>
      <w:r w:rsidR="00C946C2" w:rsidRPr="006A02C2">
        <w:rPr>
          <w:lang w:val="en-CA"/>
        </w:rPr>
        <w:t xml:space="preserve"> line</w:t>
      </w:r>
      <w:r w:rsidRPr="006A02C2">
        <w:rPr>
          <w:lang w:val="en-CA"/>
        </w:rPr>
        <w:t xml:space="preserve">, i.e. to leave the box checked. </w:t>
      </w:r>
    </w:p>
    <w:p w14:paraId="74AFE558" w14:textId="6257A867" w:rsidR="00687B2D" w:rsidRPr="006A02C2" w:rsidRDefault="00740AE4" w:rsidP="00687B2D">
      <w:pPr>
        <w:pStyle w:val="BodyTextListing"/>
        <w:rPr>
          <w:lang w:val="en-CA"/>
        </w:rPr>
      </w:pPr>
      <w:r>
        <w:rPr>
          <w:noProof/>
          <w:lang w:val="en-US" w:eastAsia="en-US"/>
        </w:rPr>
        <mc:AlternateContent>
          <mc:Choice Requires="wps">
            <w:drawing>
              <wp:anchor distT="0" distB="71755" distL="114935" distR="114935" simplePos="0" relativeHeight="251681792" behindDoc="0" locked="0" layoutInCell="1" allowOverlap="1" wp14:anchorId="51ADF065" wp14:editId="7101F51F">
                <wp:simplePos x="0" y="0"/>
                <wp:positionH relativeFrom="column">
                  <wp:posOffset>16510</wp:posOffset>
                </wp:positionH>
                <wp:positionV relativeFrom="paragraph">
                  <wp:posOffset>506095</wp:posOffset>
                </wp:positionV>
                <wp:extent cx="5723890" cy="2959735"/>
                <wp:effectExtent l="0" t="0" r="0" b="12065"/>
                <wp:wrapTopAndBottom/>
                <wp:docPr id="5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295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FD109" w14:textId="77777777" w:rsidR="00720C7D" w:rsidRPr="00880230" w:rsidRDefault="00720C7D" w:rsidP="002051F4">
                            <w:pPr>
                              <w:pStyle w:val="FootnoteText"/>
                              <w:jc w:val="center"/>
                              <w:rPr>
                                <w:rFonts w:ascii="Arial Narrow" w:hAnsi="Arial Narrow"/>
                                <w:sz w:val="6"/>
                                <w:szCs w:val="6"/>
                              </w:rPr>
                            </w:pPr>
                          </w:p>
                          <w:p w14:paraId="5A131FBC" w14:textId="77777777" w:rsidR="00720C7D" w:rsidRPr="00447F12" w:rsidRDefault="00720C7D" w:rsidP="002051F4">
                            <w:pPr>
                              <w:pStyle w:val="FootnoteText"/>
                              <w:jc w:val="center"/>
                              <w:rPr>
                                <w:rFonts w:ascii="Arial Narrow" w:hAnsi="Arial Narrow"/>
                              </w:rPr>
                            </w:pPr>
                            <w:r>
                              <w:rPr>
                                <w:rFonts w:ascii="Arial Narrow" w:hAnsi="Arial Narrow"/>
                                <w:noProof/>
                                <w:lang w:eastAsia="en-US"/>
                              </w:rPr>
                              <w:drawing>
                                <wp:inline distT="0" distB="0" distL="0" distR="0" wp14:anchorId="07115D69" wp14:editId="40392B22">
                                  <wp:extent cx="3686175" cy="2286000"/>
                                  <wp:effectExtent l="0" t="0" r="9525" b="0"/>
                                  <wp:docPr id="6" name="Picture 6" descr="display_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play_trac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6175" cy="2286000"/>
                                          </a:xfrm>
                                          <a:prstGeom prst="rect">
                                            <a:avLst/>
                                          </a:prstGeom>
                                          <a:noFill/>
                                          <a:ln>
                                            <a:noFill/>
                                          </a:ln>
                                        </pic:spPr>
                                      </pic:pic>
                                    </a:graphicData>
                                  </a:graphic>
                                </wp:inline>
                              </w:drawing>
                            </w:r>
                          </w:p>
                          <w:p w14:paraId="2AB5447E" w14:textId="77777777" w:rsidR="00720C7D" w:rsidRPr="00447F12" w:rsidRDefault="00720C7D" w:rsidP="002051F4">
                            <w:pPr>
                              <w:pStyle w:val="FigureCaption"/>
                            </w:pPr>
                            <w:r w:rsidRPr="007D43E5">
                              <w:rPr>
                                <w:b/>
                              </w:rPr>
                              <w:t xml:space="preserve">Figure </w:t>
                            </w:r>
                            <w:r>
                              <w:rPr>
                                <w:b/>
                              </w:rPr>
                              <w:t>4</w:t>
                            </w:r>
                            <w:r>
                              <w:t xml:space="preserve">. Using the function [MOVEAN&gt;Display Movement Tracks] will generate lines from the point data. To see the movement direction, the “Decoration” options tab of the “Style” dialog were used (accessible via the palette button).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1" type="#_x0000_t202" style="position:absolute;left:0;text-align:left;margin-left:1.3pt;margin-top:39.85pt;width:450.7pt;height:233.05pt;z-index:25168179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" stroked="f">
                <v:textbox inset="0,0,0,0">
                  <w:txbxContent>
                    <w:p w14:paraId="5D4FD109" w14:textId="77777777" w:rsidR="00720C7D" w:rsidRPr="00880230" w:rsidRDefault="00720C7D" w:rsidP="002051F4">
                      <w:pPr>
                        <w:pStyle w:val="FootnoteText"/>
                        <w:jc w:val="center"/>
                        <w:rPr>
                          <w:rFonts w:ascii="Arial Narrow" w:hAnsi="Arial Narrow"/>
                          <w:sz w:val="6"/>
                          <w:szCs w:val="6"/>
                        </w:rPr>
                      </w:pPr>
                    </w:p>
                    <w:p w14:paraId="5A131FBC" w14:textId="77777777" w:rsidR="00720C7D" w:rsidRPr="00447F12" w:rsidRDefault="00720C7D" w:rsidP="002051F4">
                      <w:pPr>
                        <w:pStyle w:val="FootnoteText"/>
                        <w:jc w:val="center"/>
                        <w:rPr>
                          <w:rFonts w:ascii="Arial Narrow" w:hAnsi="Arial Narrow"/>
                        </w:rPr>
                      </w:pPr>
                      <w:r>
                        <w:rPr>
                          <w:rFonts w:ascii="Arial Narrow" w:hAnsi="Arial Narrow"/>
                          <w:noProof/>
                          <w:lang w:eastAsia="en-US"/>
                        </w:rPr>
                        <w:drawing>
                          <wp:inline distT="0" distB="0" distL="0" distR="0" wp14:anchorId="07115D69" wp14:editId="40392B22">
                            <wp:extent cx="3686175" cy="2286000"/>
                            <wp:effectExtent l="0" t="0" r="9525" b="0"/>
                            <wp:docPr id="6" name="Picture 6" descr="display_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play_trac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6175" cy="2286000"/>
                                    </a:xfrm>
                                    <a:prstGeom prst="rect">
                                      <a:avLst/>
                                    </a:prstGeom>
                                    <a:noFill/>
                                    <a:ln>
                                      <a:noFill/>
                                    </a:ln>
                                  </pic:spPr>
                                </pic:pic>
                              </a:graphicData>
                            </a:graphic>
                          </wp:inline>
                        </w:drawing>
                      </w:r>
                    </w:p>
                    <w:p w14:paraId="2AB5447E" w14:textId="77777777" w:rsidR="00720C7D" w:rsidRPr="00447F12" w:rsidRDefault="00720C7D" w:rsidP="002051F4">
                      <w:pPr>
                        <w:pStyle w:val="FigureCaption"/>
                      </w:pPr>
                      <w:r w:rsidRPr="007D43E5">
                        <w:rPr>
                          <w:b/>
                        </w:rPr>
                        <w:t xml:space="preserve">Figure </w:t>
                      </w:r>
                      <w:r>
                        <w:rPr>
                          <w:b/>
                        </w:rPr>
                        <w:t>4</w:t>
                      </w:r>
                      <w:r>
                        <w:t xml:space="preserve">. Using the function [MOVEAN&gt;Display Movement Tracks] will generate lines from the point data. To see the movement direction, the “Decoration” options tab of the “Style” dialog were used (accessible via the palette button). </w:t>
                      </w:r>
                      <w:r w:rsidRPr="00447F12">
                        <w:t xml:space="preserve">   </w:t>
                      </w:r>
                    </w:p>
                  </w:txbxContent>
                </v:textbox>
                <w10:wrap type="topAndBottom"/>
              </v:shape>
            </w:pict>
          </mc:Fallback>
        </mc:AlternateContent>
      </w:r>
      <w:r w:rsidR="00A0128C" w:rsidRPr="006A02C2">
        <w:rPr>
          <w:i/>
          <w:lang w:val="en-CA"/>
        </w:rPr>
        <w:t>Output</w:t>
      </w:r>
      <w:r w:rsidR="0085670C" w:rsidRPr="006A02C2">
        <w:rPr>
          <w:lang w:val="en-CA"/>
        </w:rPr>
        <w:t xml:space="preserve"> –</w:t>
      </w:r>
      <w:r w:rsidR="007C6A67" w:rsidRPr="006A02C2">
        <w:rPr>
          <w:lang w:val="en-CA"/>
        </w:rPr>
        <w:t xml:space="preserve"> </w:t>
      </w:r>
      <w:r w:rsidR="000333AC" w:rsidRPr="006A02C2">
        <w:rPr>
          <w:lang w:val="en-CA"/>
        </w:rPr>
        <w:t>A</w:t>
      </w:r>
      <w:r w:rsidR="007C6A67" w:rsidRPr="006A02C2">
        <w:rPr>
          <w:lang w:val="en-CA"/>
        </w:rPr>
        <w:t xml:space="preserve"> new layer of lines that connect the observed locations.</w:t>
      </w:r>
      <w:r w:rsidR="00D622BA" w:rsidRPr="006A02C2">
        <w:rPr>
          <w:lang w:val="en-CA"/>
        </w:rPr>
        <w:t xml:space="preserve"> The date information for start and endpoint are stored encoded in the attribute table for each line.</w:t>
      </w:r>
    </w:p>
    <w:p w14:paraId="1AFE5496" w14:textId="14540958" w:rsidR="00A3650D" w:rsidRPr="006A02C2" w:rsidRDefault="00A3650D" w:rsidP="00015017">
      <w:pPr>
        <w:pStyle w:val="Heading2"/>
      </w:pPr>
      <w:bookmarkStart w:id="17" w:name="_Toc222835575"/>
      <w:r w:rsidRPr="006A02C2">
        <w:t>Display Day Travel Ranges</w:t>
      </w:r>
      <w:bookmarkEnd w:id="17"/>
    </w:p>
    <w:p w14:paraId="29FFBC76" w14:textId="76F73089" w:rsidR="00A3650D" w:rsidRPr="006A02C2" w:rsidRDefault="00A44136" w:rsidP="007C30CE">
      <w:pPr>
        <w:pStyle w:val="BodyTextListing"/>
        <w:rPr>
          <w:lang w:val="en-CA"/>
        </w:rPr>
      </w:pPr>
      <w:r>
        <w:rPr>
          <w:i/>
          <w:noProof/>
          <w:lang w:val="en-US" w:eastAsia="en-US"/>
        </w:rPr>
        <mc:AlternateContent>
          <mc:Choice Requires="wps">
            <w:drawing>
              <wp:anchor distT="0" distB="71755" distL="114935" distR="114935" simplePos="0" relativeHeight="251710464" behindDoc="0" locked="0" layoutInCell="1" allowOverlap="1" wp14:anchorId="63FBB606" wp14:editId="32AF9FA5">
                <wp:simplePos x="0" y="0"/>
                <wp:positionH relativeFrom="column">
                  <wp:posOffset>102870</wp:posOffset>
                </wp:positionH>
                <wp:positionV relativeFrom="paragraph">
                  <wp:posOffset>861060</wp:posOffset>
                </wp:positionV>
                <wp:extent cx="5723890" cy="3124835"/>
                <wp:effectExtent l="0" t="0" r="0" b="0"/>
                <wp:wrapTopAndBottom/>
                <wp:docPr id="5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124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5519AD" w14:textId="77777777" w:rsidR="00720C7D" w:rsidRPr="00880230" w:rsidRDefault="00720C7D" w:rsidP="00A44136">
                            <w:pPr>
                              <w:pStyle w:val="FootnoteText"/>
                              <w:jc w:val="center"/>
                              <w:rPr>
                                <w:rFonts w:ascii="Arial Narrow" w:hAnsi="Arial Narrow"/>
                                <w:sz w:val="6"/>
                                <w:szCs w:val="6"/>
                              </w:rPr>
                            </w:pPr>
                          </w:p>
                          <w:p w14:paraId="77C6D22B" w14:textId="77777777" w:rsidR="00720C7D" w:rsidRPr="00447F12" w:rsidRDefault="00720C7D" w:rsidP="00A44136">
                            <w:pPr>
                              <w:pStyle w:val="FootnoteText"/>
                              <w:jc w:val="center"/>
                              <w:rPr>
                                <w:rFonts w:ascii="Arial Narrow" w:hAnsi="Arial Narrow"/>
                              </w:rPr>
                            </w:pPr>
                            <w:r>
                              <w:rPr>
                                <w:rFonts w:ascii="Arial Narrow" w:hAnsi="Arial Narrow"/>
                                <w:noProof/>
                                <w:lang w:eastAsia="en-US"/>
                              </w:rPr>
                              <w:drawing>
                                <wp:inline distT="0" distB="0" distL="0" distR="0" wp14:anchorId="54897205" wp14:editId="37E81C28">
                                  <wp:extent cx="4191000" cy="2619375"/>
                                  <wp:effectExtent l="0" t="0" r="0" b="9525"/>
                                  <wp:docPr id="8" name="Picture 8" descr="dayMBR_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yMBR_track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1000" cy="2619375"/>
                                          </a:xfrm>
                                          <a:prstGeom prst="rect">
                                            <a:avLst/>
                                          </a:prstGeom>
                                          <a:noFill/>
                                          <a:ln>
                                            <a:noFill/>
                                          </a:ln>
                                        </pic:spPr>
                                      </pic:pic>
                                    </a:graphicData>
                                  </a:graphic>
                                </wp:inline>
                              </w:drawing>
                            </w:r>
                          </w:p>
                          <w:p w14:paraId="2179B109" w14:textId="77777777" w:rsidR="00720C7D" w:rsidRPr="00447F12" w:rsidRDefault="00720C7D" w:rsidP="00A44136">
                            <w:pPr>
                              <w:pStyle w:val="FigureCaption"/>
                            </w:pPr>
                            <w:r w:rsidRPr="007D43E5">
                              <w:rPr>
                                <w:b/>
                              </w:rPr>
                              <w:t xml:space="preserve">Figure </w:t>
                            </w:r>
                            <w:r>
                              <w:rPr>
                                <w:b/>
                              </w:rPr>
                              <w:t>5</w:t>
                            </w:r>
                            <w:r>
                              <w:t xml:space="preserve">. Rectangles created with [MOVEAN&gt;Display Day Travel Ranges], indicating the daily travel distance of an animal.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2" type="#_x0000_t202" style="position:absolute;left:0;text-align:left;margin-left:8.1pt;margin-top:67.8pt;width:450.7pt;height:246.05pt;z-index:251710464;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" stroked="f">
                <v:textbox inset="0,0,0,0">
                  <w:txbxContent>
                    <w:p w14:paraId="4C5519AD" w14:textId="77777777" w:rsidR="00720C7D" w:rsidRPr="00880230" w:rsidRDefault="00720C7D" w:rsidP="00A44136">
                      <w:pPr>
                        <w:pStyle w:val="FootnoteText"/>
                        <w:jc w:val="center"/>
                        <w:rPr>
                          <w:rFonts w:ascii="Arial Narrow" w:hAnsi="Arial Narrow"/>
                          <w:sz w:val="6"/>
                          <w:szCs w:val="6"/>
                        </w:rPr>
                      </w:pPr>
                    </w:p>
                    <w:p w14:paraId="77C6D22B" w14:textId="77777777" w:rsidR="00720C7D" w:rsidRPr="00447F12" w:rsidRDefault="00720C7D" w:rsidP="00A44136">
                      <w:pPr>
                        <w:pStyle w:val="FootnoteText"/>
                        <w:jc w:val="center"/>
                        <w:rPr>
                          <w:rFonts w:ascii="Arial Narrow" w:hAnsi="Arial Narrow"/>
                        </w:rPr>
                      </w:pPr>
                      <w:r>
                        <w:rPr>
                          <w:rFonts w:ascii="Arial Narrow" w:hAnsi="Arial Narrow"/>
                          <w:noProof/>
                          <w:lang w:eastAsia="en-US"/>
                        </w:rPr>
                        <w:drawing>
                          <wp:inline distT="0" distB="0" distL="0" distR="0" wp14:anchorId="54897205" wp14:editId="37E81C28">
                            <wp:extent cx="4191000" cy="2619375"/>
                            <wp:effectExtent l="0" t="0" r="0" b="9525"/>
                            <wp:docPr id="8" name="Picture 8" descr="dayMBR_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yMBR_trac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000" cy="2619375"/>
                                    </a:xfrm>
                                    <a:prstGeom prst="rect">
                                      <a:avLst/>
                                    </a:prstGeom>
                                    <a:noFill/>
                                    <a:ln>
                                      <a:noFill/>
                                    </a:ln>
                                  </pic:spPr>
                                </pic:pic>
                              </a:graphicData>
                            </a:graphic>
                          </wp:inline>
                        </w:drawing>
                      </w:r>
                    </w:p>
                    <w:p w14:paraId="2179B109" w14:textId="77777777" w:rsidR="00720C7D" w:rsidRPr="00447F12" w:rsidRDefault="00720C7D" w:rsidP="00A44136">
                      <w:pPr>
                        <w:pStyle w:val="FigureCaption"/>
                      </w:pPr>
                      <w:r w:rsidRPr="007D43E5">
                        <w:rPr>
                          <w:b/>
                        </w:rPr>
                        <w:t xml:space="preserve">Figure </w:t>
                      </w:r>
                      <w:r>
                        <w:rPr>
                          <w:b/>
                        </w:rPr>
                        <w:t>5</w:t>
                      </w:r>
                      <w:r>
                        <w:t xml:space="preserve">. Rectangles created with [MOVEAN&gt;Display Day Travel Ranges], indicating the daily travel distance of an animal. </w:t>
                      </w:r>
                      <w:r w:rsidRPr="00447F12">
                        <w:t xml:space="preserve">   </w:t>
                      </w:r>
                    </w:p>
                  </w:txbxContent>
                </v:textbox>
                <w10:wrap type="topAndBottom"/>
              </v:shape>
            </w:pict>
          </mc:Fallback>
        </mc:AlternateContent>
      </w:r>
      <w:r w:rsidR="00A3650D" w:rsidRPr="006A02C2">
        <w:rPr>
          <w:i/>
          <w:lang w:val="en-CA"/>
        </w:rPr>
        <w:t>Purpose</w:t>
      </w:r>
      <w:r w:rsidR="00A3650D" w:rsidRPr="006A02C2">
        <w:rPr>
          <w:lang w:val="en-CA"/>
        </w:rPr>
        <w:t xml:space="preserve"> - </w:t>
      </w:r>
      <w:r w:rsidR="007C30CE" w:rsidRPr="006A02C2">
        <w:rPr>
          <w:lang w:val="en-CA"/>
        </w:rPr>
        <w:t>Visualizes the observation points of the same day by creating a Minimum Bounding Rectangle (MBR) of the convex hull for each observation day. If there are only 2 points per day, then a circle is</w:t>
      </w:r>
      <w:r w:rsidR="0031111A" w:rsidRPr="006A02C2">
        <w:rPr>
          <w:lang w:val="en-CA"/>
        </w:rPr>
        <w:t xml:space="preserve"> drawn </w:t>
      </w:r>
      <w:r w:rsidR="0031111A" w:rsidRPr="00F0146D">
        <w:rPr>
          <w:lang w:val="en-CA"/>
        </w:rPr>
        <w:t>(</w:t>
      </w:r>
      <w:r w:rsidR="00F150C6">
        <w:rPr>
          <w:highlight w:val="cyan"/>
          <w:lang w:val="en-CA"/>
        </w:rPr>
        <w:t>F</w:t>
      </w:r>
      <w:r w:rsidR="00695F89" w:rsidRPr="00F150C6">
        <w:rPr>
          <w:highlight w:val="cyan"/>
          <w:lang w:val="en-CA"/>
        </w:rPr>
        <w:t xml:space="preserve">igure </w:t>
      </w:r>
      <w:r w:rsidR="002051F4">
        <w:rPr>
          <w:lang w:val="en-CA"/>
        </w:rPr>
        <w:t>5</w:t>
      </w:r>
      <w:r w:rsidR="00695F89" w:rsidRPr="006A02C2">
        <w:rPr>
          <w:lang w:val="en-CA"/>
        </w:rPr>
        <w:t>)</w:t>
      </w:r>
      <w:r w:rsidR="005F430D" w:rsidRPr="006A02C2">
        <w:rPr>
          <w:lang w:val="en-CA"/>
        </w:rPr>
        <w:t>.</w:t>
      </w:r>
      <w:r w:rsidR="00A639FD" w:rsidRPr="006A02C2">
        <w:rPr>
          <w:lang w:val="en-CA"/>
        </w:rPr>
        <w:t xml:space="preserve"> Additionally the average daily travel distance is calculated. The information on the average travel distance can be used as </w:t>
      </w:r>
      <w:r w:rsidR="007C5D55" w:rsidRPr="006A02C2">
        <w:rPr>
          <w:lang w:val="en-CA"/>
        </w:rPr>
        <w:t>input</w:t>
      </w:r>
      <w:r w:rsidR="00A639FD" w:rsidRPr="006A02C2">
        <w:rPr>
          <w:lang w:val="en-CA"/>
        </w:rPr>
        <w:t xml:space="preserve"> parameter for given</w:t>
      </w:r>
      <w:r>
        <w:rPr>
          <w:lang w:val="en-CA"/>
        </w:rPr>
        <w:t>.</w:t>
      </w:r>
      <w:r w:rsidR="00A639FD" w:rsidRPr="006A02C2">
        <w:rPr>
          <w:lang w:val="en-CA"/>
        </w:rPr>
        <w:t xml:space="preserve"> </w:t>
      </w:r>
    </w:p>
    <w:p w14:paraId="52EDB6A9" w14:textId="77777777" w:rsidR="00A3650D" w:rsidRPr="006A02C2" w:rsidRDefault="00A3650D" w:rsidP="00A3650D">
      <w:pPr>
        <w:pStyle w:val="BodyTextListing"/>
        <w:rPr>
          <w:lang w:val="en-CA"/>
        </w:rPr>
      </w:pPr>
      <w:r w:rsidRPr="006A02C2">
        <w:rPr>
          <w:i/>
          <w:lang w:val="en-CA"/>
        </w:rPr>
        <w:t>Principle</w:t>
      </w:r>
      <w:r w:rsidRPr="006A02C2">
        <w:rPr>
          <w:lang w:val="en-CA"/>
        </w:rPr>
        <w:t xml:space="preserve"> – </w:t>
      </w:r>
      <w:r w:rsidR="007D70B3" w:rsidRPr="006A02C2">
        <w:rPr>
          <w:lang w:val="en-CA"/>
        </w:rPr>
        <w:t xml:space="preserve">The function searches for all </w:t>
      </w:r>
      <w:r w:rsidR="007C5D55" w:rsidRPr="006A02C2">
        <w:rPr>
          <w:lang w:val="en-CA"/>
        </w:rPr>
        <w:t>observations</w:t>
      </w:r>
      <w:r w:rsidR="007D70B3" w:rsidRPr="006A02C2">
        <w:rPr>
          <w:lang w:val="en-CA"/>
        </w:rPr>
        <w:t xml:space="preserve"> of the same day</w:t>
      </w:r>
      <w:r w:rsidR="005F430D" w:rsidRPr="006A02C2">
        <w:rPr>
          <w:lang w:val="en-CA"/>
        </w:rPr>
        <w:t>.</w:t>
      </w:r>
      <w:r w:rsidR="007D70B3" w:rsidRPr="006A02C2">
        <w:rPr>
          <w:lang w:val="en-CA"/>
        </w:rPr>
        <w:t xml:space="preserve"> </w:t>
      </w:r>
      <w:r w:rsidR="005F430D" w:rsidRPr="006A02C2">
        <w:rPr>
          <w:lang w:val="en-CA"/>
        </w:rPr>
        <w:t>T</w:t>
      </w:r>
      <w:r w:rsidR="007D70B3" w:rsidRPr="006A02C2">
        <w:rPr>
          <w:lang w:val="en-CA"/>
        </w:rPr>
        <w:t xml:space="preserve">hen </w:t>
      </w:r>
      <w:r w:rsidR="005F430D" w:rsidRPr="006A02C2">
        <w:rPr>
          <w:lang w:val="en-CA"/>
        </w:rPr>
        <w:t xml:space="preserve">it </w:t>
      </w:r>
      <w:r w:rsidR="007D70B3" w:rsidRPr="006A02C2">
        <w:rPr>
          <w:lang w:val="en-CA"/>
        </w:rPr>
        <w:t>creates the so</w:t>
      </w:r>
      <w:r w:rsidR="005F430D" w:rsidRPr="006A02C2">
        <w:rPr>
          <w:lang w:val="en-CA"/>
        </w:rPr>
        <w:t>-</w:t>
      </w:r>
      <w:r w:rsidR="007D70B3" w:rsidRPr="006A02C2">
        <w:rPr>
          <w:lang w:val="en-CA"/>
        </w:rPr>
        <w:t xml:space="preserve">called convex hull of those observation points. </w:t>
      </w:r>
      <w:r w:rsidR="005F430D" w:rsidRPr="006A02C2">
        <w:rPr>
          <w:lang w:val="en-CA"/>
        </w:rPr>
        <w:t>Then b</w:t>
      </w:r>
      <w:r w:rsidR="007D70B3" w:rsidRPr="006A02C2">
        <w:rPr>
          <w:lang w:val="en-CA"/>
        </w:rPr>
        <w:t xml:space="preserve">ased on the convex hull a </w:t>
      </w:r>
      <w:proofErr w:type="gramStart"/>
      <w:r w:rsidR="005F430D" w:rsidRPr="006A02C2">
        <w:rPr>
          <w:lang w:val="en-CA"/>
        </w:rPr>
        <w:t>minimum enclosing</w:t>
      </w:r>
      <w:proofErr w:type="gramEnd"/>
      <w:r w:rsidR="005F430D" w:rsidRPr="006A02C2">
        <w:rPr>
          <w:lang w:val="en-CA"/>
        </w:rPr>
        <w:t xml:space="preserve"> </w:t>
      </w:r>
      <w:r w:rsidR="007D70B3" w:rsidRPr="006A02C2">
        <w:rPr>
          <w:lang w:val="en-CA"/>
        </w:rPr>
        <w:t>rectangle is created to indicate the main travel direction.</w:t>
      </w:r>
    </w:p>
    <w:p w14:paraId="0485494A" w14:textId="77777777" w:rsidR="00A3650D" w:rsidRPr="006A02C2" w:rsidRDefault="00A3650D" w:rsidP="00A3650D">
      <w:pPr>
        <w:pStyle w:val="BodyTextListing"/>
        <w:rPr>
          <w:lang w:val="en-CA"/>
        </w:rPr>
      </w:pPr>
      <w:r w:rsidRPr="006A02C2">
        <w:rPr>
          <w:i/>
          <w:lang w:val="en-CA"/>
        </w:rPr>
        <w:lastRenderedPageBreak/>
        <w:t>Dataset Attri</w:t>
      </w:r>
      <w:r w:rsidR="005F430D" w:rsidRPr="006A02C2">
        <w:rPr>
          <w:i/>
          <w:lang w:val="en-CA"/>
        </w:rPr>
        <w:t>bute R</w:t>
      </w:r>
      <w:r w:rsidRPr="006A02C2">
        <w:rPr>
          <w:i/>
          <w:lang w:val="en-CA"/>
        </w:rPr>
        <w:t>equirements</w:t>
      </w:r>
      <w:r w:rsidRPr="006A02C2">
        <w:rPr>
          <w:lang w:val="en-CA"/>
        </w:rPr>
        <w:t xml:space="preserve"> – </w:t>
      </w:r>
      <w:r w:rsidR="00695F89" w:rsidRPr="006A02C2">
        <w:rPr>
          <w:lang w:val="en-CA"/>
        </w:rPr>
        <w:t xml:space="preserve">each observation point needs to have a unique location ID that should resemble the observation sequence. </w:t>
      </w:r>
      <w:r w:rsidR="007C5D55" w:rsidRPr="006A02C2">
        <w:rPr>
          <w:lang w:val="en-CA"/>
        </w:rPr>
        <w:t>The</w:t>
      </w:r>
      <w:r w:rsidR="00695F89" w:rsidRPr="006A02C2">
        <w:rPr>
          <w:lang w:val="en-CA"/>
        </w:rPr>
        <w:t xml:space="preserve"> unique ID is used to sort the points. For each point the </w:t>
      </w:r>
      <w:r w:rsidR="005F430D" w:rsidRPr="006A02C2">
        <w:rPr>
          <w:lang w:val="en-CA"/>
        </w:rPr>
        <w:t>observation day</w:t>
      </w:r>
      <w:r w:rsidR="00695F89" w:rsidRPr="006A02C2">
        <w:rPr>
          <w:lang w:val="en-CA"/>
        </w:rPr>
        <w:t xml:space="preserve"> needs to be given</w:t>
      </w:r>
      <w:r w:rsidR="005F430D" w:rsidRPr="006A02C2">
        <w:rPr>
          <w:lang w:val="en-CA"/>
        </w:rPr>
        <w:t>. This day needs to be unique per year and should indicate the day of the year, e.g. Sun. 13</w:t>
      </w:r>
      <w:r w:rsidR="005F430D" w:rsidRPr="006A02C2">
        <w:rPr>
          <w:vertAlign w:val="superscript"/>
          <w:lang w:val="en-CA"/>
        </w:rPr>
        <w:t>th</w:t>
      </w:r>
      <w:r w:rsidR="005F430D" w:rsidRPr="006A02C2">
        <w:rPr>
          <w:lang w:val="en-CA"/>
        </w:rPr>
        <w:t xml:space="preserve"> Nov. 2011 = 317</w:t>
      </w:r>
      <w:r w:rsidR="005F430D" w:rsidRPr="006A02C2">
        <w:rPr>
          <w:vertAlign w:val="superscript"/>
          <w:lang w:val="en-CA"/>
        </w:rPr>
        <w:t>th</w:t>
      </w:r>
      <w:r w:rsidR="005F430D" w:rsidRPr="006A02C2">
        <w:rPr>
          <w:lang w:val="en-CA"/>
        </w:rPr>
        <w:t xml:space="preserve"> day. </w:t>
      </w:r>
      <w:r w:rsidR="00695F89" w:rsidRPr="006A02C2">
        <w:rPr>
          <w:lang w:val="en-CA"/>
        </w:rPr>
        <w:t>T</w:t>
      </w:r>
      <w:r w:rsidR="005F430D" w:rsidRPr="006A02C2">
        <w:rPr>
          <w:lang w:val="en-CA"/>
        </w:rPr>
        <w:t>he information is used for grouping</w:t>
      </w:r>
      <w:r w:rsidR="00695F89" w:rsidRPr="006A02C2">
        <w:rPr>
          <w:lang w:val="en-CA"/>
        </w:rPr>
        <w:t xml:space="preserve"> and calculation of the average travel distance per day. For this purpose</w:t>
      </w:r>
      <w:r w:rsidR="005F430D" w:rsidRPr="006A02C2">
        <w:rPr>
          <w:lang w:val="en-CA"/>
        </w:rPr>
        <w:t xml:space="preserve"> </w:t>
      </w:r>
      <w:r w:rsidR="00695F89" w:rsidRPr="006A02C2">
        <w:rPr>
          <w:lang w:val="en-CA"/>
        </w:rPr>
        <w:t xml:space="preserve">using the </w:t>
      </w:r>
      <w:r w:rsidR="005F430D" w:rsidRPr="006A02C2">
        <w:rPr>
          <w:lang w:val="en-CA"/>
        </w:rPr>
        <w:t xml:space="preserve">day of the </w:t>
      </w:r>
      <w:proofErr w:type="gramStart"/>
      <w:r w:rsidR="005F430D" w:rsidRPr="006A02C2">
        <w:rPr>
          <w:lang w:val="en-CA"/>
        </w:rPr>
        <w:t>month</w:t>
      </w:r>
      <w:proofErr w:type="gramEnd"/>
      <w:r w:rsidR="005F430D" w:rsidRPr="006A02C2">
        <w:rPr>
          <w:lang w:val="en-CA"/>
        </w:rPr>
        <w:t xml:space="preserve"> </w:t>
      </w:r>
      <w:r w:rsidR="00695F89" w:rsidRPr="006A02C2">
        <w:rPr>
          <w:lang w:val="en-CA"/>
        </w:rPr>
        <w:t xml:space="preserve">as attribute </w:t>
      </w:r>
      <w:r w:rsidR="005F430D" w:rsidRPr="006A02C2">
        <w:rPr>
          <w:lang w:val="en-CA"/>
        </w:rPr>
        <w:t>would not work if the observations are spread over several months</w:t>
      </w:r>
      <w:r w:rsidR="00695F89" w:rsidRPr="006A02C2">
        <w:rPr>
          <w:lang w:val="en-CA"/>
        </w:rPr>
        <w:t>, and several days have the same “identifier” (e.g. 7</w:t>
      </w:r>
      <w:r w:rsidR="00695F89" w:rsidRPr="006A02C2">
        <w:rPr>
          <w:vertAlign w:val="superscript"/>
          <w:lang w:val="en-CA"/>
        </w:rPr>
        <w:t>th</w:t>
      </w:r>
      <w:r w:rsidR="00695F89" w:rsidRPr="006A02C2">
        <w:rPr>
          <w:lang w:val="en-CA"/>
        </w:rPr>
        <w:t xml:space="preserve"> May = 7</w:t>
      </w:r>
      <w:r w:rsidR="00695F89" w:rsidRPr="006A02C2">
        <w:rPr>
          <w:vertAlign w:val="superscript"/>
          <w:lang w:val="en-CA"/>
        </w:rPr>
        <w:t>th</w:t>
      </w:r>
      <w:r w:rsidR="00695F89" w:rsidRPr="006A02C2">
        <w:rPr>
          <w:lang w:val="en-CA"/>
        </w:rPr>
        <w:t xml:space="preserve"> June)</w:t>
      </w:r>
      <w:r w:rsidR="005F430D" w:rsidRPr="006A02C2">
        <w:rPr>
          <w:lang w:val="en-CA"/>
        </w:rPr>
        <w:t>.</w:t>
      </w:r>
    </w:p>
    <w:p w14:paraId="085951D6" w14:textId="77777777" w:rsidR="00A3650D" w:rsidRPr="006A02C2" w:rsidRDefault="00A3650D" w:rsidP="00A3650D">
      <w:pPr>
        <w:pStyle w:val="BodyTextListing"/>
        <w:rPr>
          <w:i/>
          <w:lang w:val="en-CA"/>
        </w:rPr>
      </w:pPr>
      <w:r w:rsidRPr="006A02C2">
        <w:rPr>
          <w:i/>
          <w:lang w:val="en-CA"/>
        </w:rPr>
        <w:t xml:space="preserve">Input </w:t>
      </w:r>
      <w:r w:rsidRPr="006A02C2">
        <w:rPr>
          <w:lang w:val="en-CA"/>
        </w:rPr>
        <w:t xml:space="preserve">- </w:t>
      </w:r>
      <w:r w:rsidR="000333AC" w:rsidRPr="006A02C2">
        <w:rPr>
          <w:lang w:val="en-CA"/>
        </w:rPr>
        <w:t>A</w:t>
      </w:r>
      <w:r w:rsidR="00695F89" w:rsidRPr="006A02C2">
        <w:rPr>
          <w:lang w:val="en-CA"/>
        </w:rPr>
        <w:t xml:space="preserve"> point layer, with the following attributes for each observation point: (</w:t>
      </w:r>
      <w:proofErr w:type="spellStart"/>
      <w:r w:rsidR="00695F89" w:rsidRPr="006A02C2">
        <w:rPr>
          <w:lang w:val="en-CA"/>
        </w:rPr>
        <w:t>i</w:t>
      </w:r>
      <w:proofErr w:type="spellEnd"/>
      <w:r w:rsidR="00695F89" w:rsidRPr="006A02C2">
        <w:rPr>
          <w:lang w:val="en-CA"/>
        </w:rPr>
        <w:t>) location ID, (ii) observation day</w:t>
      </w:r>
    </w:p>
    <w:p w14:paraId="65A529D3" w14:textId="77777777" w:rsidR="00A3650D" w:rsidRPr="006A02C2" w:rsidRDefault="00A3650D" w:rsidP="00A3650D">
      <w:pPr>
        <w:pStyle w:val="BodyTextListing"/>
        <w:rPr>
          <w:lang w:val="en-CA"/>
        </w:rPr>
      </w:pPr>
      <w:r w:rsidRPr="006A02C2">
        <w:rPr>
          <w:i/>
          <w:lang w:val="en-CA"/>
        </w:rPr>
        <w:t>Running the Function</w:t>
      </w:r>
      <w:r w:rsidRPr="006A02C2">
        <w:rPr>
          <w:lang w:val="en-CA"/>
        </w:rPr>
        <w:t xml:space="preserve"> – </w:t>
      </w:r>
      <w:r w:rsidR="000333AC" w:rsidRPr="006A02C2">
        <w:rPr>
          <w:lang w:val="en-CA"/>
        </w:rPr>
        <w:t>U</w:t>
      </w:r>
      <w:r w:rsidR="00553478" w:rsidRPr="006A02C2">
        <w:rPr>
          <w:lang w:val="en-CA"/>
        </w:rPr>
        <w:t>se [</w:t>
      </w:r>
      <w:r w:rsidR="00553478" w:rsidRPr="006A02C2">
        <w:rPr>
          <w:b/>
          <w:lang w:val="en-CA"/>
        </w:rPr>
        <w:t>MOVEAN&gt;Display Day Travel Ranges</w:t>
      </w:r>
      <w:r w:rsidR="00553478" w:rsidRPr="006A02C2">
        <w:rPr>
          <w:lang w:val="en-CA"/>
        </w:rPr>
        <w:t>]</w:t>
      </w:r>
    </w:p>
    <w:p w14:paraId="0C426E81" w14:textId="28CED4A5" w:rsidR="00672EFE" w:rsidRPr="006A02C2" w:rsidRDefault="008D1FDF" w:rsidP="00A3650D">
      <w:pPr>
        <w:pStyle w:val="BodyTextListing"/>
        <w:rPr>
          <w:lang w:val="en-CA"/>
        </w:rPr>
      </w:pPr>
      <w:r>
        <w:rPr>
          <w:i/>
          <w:noProof/>
          <w:lang w:val="en-US" w:eastAsia="en-US"/>
        </w:rPr>
        <mc:AlternateContent>
          <mc:Choice Requires="wps">
            <w:drawing>
              <wp:anchor distT="0" distB="71755" distL="114935" distR="114935" simplePos="0" relativeHeight="251649024" behindDoc="0" locked="0" layoutInCell="1" allowOverlap="1" wp14:anchorId="5507FB4C" wp14:editId="570D8690">
                <wp:simplePos x="0" y="0"/>
                <wp:positionH relativeFrom="margin">
                  <wp:posOffset>5260340</wp:posOffset>
                </wp:positionH>
                <wp:positionV relativeFrom="paragraph">
                  <wp:posOffset>312420</wp:posOffset>
                </wp:positionV>
                <wp:extent cx="467995" cy="704215"/>
                <wp:effectExtent l="0" t="0" r="14605" b="32385"/>
                <wp:wrapSquare wrapText="bothSides"/>
                <wp:docPr id="5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704215"/>
                        </a:xfrm>
                        <a:prstGeom prst="rect">
                          <a:avLst/>
                        </a:prstGeom>
                        <a:solidFill>
                          <a:srgbClr val="FFFFFF"/>
                        </a:solidFill>
                        <a:ln w="12700">
                          <a:solidFill>
                            <a:srgbClr val="BFBFBF"/>
                          </a:solidFill>
                          <a:prstDash val="lgDash"/>
                          <a:miter lim="800000"/>
                          <a:headEnd/>
                          <a:tailEnd/>
                        </a:ln>
                      </wps:spPr>
                      <wps:txbx>
                        <w:txbxContent>
                          <w:p w14:paraId="2E981439" w14:textId="77777777" w:rsidR="00720C7D" w:rsidRDefault="00720C7D" w:rsidP="00B62AD0">
                            <w:pPr>
                              <w:pStyle w:val="FigureCaption"/>
                            </w:pPr>
                            <w:r>
                              <w:rPr>
                                <w:noProof/>
                                <w:lang w:eastAsia="en-US"/>
                              </w:rPr>
                              <w:drawing>
                                <wp:inline distT="0" distB="0" distL="0" distR="0" wp14:anchorId="4D53A7AB" wp14:editId="1D542F74">
                                  <wp:extent cx="285750" cy="2286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1B4CA999" w14:textId="77777777" w:rsidR="00720C7D" w:rsidRPr="00CD3797" w:rsidRDefault="00720C7D" w:rsidP="00CD3797">
                            <w:pPr>
                              <w:pStyle w:val="FigureCaptionbuttons"/>
                              <w:spacing w:before="60"/>
                            </w:pPr>
                            <w:r w:rsidRPr="00CD3797">
                              <w:t>Window</w:t>
                            </w:r>
                            <w:r>
                              <w:t xml:space="preserve"> </w:t>
                            </w:r>
                            <w:r w:rsidRPr="00CD3797">
                              <w:t>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3" type="#_x0000_t202" style="position:absolute;left:0;text-align:left;margin-left:414.2pt;margin-top:24.6pt;width:36.85pt;height:55.45pt;z-index:251649024;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" strokecolor="#bfbfbf" strokeweight="1pt">
                <v:stroke dashstyle="longDash"/>
                <v:textbox inset="0,0,0,0">
                  <w:txbxContent>
                    <w:p w14:paraId="2E981439" w14:textId="77777777" w:rsidR="00720C7D" w:rsidRDefault="00720C7D" w:rsidP="00B62AD0">
                      <w:pPr>
                        <w:pStyle w:val="FigureCaption"/>
                      </w:pPr>
                      <w:r>
                        <w:rPr>
                          <w:noProof/>
                          <w:lang w:eastAsia="en-US"/>
                        </w:rPr>
                        <w:drawing>
                          <wp:inline distT="0" distB="0" distL="0" distR="0" wp14:anchorId="4D53A7AB" wp14:editId="1D542F74">
                            <wp:extent cx="285750" cy="2286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1B4CA999" w14:textId="77777777" w:rsidR="00720C7D" w:rsidRPr="00CD3797" w:rsidRDefault="00720C7D" w:rsidP="00CD3797">
                      <w:pPr>
                        <w:pStyle w:val="FigureCaptionbuttons"/>
                        <w:spacing w:before="60"/>
                      </w:pPr>
                      <w:r w:rsidRPr="00CD3797">
                        <w:t>Window</w:t>
                      </w:r>
                      <w:r>
                        <w:t xml:space="preserve"> </w:t>
                      </w:r>
                      <w:r w:rsidRPr="00CD3797">
                        <w:t>button</w:t>
                      </w:r>
                    </w:p>
                  </w:txbxContent>
                </v:textbox>
                <w10:wrap type="square" anchorx="margin"/>
              </v:shape>
            </w:pict>
          </mc:Fallback>
        </mc:AlternateContent>
      </w:r>
      <w:r w:rsidR="00A3650D" w:rsidRPr="006A02C2">
        <w:rPr>
          <w:i/>
          <w:lang w:val="en-CA"/>
        </w:rPr>
        <w:t>Output</w:t>
      </w:r>
      <w:r w:rsidR="00A3650D" w:rsidRPr="006A02C2">
        <w:rPr>
          <w:lang w:val="en-CA"/>
        </w:rPr>
        <w:t xml:space="preserve"> </w:t>
      </w:r>
      <w:r w:rsidR="0031111A" w:rsidRPr="006A02C2">
        <w:rPr>
          <w:lang w:val="en-CA"/>
        </w:rPr>
        <w:t>–</w:t>
      </w:r>
      <w:r w:rsidR="00A3650D" w:rsidRPr="006A02C2">
        <w:rPr>
          <w:lang w:val="en-CA"/>
        </w:rPr>
        <w:t xml:space="preserve"> </w:t>
      </w:r>
      <w:r w:rsidR="00A639FD" w:rsidRPr="006A02C2">
        <w:rPr>
          <w:lang w:val="en-CA"/>
        </w:rPr>
        <w:t xml:space="preserve">A new layer of lines that connect the observed locations. </w:t>
      </w:r>
      <w:r w:rsidR="0031111A" w:rsidRPr="006A02C2">
        <w:rPr>
          <w:lang w:val="en-CA"/>
        </w:rPr>
        <w:t xml:space="preserve">A </w:t>
      </w:r>
      <w:r w:rsidR="00A639FD" w:rsidRPr="006A02C2">
        <w:rPr>
          <w:lang w:val="en-CA"/>
        </w:rPr>
        <w:t xml:space="preserve">second </w:t>
      </w:r>
      <w:r w:rsidR="0031111A" w:rsidRPr="006A02C2">
        <w:rPr>
          <w:lang w:val="en-CA"/>
        </w:rPr>
        <w:t xml:space="preserve">layer showing rectangles and eventually circles, </w:t>
      </w:r>
      <w:r w:rsidR="007C5D55" w:rsidRPr="006A02C2">
        <w:rPr>
          <w:lang w:val="en-CA"/>
        </w:rPr>
        <w:t>with</w:t>
      </w:r>
      <w:r w:rsidR="0031111A" w:rsidRPr="006A02C2">
        <w:rPr>
          <w:lang w:val="en-CA"/>
        </w:rPr>
        <w:t xml:space="preserve"> each rectangle indicating the approximate area the animal traveled at a particular day. </w:t>
      </w:r>
      <w:r w:rsidR="00A639FD" w:rsidRPr="006A02C2">
        <w:rPr>
          <w:lang w:val="en-CA"/>
        </w:rPr>
        <w:t>A</w:t>
      </w:r>
      <w:r w:rsidR="0031111A" w:rsidRPr="006A02C2">
        <w:rPr>
          <w:lang w:val="en-CA"/>
        </w:rPr>
        <w:t xml:space="preserve"> separate graph is shown that displays the </w:t>
      </w:r>
      <w:r w:rsidR="00A639FD" w:rsidRPr="006A02C2">
        <w:rPr>
          <w:lang w:val="en-CA"/>
        </w:rPr>
        <w:t xml:space="preserve">average </w:t>
      </w:r>
      <w:r w:rsidR="0031111A" w:rsidRPr="006A02C2">
        <w:rPr>
          <w:lang w:val="en-CA"/>
        </w:rPr>
        <w:t>daily travel distance.</w:t>
      </w:r>
      <w:r w:rsidR="00A639FD" w:rsidRPr="006A02C2">
        <w:rPr>
          <w:lang w:val="en-CA"/>
        </w:rPr>
        <w:t xml:space="preserve"> Finally, statistical data are presented in the output window</w:t>
      </w:r>
      <w:r w:rsidR="00B62AD0" w:rsidRPr="006A02C2">
        <w:rPr>
          <w:lang w:val="en-CA"/>
        </w:rPr>
        <w:t xml:space="preserve"> on the average travel distance per day. </w:t>
      </w:r>
      <w:r w:rsidR="00A639FD" w:rsidRPr="006A02C2">
        <w:rPr>
          <w:lang w:val="en-CA"/>
        </w:rPr>
        <w:t xml:space="preserve"> </w:t>
      </w:r>
      <w:r w:rsidR="00B62AD0" w:rsidRPr="006A02C2">
        <w:rPr>
          <w:lang w:val="en-CA"/>
        </w:rPr>
        <w:t xml:space="preserve">The output window </w:t>
      </w:r>
      <w:r w:rsidR="00A639FD" w:rsidRPr="006A02C2">
        <w:rPr>
          <w:lang w:val="en-CA"/>
        </w:rPr>
        <w:t xml:space="preserve">can be opened using the </w:t>
      </w:r>
      <w:r w:rsidR="00740AE4">
        <w:rPr>
          <w:lang w:val="en-CA"/>
        </w:rPr>
        <w:t>“</w:t>
      </w:r>
      <w:r w:rsidR="00B62AD0" w:rsidRPr="006A02C2">
        <w:rPr>
          <w:lang w:val="en-CA"/>
        </w:rPr>
        <w:t>w</w:t>
      </w:r>
      <w:r w:rsidR="00A639FD" w:rsidRPr="006A02C2">
        <w:rPr>
          <w:lang w:val="en-CA"/>
        </w:rPr>
        <w:t>indow</w:t>
      </w:r>
      <w:r w:rsidR="00740AE4">
        <w:rPr>
          <w:lang w:val="en-CA"/>
        </w:rPr>
        <w:t>”</w:t>
      </w:r>
      <w:r w:rsidR="00A639FD" w:rsidRPr="006A02C2">
        <w:rPr>
          <w:lang w:val="en-CA"/>
        </w:rPr>
        <w:t xml:space="preserve"> button of the toolbar. </w:t>
      </w:r>
    </w:p>
    <w:p w14:paraId="101F65AB" w14:textId="77777777" w:rsidR="00D3012F" w:rsidRDefault="00D3012F">
      <w:pPr>
        <w:suppressAutoHyphens w:val="0"/>
        <w:jc w:val="left"/>
        <w:rPr>
          <w:b/>
          <w:kern w:val="1"/>
          <w:sz w:val="22"/>
          <w:lang w:val="en-CA"/>
        </w:rPr>
      </w:pPr>
      <w:r>
        <w:br w:type="page"/>
      </w:r>
    </w:p>
    <w:p w14:paraId="6B95FF16" w14:textId="210D23B4" w:rsidR="00B300A7" w:rsidRPr="006A02C2" w:rsidRDefault="00D9562B" w:rsidP="00015017">
      <w:pPr>
        <w:pStyle w:val="Heading1"/>
      </w:pPr>
      <w:bookmarkStart w:id="18" w:name="_Toc222835576"/>
      <w:r w:rsidRPr="006A02C2">
        <w:lastRenderedPageBreak/>
        <w:t>Home Range Estimation Functions</w:t>
      </w:r>
      <w:bookmarkEnd w:id="18"/>
    </w:p>
    <w:p w14:paraId="7467DFFB" w14:textId="77777777" w:rsidR="005C6374" w:rsidRPr="006A02C2" w:rsidRDefault="00C13D54" w:rsidP="006D38E6">
      <w:pPr>
        <w:pStyle w:val="BodyText"/>
        <w:rPr>
          <w:lang w:val="en-CA"/>
        </w:rPr>
      </w:pPr>
      <w:r w:rsidRPr="006A02C2">
        <w:rPr>
          <w:lang w:val="en-CA"/>
        </w:rPr>
        <w:t xml:space="preserve">With respect to the input data type we can classify home range estimators into point-based home range estimators and line- </w:t>
      </w:r>
      <w:r w:rsidR="00A3650D" w:rsidRPr="006A02C2">
        <w:rPr>
          <w:lang w:val="en-CA"/>
        </w:rPr>
        <w:t>/</w:t>
      </w:r>
      <w:r w:rsidRPr="006A02C2">
        <w:rPr>
          <w:lang w:val="en-CA"/>
        </w:rPr>
        <w:t>or track-based estimators. Especially the latter are useful for GPS collar data, as they can utilize additional information that comes with such type of data; for instance information on recording time and the possibility to calculate velocity vectors between subsequent GPS points. The toolbox contains point-based and line-based estimators that are described below. However, as for most toolbox users it will be important to calculate area and perimeter of the estimated home range polygon we will describe that procedure first. It will be the same for all estimators if a home range polygon is the result.</w:t>
      </w:r>
    </w:p>
    <w:p w14:paraId="50089D17" w14:textId="770631EB" w:rsidR="00B300A7" w:rsidRPr="006A02C2" w:rsidRDefault="00B300A7" w:rsidP="00015017">
      <w:pPr>
        <w:pStyle w:val="Heading2"/>
      </w:pPr>
      <w:bookmarkStart w:id="19" w:name="_Toc222835577"/>
      <w:r w:rsidRPr="006A02C2">
        <w:t>Calculation of the Home Range Area an</w:t>
      </w:r>
      <w:r w:rsidR="00F2075C">
        <w:t>d</w:t>
      </w:r>
      <w:r w:rsidRPr="006A02C2">
        <w:t xml:space="preserve"> Perimeter</w:t>
      </w:r>
      <w:bookmarkEnd w:id="19"/>
    </w:p>
    <w:p w14:paraId="757F4D66" w14:textId="77777777" w:rsidR="00C13D54" w:rsidRPr="006A02C2" w:rsidRDefault="00C13D54" w:rsidP="004C57B2">
      <w:pPr>
        <w:pStyle w:val="BodyTextListing"/>
        <w:rPr>
          <w:lang w:val="en-CA"/>
        </w:rPr>
      </w:pPr>
      <w:r w:rsidRPr="006A02C2">
        <w:rPr>
          <w:i/>
          <w:lang w:val="en-CA"/>
        </w:rPr>
        <w:t>Purpose</w:t>
      </w:r>
      <w:r w:rsidRPr="006A02C2">
        <w:rPr>
          <w:lang w:val="en-CA"/>
        </w:rPr>
        <w:t xml:space="preserve"> –</w:t>
      </w:r>
      <w:r w:rsidR="004C57B2" w:rsidRPr="006A02C2">
        <w:rPr>
          <w:lang w:val="en-CA"/>
        </w:rPr>
        <w:t xml:space="preserve"> </w:t>
      </w:r>
      <w:r w:rsidR="000333AC" w:rsidRPr="006A02C2">
        <w:rPr>
          <w:lang w:val="en-CA"/>
        </w:rPr>
        <w:t>C</w:t>
      </w:r>
      <w:r w:rsidR="004C57B2" w:rsidRPr="006A02C2">
        <w:rPr>
          <w:lang w:val="en-CA"/>
        </w:rPr>
        <w:t>alculation</w:t>
      </w:r>
      <w:r w:rsidRPr="006A02C2">
        <w:rPr>
          <w:lang w:val="en-CA"/>
        </w:rPr>
        <w:t xml:space="preserve"> </w:t>
      </w:r>
      <w:r w:rsidR="004C57B2" w:rsidRPr="006A02C2">
        <w:rPr>
          <w:lang w:val="en-CA"/>
        </w:rPr>
        <w:t xml:space="preserve">of </w:t>
      </w:r>
      <w:r w:rsidRPr="006A02C2">
        <w:rPr>
          <w:lang w:val="en-CA"/>
        </w:rPr>
        <w:t xml:space="preserve">area and perimeter of </w:t>
      </w:r>
      <w:proofErr w:type="gramStart"/>
      <w:r w:rsidRPr="006A02C2">
        <w:rPr>
          <w:lang w:val="en-CA"/>
        </w:rPr>
        <w:t>a po</w:t>
      </w:r>
      <w:r w:rsidR="004C57B2" w:rsidRPr="006A02C2">
        <w:rPr>
          <w:lang w:val="en-CA"/>
        </w:rPr>
        <w:t>l</w:t>
      </w:r>
      <w:r w:rsidRPr="006A02C2">
        <w:rPr>
          <w:lang w:val="en-CA"/>
        </w:rPr>
        <w:t>ygon</w:t>
      </w:r>
      <w:proofErr w:type="gramEnd"/>
      <w:r w:rsidRPr="006A02C2">
        <w:rPr>
          <w:lang w:val="en-CA"/>
        </w:rPr>
        <w:t xml:space="preserve"> geometry</w:t>
      </w:r>
      <w:r w:rsidR="004C57B2" w:rsidRPr="006A02C2">
        <w:rPr>
          <w:lang w:val="en-CA"/>
        </w:rPr>
        <w:t>, e.g. a home range polygon</w:t>
      </w:r>
    </w:p>
    <w:p w14:paraId="2FC93E4A" w14:textId="77777777" w:rsidR="00C13D54" w:rsidRPr="006A02C2" w:rsidRDefault="00C13D54" w:rsidP="004C57B2">
      <w:pPr>
        <w:pStyle w:val="BodyTextListing"/>
        <w:rPr>
          <w:lang w:val="en-CA"/>
        </w:rPr>
      </w:pPr>
      <w:r w:rsidRPr="006A02C2">
        <w:rPr>
          <w:i/>
          <w:lang w:val="en-CA"/>
        </w:rPr>
        <w:t>Principle</w:t>
      </w:r>
      <w:r w:rsidRPr="006A02C2">
        <w:rPr>
          <w:lang w:val="en-CA"/>
        </w:rPr>
        <w:t xml:space="preserve"> – </w:t>
      </w:r>
      <w:r w:rsidR="000333AC" w:rsidRPr="006A02C2">
        <w:rPr>
          <w:lang w:val="en-CA"/>
        </w:rPr>
        <w:t>S</w:t>
      </w:r>
      <w:r w:rsidRPr="006A02C2">
        <w:rPr>
          <w:lang w:val="en-CA"/>
        </w:rPr>
        <w:t>tandard computational geometry algorithms</w:t>
      </w:r>
      <w:r w:rsidR="00BC641E" w:rsidRPr="006A02C2">
        <w:rPr>
          <w:lang w:val="en-CA"/>
        </w:rPr>
        <w:t>;</w:t>
      </w:r>
      <w:r w:rsidRPr="006A02C2">
        <w:rPr>
          <w:lang w:val="en-CA"/>
        </w:rPr>
        <w:t xml:space="preserve"> </w:t>
      </w:r>
      <w:r w:rsidR="004973C2" w:rsidRPr="006A02C2">
        <w:rPr>
          <w:lang w:val="en-CA"/>
        </w:rPr>
        <w:t xml:space="preserve">for instance </w:t>
      </w:r>
      <w:r w:rsidRPr="006A02C2">
        <w:rPr>
          <w:lang w:val="en-CA"/>
        </w:rPr>
        <w:t xml:space="preserve">the area calculation </w:t>
      </w:r>
      <w:r w:rsidR="004973C2" w:rsidRPr="006A02C2">
        <w:rPr>
          <w:lang w:val="en-CA"/>
        </w:rPr>
        <w:t>can be performed with the shoelace formula/Gauss’ area formula</w:t>
      </w:r>
      <w:r w:rsidR="004973C2" w:rsidRPr="00507776">
        <w:rPr>
          <w:rStyle w:val="FootnoteReference"/>
        </w:rPr>
        <w:footnoteReference w:id="7"/>
      </w:r>
      <w:r w:rsidR="004973C2" w:rsidRPr="006A02C2">
        <w:rPr>
          <w:lang w:val="en-CA"/>
        </w:rPr>
        <w:t xml:space="preserve">. </w:t>
      </w:r>
      <w:r w:rsidRPr="006A02C2">
        <w:rPr>
          <w:lang w:val="en-CA"/>
        </w:rPr>
        <w:t xml:space="preserve">The perimeter of an area is calculated by measuring the length of the outer shell plus the length of the </w:t>
      </w:r>
      <w:r w:rsidR="00D05573" w:rsidRPr="006A02C2">
        <w:rPr>
          <w:lang w:val="en-CA"/>
        </w:rPr>
        <w:t xml:space="preserve">boundary of </w:t>
      </w:r>
      <w:r w:rsidRPr="006A02C2">
        <w:rPr>
          <w:lang w:val="en-CA"/>
        </w:rPr>
        <w:t xml:space="preserve">holes. </w:t>
      </w:r>
    </w:p>
    <w:p w14:paraId="566756A7" w14:textId="77777777" w:rsidR="007B4930" w:rsidRPr="006A02C2" w:rsidRDefault="007B4930" w:rsidP="004C57B2">
      <w:pPr>
        <w:pStyle w:val="BodyTextListing"/>
        <w:rPr>
          <w:i/>
          <w:lang w:val="en-CA"/>
        </w:rPr>
      </w:pPr>
      <w:r w:rsidRPr="006A02C2">
        <w:rPr>
          <w:i/>
          <w:lang w:val="en-CA"/>
        </w:rPr>
        <w:t xml:space="preserve">Input </w:t>
      </w:r>
      <w:r w:rsidRPr="006A02C2">
        <w:rPr>
          <w:lang w:val="en-CA"/>
        </w:rPr>
        <w:t xml:space="preserve">– </w:t>
      </w:r>
      <w:r w:rsidR="000333AC" w:rsidRPr="006A02C2">
        <w:rPr>
          <w:lang w:val="en-CA"/>
        </w:rPr>
        <w:t>A</w:t>
      </w:r>
      <w:r w:rsidRPr="006A02C2">
        <w:rPr>
          <w:lang w:val="en-CA"/>
        </w:rPr>
        <w:t xml:space="preserve"> layer with home range polygons (i.e. areal geometries)</w:t>
      </w:r>
    </w:p>
    <w:p w14:paraId="5574203B" w14:textId="77777777" w:rsidR="00871A80" w:rsidRPr="006A02C2" w:rsidRDefault="00871A80" w:rsidP="004C57B2">
      <w:pPr>
        <w:pStyle w:val="BodyTextListing"/>
        <w:rPr>
          <w:i/>
          <w:iCs/>
          <w:lang w:val="en-CA"/>
        </w:rPr>
      </w:pPr>
      <w:r w:rsidRPr="006A02C2">
        <w:rPr>
          <w:i/>
          <w:iCs/>
          <w:lang w:val="en-CA"/>
        </w:rPr>
        <w:t>Running the Function</w:t>
      </w:r>
    </w:p>
    <w:p w14:paraId="63054FEC" w14:textId="2A154328" w:rsidR="00447F12" w:rsidRPr="006A02C2" w:rsidRDefault="000333AC" w:rsidP="00F93D30">
      <w:pPr>
        <w:pStyle w:val="BodyText"/>
        <w:numPr>
          <w:ilvl w:val="0"/>
          <w:numId w:val="7"/>
        </w:numPr>
        <w:rPr>
          <w:lang w:val="en-CA"/>
        </w:rPr>
      </w:pPr>
      <w:r w:rsidRPr="006A02C2">
        <w:rPr>
          <w:lang w:val="en-CA"/>
        </w:rPr>
        <w:t>M</w:t>
      </w:r>
      <w:r w:rsidR="00871A80" w:rsidRPr="006A02C2">
        <w:rPr>
          <w:lang w:val="en-CA"/>
        </w:rPr>
        <w:t xml:space="preserve">ake the layer editable, that contains the polygons, by </w:t>
      </w:r>
      <w:r w:rsidR="007C5D55" w:rsidRPr="006A02C2">
        <w:rPr>
          <w:lang w:val="en-CA"/>
        </w:rPr>
        <w:t>choosing</w:t>
      </w:r>
      <w:r w:rsidR="00871A80" w:rsidRPr="006A02C2">
        <w:rPr>
          <w:lang w:val="en-CA"/>
        </w:rPr>
        <w:t xml:space="preserve"> [</w:t>
      </w:r>
      <w:r w:rsidR="00871A80" w:rsidRPr="006A02C2">
        <w:rPr>
          <w:b/>
          <w:lang w:val="en-CA"/>
        </w:rPr>
        <w:t>Editable</w:t>
      </w:r>
      <w:r w:rsidR="00871A80" w:rsidRPr="006A02C2">
        <w:rPr>
          <w:lang w:val="en-CA"/>
        </w:rPr>
        <w:t>] from the</w:t>
      </w:r>
      <w:r w:rsidR="00597D70">
        <w:rPr>
          <w:lang w:val="en-CA"/>
        </w:rPr>
        <w:t xml:space="preserve"> layer mouse context menu (access with </w:t>
      </w:r>
      <w:r w:rsidR="00871A80" w:rsidRPr="006A02C2">
        <w:rPr>
          <w:lang w:val="en-CA"/>
        </w:rPr>
        <w:t xml:space="preserve">right mouse click on layer name in </w:t>
      </w:r>
      <w:r w:rsidR="00871A80" w:rsidRPr="00F0146D">
        <w:rPr>
          <w:lang w:val="en-CA"/>
        </w:rPr>
        <w:t>Windows</w:t>
      </w:r>
      <w:r w:rsidR="007D43E5" w:rsidRPr="00F0146D">
        <w:rPr>
          <w:lang w:val="en-CA"/>
        </w:rPr>
        <w:t xml:space="preserve"> – </w:t>
      </w:r>
      <w:r w:rsidR="007D43E5" w:rsidRPr="00F150C6">
        <w:rPr>
          <w:highlight w:val="cyan"/>
          <w:lang w:val="en-CA"/>
        </w:rPr>
        <w:t xml:space="preserve">Figure </w:t>
      </w:r>
      <w:r w:rsidR="002051F4">
        <w:rPr>
          <w:highlight w:val="cyan"/>
          <w:lang w:val="en-CA"/>
        </w:rPr>
        <w:t>6</w:t>
      </w:r>
      <w:r w:rsidR="00871A80" w:rsidRPr="006A02C2">
        <w:rPr>
          <w:lang w:val="en-CA"/>
        </w:rPr>
        <w:t>)</w:t>
      </w:r>
    </w:p>
    <w:p w14:paraId="5DD7FE6E" w14:textId="77777777" w:rsidR="008802B9" w:rsidRPr="006A02C2" w:rsidRDefault="008D1FDF" w:rsidP="00880230">
      <w:pPr>
        <w:pStyle w:val="BodyText"/>
        <w:ind w:left="1004"/>
        <w:rPr>
          <w:lang w:val="en-CA"/>
        </w:rPr>
      </w:pPr>
      <w:r>
        <w:rPr>
          <w:noProof/>
          <w:lang w:val="en-US" w:eastAsia="en-US"/>
        </w:rPr>
        <mc:AlternateContent>
          <mc:Choice Requires="wps">
            <w:drawing>
              <wp:inline distT="0" distB="0" distL="0" distR="0" wp14:anchorId="3FD0201D" wp14:editId="6790089D">
                <wp:extent cx="4910455" cy="2175309"/>
                <wp:effectExtent l="0" t="0" r="0" b="9525"/>
                <wp:docPr id="5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0455" cy="21753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229FF2" w14:textId="77777777" w:rsidR="00720C7D" w:rsidRPr="00880230" w:rsidRDefault="00720C7D" w:rsidP="008802B9">
                            <w:pPr>
                              <w:pStyle w:val="FootnoteText"/>
                              <w:jc w:val="center"/>
                              <w:rPr>
                                <w:rFonts w:ascii="Arial Narrow" w:hAnsi="Arial Narrow"/>
                                <w:sz w:val="6"/>
                                <w:szCs w:val="6"/>
                              </w:rPr>
                            </w:pPr>
                          </w:p>
                          <w:p w14:paraId="7A5F13B3" w14:textId="77777777" w:rsidR="00720C7D" w:rsidRPr="00447F12" w:rsidRDefault="00720C7D" w:rsidP="008802B9">
                            <w:pPr>
                              <w:pStyle w:val="FootnoteText"/>
                              <w:jc w:val="center"/>
                              <w:rPr>
                                <w:rFonts w:ascii="Arial Narrow" w:hAnsi="Arial Narrow"/>
                              </w:rPr>
                            </w:pPr>
                            <w:r>
                              <w:rPr>
                                <w:rFonts w:ascii="Arial Narrow" w:hAnsi="Arial Narrow"/>
                                <w:noProof/>
                                <w:lang w:eastAsia="en-US"/>
                              </w:rPr>
                              <w:drawing>
                                <wp:inline distT="0" distB="0" distL="0" distR="0" wp14:anchorId="723000CA" wp14:editId="369B3D32">
                                  <wp:extent cx="2600325" cy="1685925"/>
                                  <wp:effectExtent l="0" t="0" r="9525" b="9525"/>
                                  <wp:docPr id="9" name="Picture 9" descr="Edi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ab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0325" cy="1685925"/>
                                          </a:xfrm>
                                          <a:prstGeom prst="rect">
                                            <a:avLst/>
                                          </a:prstGeom>
                                          <a:noFill/>
                                          <a:ln>
                                            <a:noFill/>
                                          </a:ln>
                                        </pic:spPr>
                                      </pic:pic>
                                    </a:graphicData>
                                  </a:graphic>
                                </wp:inline>
                              </w:drawing>
                            </w:r>
                          </w:p>
                          <w:p w14:paraId="2C83C5EC" w14:textId="2643E58A" w:rsidR="00720C7D" w:rsidRPr="007D43E5" w:rsidRDefault="00720C7D" w:rsidP="008802B9">
                            <w:pPr>
                              <w:pStyle w:val="FigureCaption"/>
                              <w:rPr>
                                <w:lang w:val="en-GB"/>
                              </w:rPr>
                            </w:pPr>
                            <w:r>
                              <w:rPr>
                                <w:b/>
                                <w:bCs/>
                                <w:lang w:val="en-GB"/>
                              </w:rPr>
                              <w:t>Figure 6.</w:t>
                            </w:r>
                            <w:r>
                              <w:rPr>
                                <w:lang w:val="en-GB"/>
                              </w:rPr>
                              <w:t xml:space="preserve"> Making a layer </w:t>
                            </w:r>
                            <w:r w:rsidRPr="007D43E5">
                              <w:t>editable</w:t>
                            </w:r>
                            <w:r>
                              <w:rPr>
                                <w:lang w:val="en-GB"/>
                              </w:rPr>
                              <w:t>.</w:t>
                            </w:r>
                          </w:p>
                        </w:txbxContent>
                      </wps:txbx>
                      <wps:bodyPr rot="0" vert="horz" wrap="square" lIns="0" tIns="0" rIns="0" bIns="0" anchor="t" anchorCtr="0" upright="1">
                        <a:noAutofit/>
                      </wps:bodyPr>
                    </wps:wsp>
                  </a:graphicData>
                </a:graphic>
              </wp:inline>
            </w:drawing>
          </mc:Choice>
          <mc:Fallback>
            <w:pict>
              <v:shape id="Text Box 14" o:spid="_x0000_s1034" type="#_x0000_t202" style="width:386.65pt;height:171.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" stroked="f">
                <v:textbox inset="0,0,0,0">
                  <w:txbxContent>
                    <w:p w14:paraId="7B229FF2" w14:textId="77777777" w:rsidR="00720C7D" w:rsidRPr="00880230" w:rsidRDefault="00720C7D" w:rsidP="008802B9">
                      <w:pPr>
                        <w:pStyle w:val="FootnoteText"/>
                        <w:jc w:val="center"/>
                        <w:rPr>
                          <w:rFonts w:ascii="Arial Narrow" w:hAnsi="Arial Narrow"/>
                          <w:sz w:val="6"/>
                          <w:szCs w:val="6"/>
                        </w:rPr>
                      </w:pPr>
                    </w:p>
                    <w:p w14:paraId="7A5F13B3" w14:textId="77777777" w:rsidR="00720C7D" w:rsidRPr="00447F12" w:rsidRDefault="00720C7D" w:rsidP="008802B9">
                      <w:pPr>
                        <w:pStyle w:val="FootnoteText"/>
                        <w:jc w:val="center"/>
                        <w:rPr>
                          <w:rFonts w:ascii="Arial Narrow" w:hAnsi="Arial Narrow"/>
                        </w:rPr>
                      </w:pPr>
                      <w:r>
                        <w:rPr>
                          <w:rFonts w:ascii="Arial Narrow" w:hAnsi="Arial Narrow"/>
                          <w:noProof/>
                          <w:lang w:eastAsia="en-US"/>
                        </w:rPr>
                        <w:drawing>
                          <wp:inline distT="0" distB="0" distL="0" distR="0" wp14:anchorId="723000CA" wp14:editId="369B3D32">
                            <wp:extent cx="2600325" cy="1685925"/>
                            <wp:effectExtent l="0" t="0" r="9525" b="9525"/>
                            <wp:docPr id="9" name="Picture 9" descr="Edi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ab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0325" cy="1685925"/>
                                    </a:xfrm>
                                    <a:prstGeom prst="rect">
                                      <a:avLst/>
                                    </a:prstGeom>
                                    <a:noFill/>
                                    <a:ln>
                                      <a:noFill/>
                                    </a:ln>
                                  </pic:spPr>
                                </pic:pic>
                              </a:graphicData>
                            </a:graphic>
                          </wp:inline>
                        </w:drawing>
                      </w:r>
                    </w:p>
                    <w:p w14:paraId="2C83C5EC" w14:textId="2643E58A" w:rsidR="00720C7D" w:rsidRPr="007D43E5" w:rsidRDefault="00720C7D" w:rsidP="008802B9">
                      <w:pPr>
                        <w:pStyle w:val="FigureCaption"/>
                        <w:rPr>
                          <w:lang w:val="en-GB"/>
                        </w:rPr>
                      </w:pPr>
                      <w:r>
                        <w:rPr>
                          <w:b/>
                          <w:bCs/>
                          <w:lang w:val="en-GB"/>
                        </w:rPr>
                        <w:t>Figure 6.</w:t>
                      </w:r>
                      <w:r>
                        <w:rPr>
                          <w:lang w:val="en-GB"/>
                        </w:rPr>
                        <w:t xml:space="preserve"> Making a layer </w:t>
                      </w:r>
                      <w:r w:rsidRPr="007D43E5">
                        <w:t>editable</w:t>
                      </w:r>
                      <w:r>
                        <w:rPr>
                          <w:lang w:val="en-GB"/>
                        </w:rPr>
                        <w:t>.</w:t>
                      </w:r>
                    </w:p>
                  </w:txbxContent>
                </v:textbox>
                <w10:anchorlock/>
              </v:shape>
            </w:pict>
          </mc:Fallback>
        </mc:AlternateContent>
      </w:r>
    </w:p>
    <w:p w14:paraId="60AA9BD3" w14:textId="77777777" w:rsidR="00D97B53" w:rsidRDefault="00D97B53" w:rsidP="00D97B53">
      <w:pPr>
        <w:pStyle w:val="BodyText"/>
        <w:ind w:left="1004"/>
        <w:rPr>
          <w:lang w:val="en-CA"/>
        </w:rPr>
      </w:pPr>
    </w:p>
    <w:p w14:paraId="424898CE" w14:textId="77777777" w:rsidR="00871A80" w:rsidRPr="006A02C2" w:rsidRDefault="000333AC" w:rsidP="00F93D30">
      <w:pPr>
        <w:pStyle w:val="BodyText"/>
        <w:numPr>
          <w:ilvl w:val="0"/>
          <w:numId w:val="7"/>
        </w:numPr>
        <w:rPr>
          <w:lang w:val="en-CA"/>
        </w:rPr>
      </w:pPr>
      <w:r w:rsidRPr="006A02C2">
        <w:rPr>
          <w:lang w:val="en-CA"/>
        </w:rPr>
        <w:t>C</w:t>
      </w:r>
      <w:r w:rsidR="00871A80" w:rsidRPr="006A02C2">
        <w:rPr>
          <w:lang w:val="en-CA"/>
        </w:rPr>
        <w:t xml:space="preserve">reate new attributes ‘area’ and ‘perimeter’ by </w:t>
      </w:r>
    </w:p>
    <w:p w14:paraId="761ADE51" w14:textId="3C115792" w:rsidR="00871A80" w:rsidRPr="006A02C2" w:rsidRDefault="000333AC" w:rsidP="00F93D30">
      <w:pPr>
        <w:pStyle w:val="BodyText"/>
        <w:numPr>
          <w:ilvl w:val="1"/>
          <w:numId w:val="7"/>
        </w:numPr>
        <w:spacing w:before="60"/>
        <w:ind w:left="1723" w:hanging="357"/>
        <w:rPr>
          <w:lang w:val="en-CA"/>
        </w:rPr>
      </w:pPr>
      <w:r w:rsidRPr="006A02C2">
        <w:rPr>
          <w:lang w:val="en-CA"/>
        </w:rPr>
        <w:t>C</w:t>
      </w:r>
      <w:r w:rsidR="00871A80" w:rsidRPr="006A02C2">
        <w:rPr>
          <w:lang w:val="en-CA"/>
        </w:rPr>
        <w:t>hoose [</w:t>
      </w:r>
      <w:r w:rsidR="00566461">
        <w:rPr>
          <w:b/>
          <w:lang w:val="en-CA"/>
        </w:rPr>
        <w:t>Schema&gt;V</w:t>
      </w:r>
      <w:r w:rsidR="00871A80" w:rsidRPr="006A02C2">
        <w:rPr>
          <w:b/>
          <w:lang w:val="en-CA"/>
        </w:rPr>
        <w:t>iew/Edit Schema</w:t>
      </w:r>
      <w:r w:rsidR="00871A80" w:rsidRPr="006A02C2">
        <w:rPr>
          <w:lang w:val="en-CA"/>
        </w:rPr>
        <w:t>] from the mouse context menu</w:t>
      </w:r>
    </w:p>
    <w:p w14:paraId="7FCFAE33" w14:textId="369FD34D" w:rsidR="008802B9" w:rsidRPr="006A02C2" w:rsidRDefault="000333AC" w:rsidP="00F93D30">
      <w:pPr>
        <w:pStyle w:val="BodyText"/>
        <w:numPr>
          <w:ilvl w:val="1"/>
          <w:numId w:val="7"/>
        </w:numPr>
        <w:spacing w:before="60"/>
        <w:ind w:left="1723" w:hanging="357"/>
        <w:rPr>
          <w:lang w:val="en-CA"/>
        </w:rPr>
      </w:pPr>
      <w:r w:rsidRPr="006A02C2">
        <w:rPr>
          <w:lang w:val="en-CA"/>
        </w:rPr>
        <w:t>C</w:t>
      </w:r>
      <w:r w:rsidR="00871A80" w:rsidRPr="006A02C2">
        <w:rPr>
          <w:lang w:val="en-CA"/>
        </w:rPr>
        <w:t xml:space="preserve">lick in the last field on the left side (i.e. the </w:t>
      </w:r>
      <w:r w:rsidR="00871A80" w:rsidRPr="006A02C2">
        <w:rPr>
          <w:i/>
          <w:lang w:val="en-CA"/>
        </w:rPr>
        <w:t>Field Name</w:t>
      </w:r>
      <w:r w:rsidR="00871A80" w:rsidRPr="006A02C2">
        <w:rPr>
          <w:lang w:val="en-CA"/>
        </w:rPr>
        <w:t xml:space="preserve"> column) and enter ‘area’</w:t>
      </w:r>
      <w:r w:rsidR="007D43E5" w:rsidRPr="006A02C2">
        <w:rPr>
          <w:lang w:val="en-CA"/>
        </w:rPr>
        <w:t xml:space="preserve"> </w:t>
      </w:r>
      <w:r w:rsidR="007D43E5" w:rsidRPr="00F0146D">
        <w:rPr>
          <w:lang w:val="en-CA"/>
        </w:rPr>
        <w:t>(</w:t>
      </w:r>
      <w:r w:rsidR="007D43E5" w:rsidRPr="00F150C6">
        <w:rPr>
          <w:highlight w:val="cyan"/>
          <w:lang w:val="en-CA"/>
        </w:rPr>
        <w:t xml:space="preserve">Figure </w:t>
      </w:r>
      <w:r w:rsidR="002051F4">
        <w:rPr>
          <w:highlight w:val="cyan"/>
          <w:lang w:val="en-CA"/>
        </w:rPr>
        <w:t>7</w:t>
      </w:r>
      <w:r w:rsidR="007D43E5" w:rsidRPr="006A02C2">
        <w:rPr>
          <w:lang w:val="en-CA"/>
        </w:rPr>
        <w:t>)</w:t>
      </w:r>
      <w:r w:rsidR="002051F4" w:rsidRPr="002051F4">
        <w:rPr>
          <w:noProof/>
          <w:lang w:val="en-US" w:eastAsia="en-US"/>
        </w:rPr>
        <w:t xml:space="preserve"> </w:t>
      </w:r>
    </w:p>
    <w:p w14:paraId="5D5AE691" w14:textId="77777777" w:rsidR="00871A80" w:rsidRPr="006A02C2" w:rsidRDefault="000333AC" w:rsidP="00F93D30">
      <w:pPr>
        <w:pStyle w:val="BodyText"/>
        <w:numPr>
          <w:ilvl w:val="1"/>
          <w:numId w:val="7"/>
        </w:numPr>
        <w:spacing w:before="60"/>
        <w:ind w:left="1723" w:hanging="357"/>
        <w:rPr>
          <w:lang w:val="en-CA"/>
        </w:rPr>
      </w:pPr>
      <w:r w:rsidRPr="006A02C2">
        <w:rPr>
          <w:lang w:val="en-CA"/>
        </w:rPr>
        <w:t>C</w:t>
      </w:r>
      <w:r w:rsidR="00871A80" w:rsidRPr="006A02C2">
        <w:rPr>
          <w:lang w:val="en-CA"/>
        </w:rPr>
        <w:t xml:space="preserve">lick on the corresponding filed on the right side and chose ‘Double’ in the </w:t>
      </w:r>
      <w:r w:rsidR="00871A80" w:rsidRPr="006A02C2">
        <w:rPr>
          <w:i/>
          <w:lang w:val="en-CA"/>
        </w:rPr>
        <w:t>Data Type</w:t>
      </w:r>
      <w:r w:rsidR="00871A80" w:rsidRPr="006A02C2">
        <w:rPr>
          <w:lang w:val="en-CA"/>
        </w:rPr>
        <w:t xml:space="preserve"> column </w:t>
      </w:r>
    </w:p>
    <w:p w14:paraId="034C3540" w14:textId="77777777" w:rsidR="00871A80" w:rsidRPr="006A02C2" w:rsidRDefault="000333AC" w:rsidP="00F93D30">
      <w:pPr>
        <w:pStyle w:val="BodyText"/>
        <w:numPr>
          <w:ilvl w:val="1"/>
          <w:numId w:val="7"/>
        </w:numPr>
        <w:spacing w:before="60"/>
        <w:ind w:left="1723" w:hanging="357"/>
        <w:rPr>
          <w:lang w:val="en-CA"/>
        </w:rPr>
      </w:pPr>
      <w:r w:rsidRPr="006A02C2">
        <w:rPr>
          <w:lang w:val="en-CA"/>
        </w:rPr>
        <w:t>D</w:t>
      </w:r>
      <w:r w:rsidR="00871A80" w:rsidRPr="006A02C2">
        <w:rPr>
          <w:lang w:val="en-CA"/>
        </w:rPr>
        <w:t xml:space="preserve">o the same for perimeter; </w:t>
      </w:r>
      <w:r w:rsidR="007C5D55" w:rsidRPr="006A02C2">
        <w:rPr>
          <w:lang w:val="en-CA"/>
        </w:rPr>
        <w:t>choosing</w:t>
      </w:r>
      <w:r w:rsidR="00871A80" w:rsidRPr="006A02C2">
        <w:rPr>
          <w:lang w:val="en-CA"/>
        </w:rPr>
        <w:t xml:space="preserve"> ‘Double’ </w:t>
      </w:r>
      <w:r w:rsidR="003A2B0B" w:rsidRPr="006A02C2">
        <w:rPr>
          <w:lang w:val="en-CA"/>
        </w:rPr>
        <w:t xml:space="preserve">as data type </w:t>
      </w:r>
      <w:r w:rsidR="00871A80" w:rsidRPr="006A02C2">
        <w:rPr>
          <w:lang w:val="en-CA"/>
        </w:rPr>
        <w:t>as well</w:t>
      </w:r>
    </w:p>
    <w:p w14:paraId="1DA3934C" w14:textId="25847772" w:rsidR="008802B9" w:rsidRPr="006A02C2" w:rsidRDefault="00D3012F" w:rsidP="00F93D30">
      <w:pPr>
        <w:pStyle w:val="BodyText"/>
        <w:numPr>
          <w:ilvl w:val="1"/>
          <w:numId w:val="7"/>
        </w:numPr>
        <w:spacing w:before="60"/>
        <w:ind w:left="1723" w:hanging="357"/>
        <w:rPr>
          <w:lang w:val="en-CA"/>
        </w:rPr>
      </w:pPr>
      <w:r>
        <w:rPr>
          <w:noProof/>
          <w:lang w:val="en-US" w:eastAsia="en-US"/>
        </w:rPr>
        <mc:AlternateContent>
          <mc:Choice Requires="wps">
            <w:drawing>
              <wp:anchor distT="0" distB="71755" distL="114935" distR="114935" simplePos="0" relativeHeight="251714560" behindDoc="0" locked="0" layoutInCell="1" allowOverlap="1" wp14:anchorId="790B3644" wp14:editId="704A44F4">
                <wp:simplePos x="0" y="0"/>
                <wp:positionH relativeFrom="margin">
                  <wp:posOffset>5308600</wp:posOffset>
                </wp:positionH>
                <wp:positionV relativeFrom="paragraph">
                  <wp:posOffset>130810</wp:posOffset>
                </wp:positionV>
                <wp:extent cx="467995" cy="818515"/>
                <wp:effectExtent l="0" t="0" r="14605" b="19685"/>
                <wp:wrapSquare wrapText="bothSides"/>
                <wp:docPr id="5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818515"/>
                        </a:xfrm>
                        <a:prstGeom prst="rect">
                          <a:avLst/>
                        </a:prstGeom>
                        <a:solidFill>
                          <a:srgbClr val="FFFFFF"/>
                        </a:solidFill>
                        <a:ln w="12700">
                          <a:solidFill>
                            <a:srgbClr val="BFBFBF"/>
                          </a:solidFill>
                          <a:prstDash val="lgDash"/>
                          <a:miter lim="800000"/>
                          <a:headEnd/>
                          <a:tailEnd/>
                        </a:ln>
                      </wps:spPr>
                      <wps:txbx>
                        <w:txbxContent>
                          <w:p w14:paraId="627A0027" w14:textId="77777777" w:rsidR="00720C7D" w:rsidRDefault="00720C7D" w:rsidP="00D3012F">
                            <w:pPr>
                              <w:pStyle w:val="FigureCaption"/>
                              <w:rPr>
                                <w:noProof/>
                                <w:lang w:val="en-CA" w:eastAsia="en-CA"/>
                              </w:rPr>
                            </w:pPr>
                            <w:r>
                              <w:rPr>
                                <w:noProof/>
                                <w:lang w:eastAsia="en-US"/>
                              </w:rPr>
                              <w:drawing>
                                <wp:inline distT="0" distB="0" distL="0" distR="0" wp14:anchorId="439B0718" wp14:editId="2D6C0BDF">
                                  <wp:extent cx="266700" cy="257175"/>
                                  <wp:effectExtent l="0" t="0" r="0"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14:paraId="7D64B467" w14:textId="77777777" w:rsidR="00720C7D" w:rsidRPr="00CD3797" w:rsidRDefault="00720C7D" w:rsidP="00D3012F">
                            <w:pPr>
                              <w:pStyle w:val="FigureCaptionbuttons"/>
                              <w:spacing w:before="60"/>
                            </w:pPr>
                            <w:r>
                              <w:t xml:space="preserve">Attribute Table </w:t>
                            </w:r>
                            <w:r w:rsidRPr="00CD3797">
                              <w:t>button</w:t>
                            </w:r>
                          </w:p>
                          <w:p w14:paraId="1B69C443" w14:textId="77777777" w:rsidR="00720C7D" w:rsidRPr="00CD3797" w:rsidRDefault="00720C7D" w:rsidP="00D3012F">
                            <w:pPr>
                              <w:rPr>
                                <w:lang w:val="en-CA" w:eastAsia="en-C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5" type="#_x0000_t202" style="position:absolute;left:0;text-align:left;margin-left:418pt;margin-top:10.3pt;width:36.85pt;height:64.45pt;z-index:251714560;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" strokecolor="#bfbfbf" strokeweight="1pt">
                <v:stroke dashstyle="longDash"/>
                <v:textbox inset="0,0,0,0">
                  <w:txbxContent>
                    <w:p w14:paraId="627A0027" w14:textId="77777777" w:rsidR="00720C7D" w:rsidRDefault="00720C7D" w:rsidP="00D3012F">
                      <w:pPr>
                        <w:pStyle w:val="FigureCaption"/>
                        <w:rPr>
                          <w:noProof/>
                          <w:lang w:val="en-CA" w:eastAsia="en-CA"/>
                        </w:rPr>
                      </w:pPr>
                      <w:r>
                        <w:rPr>
                          <w:noProof/>
                          <w:lang w:eastAsia="en-US"/>
                        </w:rPr>
                        <w:drawing>
                          <wp:inline distT="0" distB="0" distL="0" distR="0" wp14:anchorId="439B0718" wp14:editId="2D6C0BDF">
                            <wp:extent cx="266700" cy="257175"/>
                            <wp:effectExtent l="0" t="0" r="0"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14:paraId="7D64B467" w14:textId="77777777" w:rsidR="00720C7D" w:rsidRPr="00CD3797" w:rsidRDefault="00720C7D" w:rsidP="00D3012F">
                      <w:pPr>
                        <w:pStyle w:val="FigureCaptionbuttons"/>
                        <w:spacing w:before="60"/>
                      </w:pPr>
                      <w:r>
                        <w:t xml:space="preserve">Attribute Table </w:t>
                      </w:r>
                      <w:r w:rsidRPr="00CD3797">
                        <w:t>button</w:t>
                      </w:r>
                    </w:p>
                    <w:p w14:paraId="1B69C443" w14:textId="77777777" w:rsidR="00720C7D" w:rsidRPr="00CD3797" w:rsidRDefault="00720C7D" w:rsidP="00D3012F">
                      <w:pPr>
                        <w:rPr>
                          <w:lang w:val="en-CA" w:eastAsia="en-CA"/>
                        </w:rPr>
                      </w:pPr>
                    </w:p>
                  </w:txbxContent>
                </v:textbox>
                <w10:wrap type="square" anchorx="margin"/>
              </v:shape>
            </w:pict>
          </mc:Fallback>
        </mc:AlternateContent>
      </w:r>
      <w:r w:rsidR="000333AC" w:rsidRPr="006A02C2">
        <w:rPr>
          <w:lang w:val="en-CA"/>
        </w:rPr>
        <w:t>P</w:t>
      </w:r>
      <w:r w:rsidR="00871A80" w:rsidRPr="006A02C2">
        <w:rPr>
          <w:lang w:val="en-CA"/>
        </w:rPr>
        <w:t>ress [</w:t>
      </w:r>
      <w:r w:rsidR="00871A80" w:rsidRPr="006A02C2">
        <w:rPr>
          <w:b/>
          <w:lang w:val="en-CA"/>
        </w:rPr>
        <w:t>apply changes</w:t>
      </w:r>
      <w:r w:rsidR="00871A80" w:rsidRPr="006A02C2">
        <w:rPr>
          <w:lang w:val="en-CA"/>
        </w:rPr>
        <w:t>], and close the dialog</w:t>
      </w:r>
    </w:p>
    <w:p w14:paraId="2756832F" w14:textId="40A8C46E" w:rsidR="007B4930" w:rsidRPr="006A02C2" w:rsidRDefault="000333AC" w:rsidP="00F93D30">
      <w:pPr>
        <w:pStyle w:val="BodyText"/>
        <w:numPr>
          <w:ilvl w:val="0"/>
          <w:numId w:val="7"/>
        </w:numPr>
        <w:rPr>
          <w:lang w:val="en-CA"/>
        </w:rPr>
      </w:pPr>
      <w:r w:rsidRPr="006A02C2">
        <w:rPr>
          <w:lang w:val="en-CA"/>
        </w:rPr>
        <w:t>U</w:t>
      </w:r>
      <w:r w:rsidR="00F512CD" w:rsidRPr="006A02C2">
        <w:rPr>
          <w:lang w:val="en-CA"/>
        </w:rPr>
        <w:t>se the Matrix-Icon</w:t>
      </w:r>
      <w:r w:rsidR="00F036FF" w:rsidRPr="006A02C2">
        <w:rPr>
          <w:lang w:val="en-CA"/>
        </w:rPr>
        <w:t xml:space="preserve"> button</w:t>
      </w:r>
      <w:r w:rsidR="00F512CD" w:rsidRPr="006A02C2">
        <w:rPr>
          <w:lang w:val="en-CA"/>
        </w:rPr>
        <w:t xml:space="preserve"> from the toolbar, to display the attribute table for the currently selected layer. You should see the new </w:t>
      </w:r>
      <w:r w:rsidR="007C5D55" w:rsidRPr="006A02C2">
        <w:rPr>
          <w:lang w:val="en-CA"/>
        </w:rPr>
        <w:t>columns</w:t>
      </w:r>
      <w:r w:rsidR="00F512CD" w:rsidRPr="006A02C2">
        <w:rPr>
          <w:lang w:val="en-CA"/>
        </w:rPr>
        <w:t xml:space="preserve"> ‘area’ and ‘</w:t>
      </w:r>
      <w:r w:rsidR="007C5D55" w:rsidRPr="006A02C2">
        <w:rPr>
          <w:lang w:val="en-CA"/>
        </w:rPr>
        <w:t>perimeter</w:t>
      </w:r>
      <w:r w:rsidR="00F512CD" w:rsidRPr="006A02C2">
        <w:rPr>
          <w:lang w:val="en-CA"/>
        </w:rPr>
        <w:t xml:space="preserve">’ there and their fields should be empty. </w:t>
      </w:r>
    </w:p>
    <w:p w14:paraId="3CF371E0" w14:textId="0AB7C604" w:rsidR="008802B9" w:rsidRPr="006A02C2" w:rsidRDefault="000333AC" w:rsidP="00F93D30">
      <w:pPr>
        <w:pStyle w:val="BodyText"/>
        <w:numPr>
          <w:ilvl w:val="0"/>
          <w:numId w:val="7"/>
        </w:numPr>
        <w:rPr>
          <w:lang w:val="en-CA"/>
        </w:rPr>
      </w:pPr>
      <w:r w:rsidRPr="006A02C2">
        <w:rPr>
          <w:lang w:val="en-CA"/>
        </w:rPr>
        <w:t>G</w:t>
      </w:r>
      <w:r w:rsidR="00871A80" w:rsidRPr="006A02C2">
        <w:rPr>
          <w:lang w:val="en-CA"/>
        </w:rPr>
        <w:t>o to the menu [</w:t>
      </w:r>
      <w:r w:rsidR="00871A80" w:rsidRPr="006A02C2">
        <w:rPr>
          <w:b/>
          <w:lang w:val="en-CA"/>
        </w:rPr>
        <w:t>Tools&gt;</w:t>
      </w:r>
      <w:r w:rsidR="009C2BE6">
        <w:rPr>
          <w:b/>
          <w:lang w:val="en-CA"/>
        </w:rPr>
        <w:t>Edit Attributes</w:t>
      </w:r>
      <w:r w:rsidR="00871A80" w:rsidRPr="006A02C2">
        <w:rPr>
          <w:b/>
          <w:lang w:val="en-CA"/>
        </w:rPr>
        <w:t>&gt;Calculate Area and Lengths…</w:t>
      </w:r>
      <w:r w:rsidR="00871A80" w:rsidRPr="006A02C2">
        <w:rPr>
          <w:lang w:val="en-CA"/>
        </w:rPr>
        <w:t>]</w:t>
      </w:r>
      <w:r w:rsidR="00414BDF" w:rsidRPr="006A02C2">
        <w:rPr>
          <w:lang w:val="en-CA"/>
        </w:rPr>
        <w:t xml:space="preserve"> to open the area and length calculations </w:t>
      </w:r>
      <w:r w:rsidR="008802B9" w:rsidRPr="00F0146D">
        <w:rPr>
          <w:lang w:val="en-CA"/>
        </w:rPr>
        <w:t>dialog (</w:t>
      </w:r>
      <w:r w:rsidR="008802B9" w:rsidRPr="00F150C6">
        <w:rPr>
          <w:highlight w:val="cyan"/>
          <w:lang w:val="en-CA"/>
        </w:rPr>
        <w:t>Figure</w:t>
      </w:r>
      <w:r w:rsidR="008802B9" w:rsidRPr="00F0146D">
        <w:rPr>
          <w:lang w:val="en-CA"/>
        </w:rPr>
        <w:t xml:space="preserve"> </w:t>
      </w:r>
      <w:r w:rsidR="002051F4">
        <w:rPr>
          <w:lang w:val="en-CA"/>
        </w:rPr>
        <w:t>8</w:t>
      </w:r>
      <w:r w:rsidR="008802B9" w:rsidRPr="006A02C2">
        <w:rPr>
          <w:lang w:val="en-CA"/>
        </w:rPr>
        <w:t>)</w:t>
      </w:r>
    </w:p>
    <w:p w14:paraId="62646302" w14:textId="03859498" w:rsidR="00871A80" w:rsidRPr="006A02C2" w:rsidRDefault="00D3012F" w:rsidP="00F93D30">
      <w:pPr>
        <w:pStyle w:val="BodyText"/>
        <w:numPr>
          <w:ilvl w:val="0"/>
          <w:numId w:val="7"/>
        </w:numPr>
        <w:rPr>
          <w:lang w:val="en-CA"/>
        </w:rPr>
      </w:pPr>
      <w:r>
        <w:rPr>
          <w:noProof/>
          <w:lang w:val="en-US" w:eastAsia="en-US"/>
        </w:rPr>
        <w:lastRenderedPageBreak/>
        <mc:AlternateContent>
          <mc:Choice Requires="wps">
            <w:drawing>
              <wp:anchor distT="0" distB="71755" distL="114935" distR="114935" simplePos="0" relativeHeight="251712512" behindDoc="0" locked="0" layoutInCell="1" allowOverlap="1" wp14:anchorId="0F2A8884" wp14:editId="1FC3A8E4">
                <wp:simplePos x="0" y="0"/>
                <wp:positionH relativeFrom="column">
                  <wp:posOffset>710565</wp:posOffset>
                </wp:positionH>
                <wp:positionV relativeFrom="paragraph">
                  <wp:posOffset>53340</wp:posOffset>
                </wp:positionV>
                <wp:extent cx="4554855" cy="2254885"/>
                <wp:effectExtent l="0" t="0" r="0" b="5715"/>
                <wp:wrapTopAndBottom/>
                <wp:docPr id="5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4855" cy="2254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E6448" w14:textId="77777777" w:rsidR="00720C7D" w:rsidRPr="00880230" w:rsidRDefault="00720C7D" w:rsidP="00D3012F">
                            <w:pPr>
                              <w:pStyle w:val="FootnoteText"/>
                              <w:jc w:val="center"/>
                              <w:rPr>
                                <w:rFonts w:ascii="Arial Narrow" w:hAnsi="Arial Narrow"/>
                                <w:sz w:val="6"/>
                                <w:szCs w:val="6"/>
                              </w:rPr>
                            </w:pPr>
                          </w:p>
                          <w:p w14:paraId="7C59E81B" w14:textId="77777777" w:rsidR="00720C7D" w:rsidRPr="00447F12" w:rsidRDefault="00720C7D" w:rsidP="00D3012F">
                            <w:pPr>
                              <w:pStyle w:val="FootnoteText"/>
                              <w:jc w:val="center"/>
                              <w:rPr>
                                <w:rFonts w:ascii="Arial Narrow" w:hAnsi="Arial Narrow"/>
                              </w:rPr>
                            </w:pPr>
                            <w:r>
                              <w:rPr>
                                <w:rFonts w:ascii="Arial Narrow" w:hAnsi="Arial Narrow"/>
                                <w:noProof/>
                                <w:lang w:eastAsia="en-US"/>
                              </w:rPr>
                              <w:drawing>
                                <wp:inline distT="0" distB="0" distL="0" distR="0" wp14:anchorId="1F49D870" wp14:editId="6F010851">
                                  <wp:extent cx="3192780" cy="1821180"/>
                                  <wp:effectExtent l="0" t="0" r="7620" b="7620"/>
                                  <wp:docPr id="10" name="Picture 10" descr="View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ewEdi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2780" cy="1821180"/>
                                          </a:xfrm>
                                          <a:prstGeom prst="rect">
                                            <a:avLst/>
                                          </a:prstGeom>
                                          <a:noFill/>
                                          <a:ln>
                                            <a:noFill/>
                                          </a:ln>
                                        </pic:spPr>
                                      </pic:pic>
                                    </a:graphicData>
                                  </a:graphic>
                                </wp:inline>
                              </w:drawing>
                            </w:r>
                          </w:p>
                          <w:p w14:paraId="202A5EBA" w14:textId="77777777" w:rsidR="00720C7D" w:rsidRDefault="00720C7D" w:rsidP="00D3012F">
                            <w:pPr>
                              <w:pStyle w:val="FigureCaption"/>
                              <w:rPr>
                                <w:lang w:val="en-GB"/>
                              </w:rPr>
                            </w:pPr>
                            <w:r>
                              <w:rPr>
                                <w:b/>
                                <w:bCs/>
                                <w:lang w:val="en-GB"/>
                              </w:rPr>
                              <w:t>Figure 7.</w:t>
                            </w:r>
                            <w:r>
                              <w:rPr>
                                <w:lang w:val="en-GB"/>
                              </w:rPr>
                              <w:t xml:space="preserve"> Adding area and length (i.e. perimeter) attributes to the layer.</w:t>
                            </w:r>
                          </w:p>
                          <w:p w14:paraId="1480D66C" w14:textId="77777777" w:rsidR="00720C7D" w:rsidRDefault="00720C7D" w:rsidP="00D3012F">
                            <w:pPr>
                              <w:rPr>
                                <w:lang w:val="en-GB"/>
                              </w:rPr>
                            </w:pPr>
                          </w:p>
                          <w:p w14:paraId="2DAEA056" w14:textId="77777777" w:rsidR="00720C7D" w:rsidRPr="007D43E5" w:rsidRDefault="00720C7D" w:rsidP="00D3012F">
                            <w:pPr>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6" type="#_x0000_t202" style="position:absolute;left:0;text-align:left;margin-left:55.95pt;margin-top:4.2pt;width:358.65pt;height:177.55pt;z-index:25171251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" stroked="f">
                <v:textbox inset="0,0,0,0">
                  <w:txbxContent>
                    <w:p w14:paraId="2AFE6448" w14:textId="77777777" w:rsidR="00720C7D" w:rsidRPr="00880230" w:rsidRDefault="00720C7D" w:rsidP="00D3012F">
                      <w:pPr>
                        <w:pStyle w:val="FootnoteText"/>
                        <w:jc w:val="center"/>
                        <w:rPr>
                          <w:rFonts w:ascii="Arial Narrow" w:hAnsi="Arial Narrow"/>
                          <w:sz w:val="6"/>
                          <w:szCs w:val="6"/>
                        </w:rPr>
                      </w:pPr>
                    </w:p>
                    <w:p w14:paraId="7C59E81B" w14:textId="77777777" w:rsidR="00720C7D" w:rsidRPr="00447F12" w:rsidRDefault="00720C7D" w:rsidP="00D3012F">
                      <w:pPr>
                        <w:pStyle w:val="FootnoteText"/>
                        <w:jc w:val="center"/>
                        <w:rPr>
                          <w:rFonts w:ascii="Arial Narrow" w:hAnsi="Arial Narrow"/>
                        </w:rPr>
                      </w:pPr>
                      <w:r>
                        <w:rPr>
                          <w:rFonts w:ascii="Arial Narrow" w:hAnsi="Arial Narrow"/>
                          <w:noProof/>
                          <w:lang w:eastAsia="en-US"/>
                        </w:rPr>
                        <w:drawing>
                          <wp:inline distT="0" distB="0" distL="0" distR="0" wp14:anchorId="1F49D870" wp14:editId="6F010851">
                            <wp:extent cx="3192780" cy="1821180"/>
                            <wp:effectExtent l="0" t="0" r="7620" b="7620"/>
                            <wp:docPr id="10" name="Picture 10" descr="View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ewEdi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92780" cy="1821180"/>
                                    </a:xfrm>
                                    <a:prstGeom prst="rect">
                                      <a:avLst/>
                                    </a:prstGeom>
                                    <a:noFill/>
                                    <a:ln>
                                      <a:noFill/>
                                    </a:ln>
                                  </pic:spPr>
                                </pic:pic>
                              </a:graphicData>
                            </a:graphic>
                          </wp:inline>
                        </w:drawing>
                      </w:r>
                    </w:p>
                    <w:p w14:paraId="202A5EBA" w14:textId="77777777" w:rsidR="00720C7D" w:rsidRDefault="00720C7D" w:rsidP="00D3012F">
                      <w:pPr>
                        <w:pStyle w:val="FigureCaption"/>
                        <w:rPr>
                          <w:lang w:val="en-GB"/>
                        </w:rPr>
                      </w:pPr>
                      <w:r>
                        <w:rPr>
                          <w:b/>
                          <w:bCs/>
                          <w:lang w:val="en-GB"/>
                        </w:rPr>
                        <w:t>Figure 7.</w:t>
                      </w:r>
                      <w:r>
                        <w:rPr>
                          <w:lang w:val="en-GB"/>
                        </w:rPr>
                        <w:t xml:space="preserve"> Adding area and length (i.e. perimeter) attributes to the layer.</w:t>
                      </w:r>
                    </w:p>
                    <w:p w14:paraId="1480D66C" w14:textId="77777777" w:rsidR="00720C7D" w:rsidRDefault="00720C7D" w:rsidP="00D3012F">
                      <w:pPr>
                        <w:rPr>
                          <w:lang w:val="en-GB"/>
                        </w:rPr>
                      </w:pPr>
                    </w:p>
                    <w:p w14:paraId="2DAEA056" w14:textId="77777777" w:rsidR="00720C7D" w:rsidRPr="007D43E5" w:rsidRDefault="00720C7D" w:rsidP="00D3012F">
                      <w:pPr>
                        <w:rPr>
                          <w:lang w:val="en-GB"/>
                        </w:rPr>
                      </w:pPr>
                    </w:p>
                  </w:txbxContent>
                </v:textbox>
                <w10:wrap type="topAndBottom"/>
              </v:shape>
            </w:pict>
          </mc:Fallback>
        </mc:AlternateContent>
      </w:r>
      <w:r w:rsidR="000333AC" w:rsidRPr="006A02C2">
        <w:rPr>
          <w:lang w:val="en-CA"/>
        </w:rPr>
        <w:t>S</w:t>
      </w:r>
      <w:r w:rsidR="00871A80" w:rsidRPr="006A02C2">
        <w:rPr>
          <w:lang w:val="en-CA"/>
        </w:rPr>
        <w:t xml:space="preserve">et the </w:t>
      </w:r>
      <w:r w:rsidR="00F512CD" w:rsidRPr="006A02C2">
        <w:rPr>
          <w:lang w:val="en-CA"/>
        </w:rPr>
        <w:t>correct Layer with you</w:t>
      </w:r>
      <w:r w:rsidR="00414BDF" w:rsidRPr="006A02C2">
        <w:rPr>
          <w:lang w:val="en-CA"/>
        </w:rPr>
        <w:t>r</w:t>
      </w:r>
      <w:r w:rsidR="00F512CD" w:rsidRPr="006A02C2">
        <w:rPr>
          <w:lang w:val="en-CA"/>
        </w:rPr>
        <w:t xml:space="preserve"> data, and chose the attributes </w:t>
      </w:r>
      <w:r w:rsidR="00414BDF" w:rsidRPr="006A02C2">
        <w:rPr>
          <w:lang w:val="en-CA"/>
        </w:rPr>
        <w:t>that should be filled</w:t>
      </w:r>
      <w:r w:rsidR="00F512CD" w:rsidRPr="006A02C2">
        <w:rPr>
          <w:lang w:val="en-CA"/>
        </w:rPr>
        <w:t xml:space="preserve"> with the are</w:t>
      </w:r>
      <w:r w:rsidR="00414BDF" w:rsidRPr="006A02C2">
        <w:rPr>
          <w:lang w:val="en-CA"/>
        </w:rPr>
        <w:t>a</w:t>
      </w:r>
      <w:r w:rsidR="00F512CD" w:rsidRPr="006A02C2">
        <w:rPr>
          <w:lang w:val="en-CA"/>
        </w:rPr>
        <w:t xml:space="preserve"> and length values; </w:t>
      </w:r>
      <w:r w:rsidR="00414BDF" w:rsidRPr="006A02C2">
        <w:rPr>
          <w:lang w:val="en-CA"/>
        </w:rPr>
        <w:t xml:space="preserve">then </w:t>
      </w:r>
      <w:r w:rsidR="00F512CD" w:rsidRPr="006A02C2">
        <w:rPr>
          <w:lang w:val="en-CA"/>
        </w:rPr>
        <w:t>press [ok]</w:t>
      </w:r>
    </w:p>
    <w:p w14:paraId="40372C40" w14:textId="11B90F1D" w:rsidR="00F512CD" w:rsidRPr="006A02C2" w:rsidRDefault="000333AC" w:rsidP="00F93D30">
      <w:pPr>
        <w:pStyle w:val="BodyText"/>
        <w:numPr>
          <w:ilvl w:val="0"/>
          <w:numId w:val="7"/>
        </w:numPr>
        <w:rPr>
          <w:lang w:val="en-CA"/>
        </w:rPr>
      </w:pPr>
      <w:r w:rsidRPr="006A02C2">
        <w:rPr>
          <w:lang w:val="en-CA"/>
        </w:rPr>
        <w:t>N</w:t>
      </w:r>
      <w:r w:rsidR="00F512CD" w:rsidRPr="006A02C2">
        <w:rPr>
          <w:lang w:val="en-CA"/>
        </w:rPr>
        <w:t>ow, when you open the attribute table for the layer again</w:t>
      </w:r>
      <w:r w:rsidR="007B4930" w:rsidRPr="006A02C2">
        <w:rPr>
          <w:lang w:val="en-CA"/>
        </w:rPr>
        <w:t>, then</w:t>
      </w:r>
      <w:r w:rsidR="00F512CD" w:rsidRPr="006A02C2">
        <w:rPr>
          <w:lang w:val="en-CA"/>
        </w:rPr>
        <w:t xml:space="preserve"> you should see the </w:t>
      </w:r>
      <w:r w:rsidR="007B4930" w:rsidRPr="006A02C2">
        <w:rPr>
          <w:lang w:val="en-CA"/>
        </w:rPr>
        <w:t xml:space="preserve">area and perimeter </w:t>
      </w:r>
      <w:r w:rsidR="00F512CD" w:rsidRPr="006A02C2">
        <w:rPr>
          <w:lang w:val="en-CA"/>
        </w:rPr>
        <w:t xml:space="preserve">fields filled. </w:t>
      </w:r>
    </w:p>
    <w:p w14:paraId="1FA97C01" w14:textId="77777777" w:rsidR="009E620F" w:rsidRPr="006A02C2" w:rsidRDefault="009E620F" w:rsidP="00F93D30">
      <w:pPr>
        <w:pStyle w:val="BodyText"/>
        <w:numPr>
          <w:ilvl w:val="0"/>
          <w:numId w:val="7"/>
        </w:numPr>
        <w:rPr>
          <w:lang w:val="en-CA"/>
        </w:rPr>
      </w:pPr>
      <w:r w:rsidRPr="006A02C2">
        <w:rPr>
          <w:lang w:val="en-CA"/>
        </w:rPr>
        <w:t>Note</w:t>
      </w:r>
      <w:proofErr w:type="gramStart"/>
      <w:r w:rsidRPr="006A02C2">
        <w:rPr>
          <w:lang w:val="en-CA"/>
        </w:rPr>
        <w:t>,</w:t>
      </w:r>
      <w:proofErr w:type="gramEnd"/>
      <w:r w:rsidRPr="006A02C2">
        <w:rPr>
          <w:lang w:val="en-CA"/>
        </w:rPr>
        <w:t xml:space="preserve"> the sum for area or perimeter of all polygons (or lengths of lines) that are in a layer can be </w:t>
      </w:r>
      <w:r w:rsidR="007C5D55" w:rsidRPr="006A02C2">
        <w:rPr>
          <w:lang w:val="en-CA"/>
        </w:rPr>
        <w:t>obtained</w:t>
      </w:r>
      <w:r w:rsidRPr="006A02C2">
        <w:rPr>
          <w:lang w:val="en-CA"/>
        </w:rPr>
        <w:t xml:space="preserve"> using [</w:t>
      </w:r>
      <w:r w:rsidRPr="006A02C2">
        <w:rPr>
          <w:b/>
          <w:lang w:val="en-CA"/>
        </w:rPr>
        <w:t>Tools&gt;Statistics&gt;Layer Statics…</w:t>
      </w:r>
      <w:r w:rsidRPr="006A02C2">
        <w:rPr>
          <w:lang w:val="en-CA"/>
        </w:rPr>
        <w:t>]. To retrieve the sum of values for attribute data for a single layer you can use [</w:t>
      </w:r>
      <w:r w:rsidRPr="006A02C2">
        <w:rPr>
          <w:b/>
          <w:lang w:val="en-CA"/>
        </w:rPr>
        <w:t>Tools&gt;Statistics&gt;Layer Attribute Statistics…</w:t>
      </w:r>
      <w:r w:rsidRPr="006A02C2">
        <w:rPr>
          <w:lang w:val="en-CA"/>
        </w:rPr>
        <w:t xml:space="preserve">]. </w:t>
      </w:r>
    </w:p>
    <w:bookmarkStart w:id="20" w:name="_Toc222835578"/>
    <w:p w14:paraId="4406E34B" w14:textId="00556989" w:rsidR="00F01858" w:rsidRPr="006A02C2" w:rsidRDefault="00D97B53" w:rsidP="00015017">
      <w:pPr>
        <w:pStyle w:val="Heading2"/>
      </w:pPr>
      <w:r w:rsidRPr="003414AC">
        <w:rPr>
          <w:noProof/>
          <w:lang w:val="en-US" w:eastAsia="en-US"/>
        </w:rPr>
        <mc:AlternateContent>
          <mc:Choice Requires="wps">
            <w:drawing>
              <wp:anchor distT="0" distB="71755" distL="114935" distR="114935" simplePos="0" relativeHeight="251702272" behindDoc="0" locked="0" layoutInCell="1" allowOverlap="1" wp14:anchorId="61EB13BC" wp14:editId="18CD0763">
                <wp:simplePos x="0" y="0"/>
                <wp:positionH relativeFrom="column">
                  <wp:posOffset>299085</wp:posOffset>
                </wp:positionH>
                <wp:positionV relativeFrom="paragraph">
                  <wp:posOffset>53975</wp:posOffset>
                </wp:positionV>
                <wp:extent cx="5362575" cy="2171700"/>
                <wp:effectExtent l="0" t="0" r="0" b="12700"/>
                <wp:wrapTopAndBottom/>
                <wp:docPr id="5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2171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42CC4" w14:textId="77777777" w:rsidR="00720C7D" w:rsidRPr="00880230" w:rsidRDefault="00720C7D" w:rsidP="00D97B53">
                            <w:pPr>
                              <w:pStyle w:val="FootnoteText"/>
                              <w:jc w:val="center"/>
                              <w:rPr>
                                <w:rFonts w:ascii="Arial Narrow" w:hAnsi="Arial Narrow"/>
                                <w:sz w:val="6"/>
                                <w:szCs w:val="6"/>
                              </w:rPr>
                            </w:pPr>
                          </w:p>
                          <w:p w14:paraId="37A64694" w14:textId="77777777" w:rsidR="00720C7D" w:rsidRPr="00447F12" w:rsidRDefault="00720C7D" w:rsidP="00D97B53">
                            <w:pPr>
                              <w:pStyle w:val="FootnoteText"/>
                              <w:jc w:val="center"/>
                              <w:rPr>
                                <w:rFonts w:ascii="Arial Narrow" w:hAnsi="Arial Narrow"/>
                              </w:rPr>
                            </w:pPr>
                            <w:r>
                              <w:rPr>
                                <w:rFonts w:ascii="Arial Narrow" w:hAnsi="Arial Narrow"/>
                                <w:noProof/>
                                <w:lang w:eastAsia="en-US"/>
                              </w:rPr>
                              <w:drawing>
                                <wp:inline distT="0" distB="0" distL="0" distR="0" wp14:anchorId="05AF2C44" wp14:editId="2C41F17D">
                                  <wp:extent cx="2505075" cy="1800225"/>
                                  <wp:effectExtent l="0" t="0" r="9525" b="9525"/>
                                  <wp:docPr id="12" name="Picture 12" descr="Fill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lAre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5075" cy="1800225"/>
                                          </a:xfrm>
                                          <a:prstGeom prst="rect">
                                            <a:avLst/>
                                          </a:prstGeom>
                                          <a:noFill/>
                                          <a:ln>
                                            <a:noFill/>
                                          </a:ln>
                                        </pic:spPr>
                                      </pic:pic>
                                    </a:graphicData>
                                  </a:graphic>
                                </wp:inline>
                              </w:drawing>
                            </w:r>
                          </w:p>
                          <w:p w14:paraId="00EE5A69" w14:textId="77777777" w:rsidR="00720C7D" w:rsidRDefault="00720C7D" w:rsidP="00D97B53">
                            <w:pPr>
                              <w:pStyle w:val="FigureCaption"/>
                              <w:rPr>
                                <w:lang w:val="en-GB"/>
                              </w:rPr>
                            </w:pPr>
                            <w:r>
                              <w:rPr>
                                <w:b/>
                                <w:bCs/>
                                <w:lang w:val="en-GB"/>
                              </w:rPr>
                              <w:t>Figure 8.</w:t>
                            </w:r>
                            <w:r>
                              <w:rPr>
                                <w:lang w:val="en-GB"/>
                              </w:rPr>
                              <w:t xml:space="preserve"> </w:t>
                            </w:r>
                            <w:proofErr w:type="gramStart"/>
                            <w:r>
                              <w:rPr>
                                <w:lang w:val="en-GB"/>
                              </w:rPr>
                              <w:t>The dialog for area and length calculation.</w:t>
                            </w:r>
                            <w:proofErr w:type="gramEnd"/>
                          </w:p>
                          <w:p w14:paraId="530F1BED" w14:textId="77777777" w:rsidR="00720C7D" w:rsidRPr="007D43E5" w:rsidRDefault="00720C7D" w:rsidP="00D97B53">
                            <w:pPr>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7" type="#_x0000_t202" style="position:absolute;left:0;text-align:left;margin-left:23.55pt;margin-top:4.25pt;width:422.25pt;height:171pt;z-index:25170227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" stroked="f">
                <v:textbox inset="0,0,0,0">
                  <w:txbxContent>
                    <w:p w14:paraId="47342CC4" w14:textId="77777777" w:rsidR="00720C7D" w:rsidRPr="00880230" w:rsidRDefault="00720C7D" w:rsidP="00D97B53">
                      <w:pPr>
                        <w:pStyle w:val="FootnoteText"/>
                        <w:jc w:val="center"/>
                        <w:rPr>
                          <w:rFonts w:ascii="Arial Narrow" w:hAnsi="Arial Narrow"/>
                          <w:sz w:val="6"/>
                          <w:szCs w:val="6"/>
                        </w:rPr>
                      </w:pPr>
                    </w:p>
                    <w:p w14:paraId="37A64694" w14:textId="77777777" w:rsidR="00720C7D" w:rsidRPr="00447F12" w:rsidRDefault="00720C7D" w:rsidP="00D97B53">
                      <w:pPr>
                        <w:pStyle w:val="FootnoteText"/>
                        <w:jc w:val="center"/>
                        <w:rPr>
                          <w:rFonts w:ascii="Arial Narrow" w:hAnsi="Arial Narrow"/>
                        </w:rPr>
                      </w:pPr>
                      <w:r>
                        <w:rPr>
                          <w:rFonts w:ascii="Arial Narrow" w:hAnsi="Arial Narrow"/>
                          <w:noProof/>
                          <w:lang w:eastAsia="en-US"/>
                        </w:rPr>
                        <w:drawing>
                          <wp:inline distT="0" distB="0" distL="0" distR="0" wp14:anchorId="05AF2C44" wp14:editId="2C41F17D">
                            <wp:extent cx="2505075" cy="1800225"/>
                            <wp:effectExtent l="0" t="0" r="9525" b="9525"/>
                            <wp:docPr id="12" name="Picture 12" descr="Fill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lAre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5075" cy="1800225"/>
                                    </a:xfrm>
                                    <a:prstGeom prst="rect">
                                      <a:avLst/>
                                    </a:prstGeom>
                                    <a:noFill/>
                                    <a:ln>
                                      <a:noFill/>
                                    </a:ln>
                                  </pic:spPr>
                                </pic:pic>
                              </a:graphicData>
                            </a:graphic>
                          </wp:inline>
                        </w:drawing>
                      </w:r>
                    </w:p>
                    <w:p w14:paraId="00EE5A69" w14:textId="77777777" w:rsidR="00720C7D" w:rsidRDefault="00720C7D" w:rsidP="00D97B53">
                      <w:pPr>
                        <w:pStyle w:val="FigureCaption"/>
                        <w:rPr>
                          <w:lang w:val="en-GB"/>
                        </w:rPr>
                      </w:pPr>
                      <w:r>
                        <w:rPr>
                          <w:b/>
                          <w:bCs/>
                          <w:lang w:val="en-GB"/>
                        </w:rPr>
                        <w:t>Figure 8.</w:t>
                      </w:r>
                      <w:r>
                        <w:rPr>
                          <w:lang w:val="en-GB"/>
                        </w:rPr>
                        <w:t xml:space="preserve"> </w:t>
                      </w:r>
                      <w:proofErr w:type="gramStart"/>
                      <w:r>
                        <w:rPr>
                          <w:lang w:val="en-GB"/>
                        </w:rPr>
                        <w:t>The dialog for area and length calculation.</w:t>
                      </w:r>
                      <w:proofErr w:type="gramEnd"/>
                    </w:p>
                    <w:p w14:paraId="530F1BED" w14:textId="77777777" w:rsidR="00720C7D" w:rsidRPr="007D43E5" w:rsidRDefault="00720C7D" w:rsidP="00D97B53">
                      <w:pPr>
                        <w:rPr>
                          <w:lang w:val="en-GB"/>
                        </w:rPr>
                      </w:pPr>
                    </w:p>
                  </w:txbxContent>
                </v:textbox>
                <w10:wrap type="topAndBottom"/>
              </v:shape>
            </w:pict>
          </mc:Fallback>
        </mc:AlternateContent>
      </w:r>
      <w:r w:rsidR="00097EDB" w:rsidRPr="003414AC">
        <w:t>Minimum Convex</w:t>
      </w:r>
      <w:r w:rsidR="00097EDB" w:rsidRPr="006A02C2">
        <w:t xml:space="preserve"> Polygon (MCP)</w:t>
      </w:r>
      <w:bookmarkEnd w:id="20"/>
    </w:p>
    <w:p w14:paraId="574A7F2C" w14:textId="55D1E557" w:rsidR="002E6900" w:rsidRPr="006A02C2" w:rsidRDefault="002E6900" w:rsidP="004C57B2">
      <w:pPr>
        <w:pStyle w:val="BodyTextListing"/>
        <w:rPr>
          <w:lang w:val="en-CA"/>
        </w:rPr>
      </w:pPr>
      <w:r w:rsidRPr="006A02C2">
        <w:rPr>
          <w:i/>
          <w:lang w:val="en-CA"/>
        </w:rPr>
        <w:t>Purpose</w:t>
      </w:r>
      <w:r w:rsidRPr="006A02C2">
        <w:rPr>
          <w:lang w:val="en-CA"/>
        </w:rPr>
        <w:t xml:space="preserve"> </w:t>
      </w:r>
      <w:r w:rsidR="00955103" w:rsidRPr="006A02C2">
        <w:rPr>
          <w:lang w:val="en-CA"/>
        </w:rPr>
        <w:t>–</w:t>
      </w:r>
      <w:r w:rsidRPr="006A02C2">
        <w:rPr>
          <w:lang w:val="en-CA"/>
        </w:rPr>
        <w:t xml:space="preserve"> </w:t>
      </w:r>
      <w:r w:rsidR="000333AC" w:rsidRPr="006A02C2">
        <w:rPr>
          <w:lang w:val="en-CA"/>
        </w:rPr>
        <w:t>C</w:t>
      </w:r>
      <w:r w:rsidR="00955103" w:rsidRPr="006A02C2">
        <w:rPr>
          <w:lang w:val="en-CA"/>
        </w:rPr>
        <w:t>reate home range polygons</w:t>
      </w:r>
      <w:r w:rsidR="0064147C" w:rsidRPr="006A02C2">
        <w:rPr>
          <w:lang w:val="en-CA"/>
        </w:rPr>
        <w:t>.</w:t>
      </w:r>
    </w:p>
    <w:p w14:paraId="5FFDAD66" w14:textId="16FA639E" w:rsidR="002E6900" w:rsidRPr="006A02C2" w:rsidRDefault="002E6900" w:rsidP="004C57B2">
      <w:pPr>
        <w:pStyle w:val="BodyTextListing"/>
        <w:rPr>
          <w:lang w:val="en-CA"/>
        </w:rPr>
      </w:pPr>
      <w:r w:rsidRPr="006A02C2">
        <w:rPr>
          <w:i/>
          <w:lang w:val="en-CA"/>
        </w:rPr>
        <w:t>Principle</w:t>
      </w:r>
      <w:r w:rsidRPr="006A02C2">
        <w:rPr>
          <w:lang w:val="en-CA"/>
        </w:rPr>
        <w:t xml:space="preserve"> – </w:t>
      </w:r>
      <w:r w:rsidR="000333AC" w:rsidRPr="006A02C2">
        <w:rPr>
          <w:lang w:val="en-CA"/>
        </w:rPr>
        <w:t>C</w:t>
      </w:r>
      <w:r w:rsidR="00DE62A6" w:rsidRPr="006A02C2">
        <w:rPr>
          <w:lang w:val="en-CA"/>
        </w:rPr>
        <w:t>reates the convex hull of all input points</w:t>
      </w:r>
      <w:r w:rsidR="000333AC" w:rsidRPr="006A02C2">
        <w:rPr>
          <w:lang w:val="en-CA"/>
        </w:rPr>
        <w:t>.</w:t>
      </w:r>
      <w:r w:rsidR="00DE62A6" w:rsidRPr="006A02C2">
        <w:rPr>
          <w:lang w:val="en-CA"/>
        </w:rPr>
        <w:t xml:space="preserve"> </w:t>
      </w:r>
      <w:r w:rsidR="000333AC" w:rsidRPr="006A02C2">
        <w:rPr>
          <w:lang w:val="en-CA"/>
        </w:rPr>
        <w:t>The convex hull is a standard computational geometry algorithm</w:t>
      </w:r>
      <w:r w:rsidR="000333AC" w:rsidRPr="00507776">
        <w:rPr>
          <w:rStyle w:val="FootnoteReference"/>
        </w:rPr>
        <w:footnoteReference w:id="8"/>
      </w:r>
      <w:r w:rsidR="00E05FB2" w:rsidRPr="006A02C2">
        <w:rPr>
          <w:lang w:val="en-CA"/>
        </w:rPr>
        <w:t>.</w:t>
      </w:r>
      <w:r w:rsidR="00A04D3F">
        <w:rPr>
          <w:lang w:val="en-CA"/>
        </w:rPr>
        <w:t xml:space="preserve"> </w:t>
      </w:r>
      <w:r w:rsidR="003414AC">
        <w:rPr>
          <w:lang w:val="en-CA"/>
        </w:rPr>
        <w:t>Since</w:t>
      </w:r>
      <w:r w:rsidR="00A04D3F">
        <w:rPr>
          <w:lang w:val="en-CA"/>
        </w:rPr>
        <w:t xml:space="preserve"> November 2012 the </w:t>
      </w:r>
      <w:proofErr w:type="spellStart"/>
      <w:r w:rsidR="00A04D3F">
        <w:rPr>
          <w:lang w:val="en-CA"/>
        </w:rPr>
        <w:t>HoRAE</w:t>
      </w:r>
      <w:proofErr w:type="spellEnd"/>
      <w:r w:rsidR="00A04D3F">
        <w:rPr>
          <w:lang w:val="en-CA"/>
        </w:rPr>
        <w:t xml:space="preserve"> toolbox also implements </w:t>
      </w:r>
      <w:r w:rsidR="00A04D3F" w:rsidRPr="00F0146D">
        <w:rPr>
          <w:lang w:val="en-CA"/>
        </w:rPr>
        <w:t xml:space="preserve">outlier removal techniques as described in Harris et al. </w:t>
      </w:r>
      <w:r w:rsidR="00A04D3F" w:rsidRPr="00F0146D">
        <w:rPr>
          <w:lang w:val="en-CA"/>
        </w:rPr>
        <w:fldChar w:fldCharType="begin"/>
      </w:r>
      <w:r w:rsidR="00A04D3F" w:rsidRPr="00F0146D">
        <w:rPr>
          <w:lang w:val="en-CA"/>
        </w:rPr>
        <w:instrText xml:space="preserve"> ADDIN ZOTERO_ITEM {"citationID":"e3b84g00a","citationItems":[{"suppress-author":true,"uri":["http://zotero.org/groups/51268/items/3C434HSZ"]}]} </w:instrText>
      </w:r>
      <w:r w:rsidR="00A04D3F" w:rsidRPr="00F0146D">
        <w:rPr>
          <w:lang w:val="en-CA"/>
        </w:rPr>
        <w:fldChar w:fldCharType="separate"/>
      </w:r>
      <w:r w:rsidR="00A04D3F" w:rsidRPr="00F0146D">
        <w:rPr>
          <w:rFonts w:cs="Tahoma"/>
          <w:lang w:val="en-CA"/>
        </w:rPr>
        <w:t>(1990)</w:t>
      </w:r>
      <w:r w:rsidR="00A04D3F" w:rsidRPr="00F0146D">
        <w:rPr>
          <w:lang w:val="en-CA"/>
        </w:rPr>
        <w:fldChar w:fldCharType="end"/>
      </w:r>
      <w:r w:rsidR="00A04D3F">
        <w:rPr>
          <w:lang w:val="en-CA"/>
        </w:rPr>
        <w:t xml:space="preserve"> and Rodgers </w:t>
      </w:r>
      <w:r w:rsidR="00D607B9">
        <w:rPr>
          <w:lang w:val="en-CA"/>
        </w:rPr>
        <w:t>and</w:t>
      </w:r>
      <w:r w:rsidR="00A04D3F">
        <w:rPr>
          <w:lang w:val="en-CA"/>
        </w:rPr>
        <w:t xml:space="preserve"> </w:t>
      </w:r>
      <w:proofErr w:type="spellStart"/>
      <w:r w:rsidR="00A04D3F">
        <w:rPr>
          <w:lang w:val="en-CA"/>
        </w:rPr>
        <w:t>Kie</w:t>
      </w:r>
      <w:proofErr w:type="spellEnd"/>
      <w:r w:rsidR="00A04D3F">
        <w:rPr>
          <w:lang w:val="en-CA"/>
        </w:rPr>
        <w:t xml:space="preserve"> (2011). To not include outliers</w:t>
      </w:r>
      <w:r w:rsidR="003414AC">
        <w:rPr>
          <w:lang w:val="en-CA"/>
        </w:rPr>
        <w:t xml:space="preserve"> in the convex hull calculation,</w:t>
      </w:r>
      <w:r w:rsidR="00A04D3F">
        <w:rPr>
          <w:lang w:val="en-CA"/>
        </w:rPr>
        <w:t xml:space="preserve"> it is possible to specify the </w:t>
      </w:r>
      <w:r w:rsidR="003414AC">
        <w:rPr>
          <w:lang w:val="en-CA"/>
        </w:rPr>
        <w:t>ratio</w:t>
      </w:r>
      <w:r w:rsidR="00A04D3F">
        <w:rPr>
          <w:lang w:val="en-CA"/>
        </w:rPr>
        <w:t xml:space="preserve"> of points that should be used. Thereby those points that are farthest away from the centre of all points are </w:t>
      </w:r>
      <w:r w:rsidR="003414AC">
        <w:rPr>
          <w:lang w:val="en-CA"/>
        </w:rPr>
        <w:t>considered outliers and excluded.</w:t>
      </w:r>
      <w:r w:rsidR="00A04D3F">
        <w:rPr>
          <w:lang w:val="en-CA"/>
        </w:rPr>
        <w:t xml:space="preserve"> </w:t>
      </w:r>
      <w:r w:rsidR="003414AC">
        <w:rPr>
          <w:lang w:val="en-CA"/>
        </w:rPr>
        <w:t>T</w:t>
      </w:r>
      <w:r w:rsidR="00A04D3F">
        <w:rPr>
          <w:lang w:val="en-CA"/>
        </w:rPr>
        <w:t xml:space="preserve">he centre </w:t>
      </w:r>
      <w:r w:rsidR="003414AC">
        <w:rPr>
          <w:lang w:val="en-CA"/>
        </w:rPr>
        <w:t xml:space="preserve">is </w:t>
      </w:r>
      <w:r w:rsidR="00A04D3F">
        <w:rPr>
          <w:lang w:val="en-CA"/>
        </w:rPr>
        <w:t>calculated using the mean or median of all point locations.</w:t>
      </w:r>
      <w:r w:rsidR="00B8245C">
        <w:rPr>
          <w:lang w:val="en-CA"/>
        </w:rPr>
        <w:t xml:space="preserve"> The calculation </w:t>
      </w:r>
      <w:r w:rsidR="003414AC">
        <w:rPr>
          <w:lang w:val="en-CA"/>
        </w:rPr>
        <w:t>uses</w:t>
      </w:r>
      <w:r w:rsidR="00B8245C">
        <w:rPr>
          <w:lang w:val="en-CA"/>
        </w:rPr>
        <w:t xml:space="preserve"> </w:t>
      </w:r>
      <w:r w:rsidR="003414AC">
        <w:rPr>
          <w:lang w:val="en-CA"/>
        </w:rPr>
        <w:t>a</w:t>
      </w:r>
      <w:r w:rsidR="00B8245C">
        <w:rPr>
          <w:lang w:val="en-CA"/>
        </w:rPr>
        <w:t xml:space="preserve"> “fixed” mean or med</w:t>
      </w:r>
      <w:r w:rsidR="003414AC">
        <w:rPr>
          <w:lang w:val="en-CA"/>
        </w:rPr>
        <w:t>ian method, in which the point cloud</w:t>
      </w:r>
      <w:r w:rsidR="0062591A">
        <w:rPr>
          <w:lang w:val="en-CA"/>
        </w:rPr>
        <w:t>s</w:t>
      </w:r>
      <w:r w:rsidR="00B8245C">
        <w:rPr>
          <w:lang w:val="en-CA"/>
        </w:rPr>
        <w:t xml:space="preserve"> </w:t>
      </w:r>
      <w:r w:rsidR="003414AC">
        <w:rPr>
          <w:lang w:val="en-CA"/>
        </w:rPr>
        <w:t xml:space="preserve">centre is calculated only once - </w:t>
      </w:r>
      <w:r w:rsidR="00B8245C">
        <w:rPr>
          <w:lang w:val="en-CA"/>
        </w:rPr>
        <w:t>and not in an iterative fashion (i.e. after each</w:t>
      </w:r>
      <w:r w:rsidR="0062591A">
        <w:rPr>
          <w:lang w:val="en-CA"/>
        </w:rPr>
        <w:t xml:space="preserve"> removal of the farthest point).</w:t>
      </w:r>
      <w:r w:rsidR="00B8245C">
        <w:rPr>
          <w:lang w:val="en-CA"/>
        </w:rPr>
        <w:t xml:space="preserve"> </w:t>
      </w:r>
      <w:r w:rsidR="0062591A">
        <w:rPr>
          <w:lang w:val="en-CA"/>
        </w:rPr>
        <w:t>Fixed and variable centres are described in</w:t>
      </w:r>
      <w:r w:rsidR="00B8245C">
        <w:rPr>
          <w:lang w:val="en-CA"/>
        </w:rPr>
        <w:t xml:space="preserve"> Rodgers </w:t>
      </w:r>
      <w:r w:rsidR="00D607B9">
        <w:rPr>
          <w:lang w:val="en-CA"/>
        </w:rPr>
        <w:t>and</w:t>
      </w:r>
      <w:r w:rsidR="00B8245C">
        <w:rPr>
          <w:lang w:val="en-CA"/>
        </w:rPr>
        <w:t xml:space="preserve"> </w:t>
      </w:r>
      <w:proofErr w:type="spellStart"/>
      <w:r w:rsidR="00B8245C">
        <w:rPr>
          <w:lang w:val="en-CA"/>
        </w:rPr>
        <w:t>Kie</w:t>
      </w:r>
      <w:proofErr w:type="spellEnd"/>
      <w:r w:rsidR="00B8245C">
        <w:rPr>
          <w:lang w:val="en-CA"/>
        </w:rPr>
        <w:t xml:space="preserve"> (2011).</w:t>
      </w:r>
    </w:p>
    <w:p w14:paraId="21F209E8" w14:textId="77777777" w:rsidR="002E6900" w:rsidRPr="00F0146D" w:rsidRDefault="002E6900" w:rsidP="004C57B2">
      <w:pPr>
        <w:pStyle w:val="BodyTextListing"/>
        <w:rPr>
          <w:lang w:val="en-CA"/>
        </w:rPr>
      </w:pPr>
      <w:r w:rsidRPr="006A02C2">
        <w:rPr>
          <w:i/>
          <w:lang w:val="en-CA"/>
        </w:rPr>
        <w:t>Literature References</w:t>
      </w:r>
      <w:r w:rsidRPr="006A02C2">
        <w:rPr>
          <w:lang w:val="en-CA"/>
        </w:rPr>
        <w:t xml:space="preserve"> </w:t>
      </w:r>
      <w:r w:rsidRPr="00F0146D">
        <w:rPr>
          <w:lang w:val="en-CA"/>
        </w:rPr>
        <w:t xml:space="preserve">– </w:t>
      </w:r>
      <w:proofErr w:type="spellStart"/>
      <w:r w:rsidR="009644D5" w:rsidRPr="00F0146D">
        <w:rPr>
          <w:lang w:val="en-CA"/>
        </w:rPr>
        <w:t>Burgman</w:t>
      </w:r>
      <w:proofErr w:type="spellEnd"/>
      <w:r w:rsidR="009644D5" w:rsidRPr="00F0146D">
        <w:rPr>
          <w:lang w:val="en-CA"/>
        </w:rPr>
        <w:t xml:space="preserve"> and Fox </w:t>
      </w:r>
      <w:r w:rsidR="009644D5" w:rsidRPr="00F0146D">
        <w:rPr>
          <w:lang w:val="en-CA"/>
        </w:rPr>
        <w:fldChar w:fldCharType="begin"/>
      </w:r>
      <w:r w:rsidR="009644D5" w:rsidRPr="00F0146D">
        <w:rPr>
          <w:lang w:val="en-CA"/>
        </w:rPr>
        <w:instrText xml:space="preserve"> ADDIN ZOTERO_ITEM {"citationID":"1djh32jmk2","citationItems":[{"suppress-author":true,"uri":["http://zotero.org/groups/51268/items/26KI8X6T"]}]} </w:instrText>
      </w:r>
      <w:r w:rsidR="009644D5" w:rsidRPr="00F0146D">
        <w:rPr>
          <w:lang w:val="en-CA"/>
        </w:rPr>
        <w:fldChar w:fldCharType="separate"/>
      </w:r>
      <w:r w:rsidR="00F35AE8" w:rsidRPr="00F0146D">
        <w:rPr>
          <w:rFonts w:cs="Tahoma"/>
          <w:lang w:val="en-CA"/>
        </w:rPr>
        <w:t>(2003)</w:t>
      </w:r>
      <w:r w:rsidR="009644D5" w:rsidRPr="00F0146D">
        <w:rPr>
          <w:lang w:val="en-CA"/>
        </w:rPr>
        <w:fldChar w:fldCharType="end"/>
      </w:r>
      <w:r w:rsidR="00DE62A6" w:rsidRPr="00F0146D">
        <w:rPr>
          <w:lang w:val="en-CA"/>
        </w:rPr>
        <w:t xml:space="preserve">, </w:t>
      </w:r>
      <w:r w:rsidR="009644D5" w:rsidRPr="00F0146D">
        <w:rPr>
          <w:lang w:val="en-CA"/>
        </w:rPr>
        <w:t xml:space="preserve">Nielsen et al. </w:t>
      </w:r>
      <w:r w:rsidR="009644D5" w:rsidRPr="00F0146D">
        <w:rPr>
          <w:lang w:val="en-CA"/>
        </w:rPr>
        <w:fldChar w:fldCharType="begin"/>
      </w:r>
      <w:r w:rsidR="009644D5" w:rsidRPr="00F0146D">
        <w:rPr>
          <w:lang w:val="en-CA"/>
        </w:rPr>
        <w:instrText xml:space="preserve"> ADDIN ZOTERO_ITEM {"citationID":"1jdhmg1ier","citationItems":[{"suppress-author":true,"uri":["http://zotero.org/groups/51268/items/JWV3CAB2"]}]} </w:instrText>
      </w:r>
      <w:r w:rsidR="009644D5" w:rsidRPr="00F0146D">
        <w:rPr>
          <w:lang w:val="en-CA"/>
        </w:rPr>
        <w:fldChar w:fldCharType="separate"/>
      </w:r>
      <w:r w:rsidR="00F35AE8" w:rsidRPr="00F0146D">
        <w:rPr>
          <w:rFonts w:cs="Tahoma"/>
          <w:lang w:val="en-CA"/>
        </w:rPr>
        <w:t>(2007)</w:t>
      </w:r>
      <w:r w:rsidR="009644D5" w:rsidRPr="00F0146D">
        <w:rPr>
          <w:lang w:val="en-CA"/>
        </w:rPr>
        <w:fldChar w:fldCharType="end"/>
      </w:r>
      <w:r w:rsidR="00DE62A6" w:rsidRPr="00F0146D">
        <w:rPr>
          <w:lang w:val="en-CA"/>
        </w:rPr>
        <w:t xml:space="preserve">, Harris et al. </w:t>
      </w:r>
      <w:r w:rsidR="009644D5" w:rsidRPr="00F0146D">
        <w:rPr>
          <w:lang w:val="en-CA"/>
        </w:rPr>
        <w:fldChar w:fldCharType="begin"/>
      </w:r>
      <w:r w:rsidR="009644D5" w:rsidRPr="00F0146D">
        <w:rPr>
          <w:lang w:val="en-CA"/>
        </w:rPr>
        <w:instrText xml:space="preserve"> ADDIN ZOTERO_ITEM {"citationID":"3uq6ihvfd","citationItems":[{"suppress-author":true,"uri":["http://zotero.org/groups/51268/items/3C434HSZ"]}]} </w:instrText>
      </w:r>
      <w:r w:rsidR="009644D5" w:rsidRPr="00F0146D">
        <w:rPr>
          <w:lang w:val="en-CA"/>
        </w:rPr>
        <w:fldChar w:fldCharType="separate"/>
      </w:r>
      <w:r w:rsidR="00F35AE8" w:rsidRPr="00F0146D">
        <w:rPr>
          <w:rFonts w:cs="Tahoma"/>
          <w:lang w:val="en-CA"/>
        </w:rPr>
        <w:t>(1990)</w:t>
      </w:r>
      <w:r w:rsidR="009644D5" w:rsidRPr="00F0146D">
        <w:rPr>
          <w:lang w:val="en-CA"/>
        </w:rPr>
        <w:fldChar w:fldCharType="end"/>
      </w:r>
    </w:p>
    <w:p w14:paraId="5D72D9AE" w14:textId="7C44A398" w:rsidR="00F01858" w:rsidRPr="00F0146D" w:rsidRDefault="00097EDB" w:rsidP="004C57B2">
      <w:pPr>
        <w:pStyle w:val="BodyTextListing"/>
        <w:rPr>
          <w:lang w:val="en-CA"/>
        </w:rPr>
      </w:pPr>
      <w:r w:rsidRPr="00F0146D">
        <w:rPr>
          <w:i/>
          <w:lang w:val="en-CA"/>
        </w:rPr>
        <w:lastRenderedPageBreak/>
        <w:t>Dataset Attribute Requirements</w:t>
      </w:r>
      <w:r w:rsidRPr="00F0146D">
        <w:rPr>
          <w:lang w:val="en-CA"/>
        </w:rPr>
        <w:t xml:space="preserve"> - </w:t>
      </w:r>
      <w:r w:rsidR="000333AC" w:rsidRPr="00F0146D">
        <w:rPr>
          <w:lang w:val="en-CA"/>
        </w:rPr>
        <w:t>A</w:t>
      </w:r>
      <w:r w:rsidRPr="00F0146D">
        <w:rPr>
          <w:lang w:val="en-CA"/>
        </w:rPr>
        <w:t xml:space="preserve">n attribute </w:t>
      </w:r>
      <w:r w:rsidR="00A91CF6">
        <w:rPr>
          <w:lang w:val="en-CA"/>
        </w:rPr>
        <w:t>that</w:t>
      </w:r>
      <w:r w:rsidR="00265052" w:rsidRPr="00F0146D">
        <w:rPr>
          <w:lang w:val="en-CA"/>
        </w:rPr>
        <w:t xml:space="preserve"> contains the ID of an animal, so that several animals can be processed within one file. To generate such an ID attribute see</w:t>
      </w:r>
      <w:r w:rsidR="000333AC" w:rsidRPr="00F0146D">
        <w:rPr>
          <w:lang w:val="en-CA"/>
        </w:rPr>
        <w:t xml:space="preserve"> the section on</w:t>
      </w:r>
      <w:r w:rsidR="00265052" w:rsidRPr="00F0146D">
        <w:rPr>
          <w:lang w:val="en-CA"/>
        </w:rPr>
        <w:t xml:space="preserve"> </w:t>
      </w:r>
      <w:r w:rsidR="000333AC" w:rsidRPr="00F0146D">
        <w:rPr>
          <w:lang w:val="en-CA"/>
        </w:rPr>
        <w:t>“Display Movement Tracks”</w:t>
      </w:r>
      <w:r w:rsidR="00093C65" w:rsidRPr="00F0146D">
        <w:rPr>
          <w:lang w:val="en-CA"/>
        </w:rPr>
        <w:t xml:space="preserve"> or use [Tools&gt;Edit A</w:t>
      </w:r>
      <w:r w:rsidR="00A91CF6">
        <w:rPr>
          <w:lang w:val="en-CA"/>
        </w:rPr>
        <w:t>ttributes&gt;Auto Assign Attribute</w:t>
      </w:r>
      <w:r w:rsidR="00093C65" w:rsidRPr="00F0146D">
        <w:rPr>
          <w:lang w:val="en-CA"/>
        </w:rPr>
        <w:t>] directly</w:t>
      </w:r>
      <w:r w:rsidR="000333AC" w:rsidRPr="00F0146D">
        <w:rPr>
          <w:lang w:val="en-CA"/>
        </w:rPr>
        <w:t>.</w:t>
      </w:r>
    </w:p>
    <w:p w14:paraId="1A15BE3B" w14:textId="77777777" w:rsidR="00032678" w:rsidRPr="00F0146D" w:rsidRDefault="00032678" w:rsidP="004C57B2">
      <w:pPr>
        <w:pStyle w:val="BodyTextListing"/>
        <w:rPr>
          <w:i/>
          <w:lang w:val="en-CA"/>
        </w:rPr>
      </w:pPr>
      <w:r w:rsidRPr="00F0146D">
        <w:rPr>
          <w:i/>
          <w:lang w:val="en-CA"/>
        </w:rPr>
        <w:t xml:space="preserve">Input </w:t>
      </w:r>
      <w:r w:rsidR="000333AC" w:rsidRPr="00F0146D">
        <w:rPr>
          <w:lang w:val="en-CA"/>
        </w:rPr>
        <w:t>–</w:t>
      </w:r>
      <w:r w:rsidRPr="00F0146D">
        <w:rPr>
          <w:lang w:val="en-CA"/>
        </w:rPr>
        <w:t xml:space="preserve"> </w:t>
      </w:r>
      <w:r w:rsidR="000333AC" w:rsidRPr="00F0146D">
        <w:rPr>
          <w:lang w:val="en-CA"/>
        </w:rPr>
        <w:t>A point layer, with an animal ID attribute for each observation point.</w:t>
      </w:r>
    </w:p>
    <w:p w14:paraId="4F2FA4FD" w14:textId="77777777" w:rsidR="00097EDB" w:rsidRPr="00F0146D" w:rsidRDefault="00097EDB" w:rsidP="000333AC">
      <w:pPr>
        <w:pStyle w:val="BodyTextListing"/>
        <w:rPr>
          <w:lang w:val="en-CA"/>
        </w:rPr>
      </w:pPr>
      <w:r w:rsidRPr="00F0146D">
        <w:rPr>
          <w:i/>
          <w:lang w:val="en-CA"/>
        </w:rPr>
        <w:t xml:space="preserve">Running the </w:t>
      </w:r>
      <w:r w:rsidR="00B276B6" w:rsidRPr="00F0146D">
        <w:rPr>
          <w:i/>
          <w:lang w:val="en-CA"/>
        </w:rPr>
        <w:t>F</w:t>
      </w:r>
      <w:r w:rsidRPr="00F0146D">
        <w:rPr>
          <w:i/>
          <w:lang w:val="en-CA"/>
        </w:rPr>
        <w:t>unction</w:t>
      </w:r>
      <w:r w:rsidRPr="00F0146D">
        <w:rPr>
          <w:lang w:val="en-CA"/>
        </w:rPr>
        <w:t xml:space="preserve"> </w:t>
      </w:r>
      <w:r w:rsidR="002E6900" w:rsidRPr="00F0146D">
        <w:rPr>
          <w:lang w:val="en-CA"/>
        </w:rPr>
        <w:t>–</w:t>
      </w:r>
      <w:r w:rsidRPr="00F0146D">
        <w:rPr>
          <w:lang w:val="en-CA"/>
        </w:rPr>
        <w:t xml:space="preserve"> </w:t>
      </w:r>
      <w:r w:rsidR="000333AC" w:rsidRPr="00F0146D">
        <w:rPr>
          <w:lang w:val="en-CA"/>
        </w:rPr>
        <w:t>U</w:t>
      </w:r>
      <w:r w:rsidR="00943DA6" w:rsidRPr="00F0146D">
        <w:rPr>
          <w:lang w:val="en-CA"/>
        </w:rPr>
        <w:t>se [</w:t>
      </w:r>
      <w:r w:rsidR="00943DA6" w:rsidRPr="00F0146D">
        <w:rPr>
          <w:b/>
          <w:lang w:val="en-CA"/>
        </w:rPr>
        <w:t>MOVEAN&gt;HRE&gt;Calculate Minimum Convex Polygon</w:t>
      </w:r>
      <w:r w:rsidR="00943DA6" w:rsidRPr="00F0146D">
        <w:rPr>
          <w:lang w:val="en-CA"/>
        </w:rPr>
        <w:t>]</w:t>
      </w:r>
    </w:p>
    <w:p w14:paraId="71D969A8" w14:textId="4237EAEA" w:rsidR="0064147C" w:rsidRPr="00F0146D" w:rsidRDefault="000333AC" w:rsidP="0064147C">
      <w:pPr>
        <w:pStyle w:val="BodyTextListing"/>
        <w:rPr>
          <w:lang w:val="en-CA"/>
        </w:rPr>
      </w:pPr>
      <w:r w:rsidRPr="00F0146D">
        <w:rPr>
          <w:lang w:val="en-CA"/>
        </w:rPr>
        <w:tab/>
        <w:t>Check the box for “one output layer per individual”, if you have several animals in one file and want to have the MCP for each animal in a separate layer.</w:t>
      </w:r>
    </w:p>
    <w:p w14:paraId="3CB73383" w14:textId="7E79BEAB" w:rsidR="0064147C" w:rsidRPr="006A02C2" w:rsidRDefault="00274FB5" w:rsidP="00274FB5">
      <w:pPr>
        <w:pStyle w:val="BodyTextListing"/>
        <w:rPr>
          <w:lang w:val="en-CA"/>
        </w:rPr>
      </w:pPr>
      <w:r>
        <w:rPr>
          <w:i/>
          <w:noProof/>
          <w:lang w:val="en-US" w:eastAsia="en-US"/>
        </w:rPr>
        <mc:AlternateContent>
          <mc:Choice Requires="wps">
            <w:drawing>
              <wp:anchor distT="0" distB="71755" distL="114935" distR="114935" simplePos="0" relativeHeight="251687936" behindDoc="0" locked="0" layoutInCell="1" allowOverlap="1" wp14:anchorId="0B15322E" wp14:editId="4D399245">
                <wp:simplePos x="0" y="0"/>
                <wp:positionH relativeFrom="column">
                  <wp:posOffset>461010</wp:posOffset>
                </wp:positionH>
                <wp:positionV relativeFrom="paragraph">
                  <wp:posOffset>1608455</wp:posOffset>
                </wp:positionV>
                <wp:extent cx="5238750" cy="2192020"/>
                <wp:effectExtent l="0" t="0" r="0" b="0"/>
                <wp:wrapTopAndBottom/>
                <wp:docPr id="7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2192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CD8270" w14:textId="77777777" w:rsidR="00720C7D" w:rsidRPr="00880230" w:rsidRDefault="00720C7D" w:rsidP="000A78A7">
                            <w:pPr>
                              <w:pStyle w:val="FootnoteText"/>
                              <w:jc w:val="center"/>
                              <w:rPr>
                                <w:rFonts w:ascii="Arial Narrow" w:hAnsi="Arial Narrow"/>
                                <w:sz w:val="6"/>
                                <w:szCs w:val="6"/>
                              </w:rPr>
                            </w:pPr>
                          </w:p>
                          <w:p w14:paraId="6C11DEFF" w14:textId="00931E83" w:rsidR="00720C7D" w:rsidRPr="00447F12" w:rsidRDefault="00720C7D" w:rsidP="000A78A7">
                            <w:pPr>
                              <w:pStyle w:val="FootnoteText"/>
                              <w:jc w:val="center"/>
                              <w:rPr>
                                <w:rFonts w:ascii="Arial Narrow" w:hAnsi="Arial Narrow"/>
                              </w:rPr>
                            </w:pPr>
                            <w:r>
                              <w:rPr>
                                <w:rFonts w:ascii="Arial Narrow" w:hAnsi="Arial Narrow"/>
                                <w:noProof/>
                                <w:lang w:eastAsia="en-US"/>
                              </w:rPr>
                              <w:drawing>
                                <wp:inline distT="0" distB="0" distL="0" distR="0" wp14:anchorId="2706329A" wp14:editId="4D2F1E60">
                                  <wp:extent cx="4724400" cy="1651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_dialog_new.jpg"/>
                                          <pic:cNvPicPr/>
                                        </pic:nvPicPr>
                                        <pic:blipFill>
                                          <a:blip r:embed="rId46">
                                            <a:extLst>
                                              <a:ext uri="{28A0092B-C50C-407E-A947-70E740481C1C}">
                                                <a14:useLocalDpi xmlns:a14="http://schemas.microsoft.com/office/drawing/2010/main" val="0"/>
                                              </a:ext>
                                            </a:extLst>
                                          </a:blip>
                                          <a:stretch>
                                            <a:fillRect/>
                                          </a:stretch>
                                        </pic:blipFill>
                                        <pic:spPr>
                                          <a:xfrm>
                                            <a:off x="0" y="0"/>
                                            <a:ext cx="4724400" cy="1651000"/>
                                          </a:xfrm>
                                          <a:prstGeom prst="rect">
                                            <a:avLst/>
                                          </a:prstGeom>
                                        </pic:spPr>
                                      </pic:pic>
                                    </a:graphicData>
                                  </a:graphic>
                                </wp:inline>
                              </w:drawing>
                            </w:r>
                          </w:p>
                          <w:p w14:paraId="04A4D473" w14:textId="70B757A9" w:rsidR="00720C7D" w:rsidRPr="00447F12" w:rsidRDefault="00720C7D" w:rsidP="000A78A7">
                            <w:pPr>
                              <w:pStyle w:val="FigureCaption"/>
                            </w:pPr>
                            <w:r w:rsidRPr="007D43E5">
                              <w:rPr>
                                <w:b/>
                              </w:rPr>
                              <w:t xml:space="preserve">Figure </w:t>
                            </w:r>
                            <w:r>
                              <w:rPr>
                                <w:b/>
                              </w:rPr>
                              <w:t>9</w:t>
                            </w:r>
                            <w:r>
                              <w:t xml:space="preserve">. Dialog for calculation of Minimum Convex Polygons for GPS point data using [MOVEAN&gt;HRE&gt;Calculate Minimum Convex Polygon].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8" type="#_x0000_t202" style="position:absolute;left:0;text-align:left;margin-left:36.3pt;margin-top:126.65pt;width:412.5pt;height:172.6pt;z-index:251687936;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" stroked="f">
                <v:textbox inset="0,0,0,0">
                  <w:txbxContent>
                    <w:p w14:paraId="49CD8270" w14:textId="77777777" w:rsidR="00720C7D" w:rsidRPr="00880230" w:rsidRDefault="00720C7D" w:rsidP="000A78A7">
                      <w:pPr>
                        <w:pStyle w:val="FootnoteText"/>
                        <w:jc w:val="center"/>
                        <w:rPr>
                          <w:rFonts w:ascii="Arial Narrow" w:hAnsi="Arial Narrow"/>
                          <w:sz w:val="6"/>
                          <w:szCs w:val="6"/>
                        </w:rPr>
                      </w:pPr>
                    </w:p>
                    <w:p w14:paraId="6C11DEFF" w14:textId="00931E83" w:rsidR="00720C7D" w:rsidRPr="00447F12" w:rsidRDefault="00720C7D" w:rsidP="000A78A7">
                      <w:pPr>
                        <w:pStyle w:val="FootnoteText"/>
                        <w:jc w:val="center"/>
                        <w:rPr>
                          <w:rFonts w:ascii="Arial Narrow" w:hAnsi="Arial Narrow"/>
                        </w:rPr>
                      </w:pPr>
                      <w:r>
                        <w:rPr>
                          <w:rFonts w:ascii="Arial Narrow" w:hAnsi="Arial Narrow"/>
                          <w:noProof/>
                          <w:lang w:eastAsia="en-US"/>
                        </w:rPr>
                        <w:drawing>
                          <wp:inline distT="0" distB="0" distL="0" distR="0" wp14:anchorId="2706329A" wp14:editId="4D2F1E60">
                            <wp:extent cx="4724400" cy="1651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_dialog_new.jpg"/>
                                    <pic:cNvPicPr/>
                                  </pic:nvPicPr>
                                  <pic:blipFill>
                                    <a:blip r:embed="rId47">
                                      <a:extLst>
                                        <a:ext uri="{28A0092B-C50C-407E-A947-70E740481C1C}">
                                          <a14:useLocalDpi xmlns:a14="http://schemas.microsoft.com/office/drawing/2010/main" val="0"/>
                                        </a:ext>
                                      </a:extLst>
                                    </a:blip>
                                    <a:stretch>
                                      <a:fillRect/>
                                    </a:stretch>
                                  </pic:blipFill>
                                  <pic:spPr>
                                    <a:xfrm>
                                      <a:off x="0" y="0"/>
                                      <a:ext cx="4724400" cy="1651000"/>
                                    </a:xfrm>
                                    <a:prstGeom prst="rect">
                                      <a:avLst/>
                                    </a:prstGeom>
                                  </pic:spPr>
                                </pic:pic>
                              </a:graphicData>
                            </a:graphic>
                          </wp:inline>
                        </w:drawing>
                      </w:r>
                    </w:p>
                    <w:p w14:paraId="04A4D473" w14:textId="70B757A9" w:rsidR="00720C7D" w:rsidRPr="00447F12" w:rsidRDefault="00720C7D" w:rsidP="000A78A7">
                      <w:pPr>
                        <w:pStyle w:val="FigureCaption"/>
                      </w:pPr>
                      <w:r w:rsidRPr="007D43E5">
                        <w:rPr>
                          <w:b/>
                        </w:rPr>
                        <w:t xml:space="preserve">Figure </w:t>
                      </w:r>
                      <w:r>
                        <w:rPr>
                          <w:b/>
                        </w:rPr>
                        <w:t>9</w:t>
                      </w:r>
                      <w:r>
                        <w:t xml:space="preserve">. Dialog for calculation of Minimum Convex Polygons for GPS point data using [MOVEAN&gt;HRE&gt;Calculate Minimum Convex Polygon]. </w:t>
                      </w:r>
                      <w:r w:rsidRPr="00447F12">
                        <w:t xml:space="preserve">   </w:t>
                      </w:r>
                    </w:p>
                  </w:txbxContent>
                </v:textbox>
                <w10:wrap type="topAndBottom"/>
              </v:shape>
            </w:pict>
          </mc:Fallback>
        </mc:AlternateContent>
      </w:r>
      <w:r w:rsidR="0064147C" w:rsidRPr="00F0146D">
        <w:rPr>
          <w:lang w:val="en-CA"/>
        </w:rPr>
        <w:tab/>
      </w:r>
      <w:r w:rsidR="00A91CF6">
        <w:rPr>
          <w:lang w:val="en-CA"/>
        </w:rPr>
        <w:t>The November 2012 version</w:t>
      </w:r>
      <w:r w:rsidR="0062591A">
        <w:rPr>
          <w:lang w:val="en-CA"/>
        </w:rPr>
        <w:t xml:space="preserve"> and later versions</w:t>
      </w:r>
      <w:r w:rsidR="00A91CF6">
        <w:rPr>
          <w:lang w:val="en-CA"/>
        </w:rPr>
        <w:t xml:space="preserve"> of the </w:t>
      </w:r>
      <w:proofErr w:type="spellStart"/>
      <w:r w:rsidR="00A91CF6">
        <w:rPr>
          <w:lang w:val="en-CA"/>
        </w:rPr>
        <w:t>HoRAE</w:t>
      </w:r>
      <w:proofErr w:type="spellEnd"/>
      <w:r w:rsidR="00A91CF6">
        <w:rPr>
          <w:lang w:val="en-CA"/>
        </w:rPr>
        <w:t xml:space="preserve"> toolbox </w:t>
      </w:r>
      <w:r w:rsidR="00E90543">
        <w:rPr>
          <w:lang w:val="en-CA"/>
        </w:rPr>
        <w:t xml:space="preserve">has </w:t>
      </w:r>
      <w:r w:rsidR="0062591A">
        <w:rPr>
          <w:lang w:val="en-CA"/>
        </w:rPr>
        <w:t xml:space="preserve">additional </w:t>
      </w:r>
      <w:r w:rsidR="00E90543">
        <w:rPr>
          <w:lang w:val="en-CA"/>
        </w:rPr>
        <w:t xml:space="preserve">options </w:t>
      </w:r>
      <w:r w:rsidR="0062591A">
        <w:rPr>
          <w:lang w:val="en-CA"/>
        </w:rPr>
        <w:t xml:space="preserve">that allow </w:t>
      </w:r>
      <w:proofErr w:type="gramStart"/>
      <w:r w:rsidR="0062591A">
        <w:rPr>
          <w:lang w:val="en-CA"/>
        </w:rPr>
        <w:t>to define</w:t>
      </w:r>
      <w:proofErr w:type="gramEnd"/>
      <w:r w:rsidR="00E90543">
        <w:rPr>
          <w:lang w:val="en-CA"/>
        </w:rPr>
        <w:t xml:space="preserve"> what </w:t>
      </w:r>
      <w:r>
        <w:rPr>
          <w:lang w:val="en-CA"/>
        </w:rPr>
        <w:t>fraction/</w:t>
      </w:r>
      <w:r w:rsidR="00E90543">
        <w:rPr>
          <w:lang w:val="en-CA"/>
        </w:rPr>
        <w:t>percentage of points should be used</w:t>
      </w:r>
      <w:r>
        <w:rPr>
          <w:lang w:val="en-CA"/>
        </w:rPr>
        <w:t xml:space="preserve"> for </w:t>
      </w:r>
      <w:r w:rsidR="0062591A">
        <w:rPr>
          <w:lang w:val="en-CA"/>
        </w:rPr>
        <w:t>in the</w:t>
      </w:r>
      <w:r>
        <w:rPr>
          <w:lang w:val="en-CA"/>
        </w:rPr>
        <w:t xml:space="preserve"> MCP</w:t>
      </w:r>
      <w:r w:rsidR="0062591A">
        <w:rPr>
          <w:lang w:val="en-CA"/>
        </w:rPr>
        <w:t xml:space="preserve"> estimation</w:t>
      </w:r>
      <w:r w:rsidR="00E90543">
        <w:rPr>
          <w:lang w:val="en-CA"/>
        </w:rPr>
        <w:t>.</w:t>
      </w:r>
      <w:r w:rsidR="000A78A7">
        <w:rPr>
          <w:lang w:val="en-CA"/>
        </w:rPr>
        <w:t xml:space="preserve"> If you wish to exclude outliers, then check the box for</w:t>
      </w:r>
      <w:r w:rsidR="00B8245C">
        <w:rPr>
          <w:lang w:val="en-CA"/>
        </w:rPr>
        <w:t xml:space="preserve"> “Calculate MCP for </w:t>
      </w:r>
      <w:r>
        <w:rPr>
          <w:lang w:val="en-CA"/>
        </w:rPr>
        <w:t>fraction</w:t>
      </w:r>
      <w:r w:rsidR="00B8245C">
        <w:rPr>
          <w:lang w:val="en-CA"/>
        </w:rPr>
        <w:t xml:space="preserve"> of points (</w:t>
      </w:r>
      <w:r w:rsidR="000A78A7">
        <w:rPr>
          <w:lang w:val="en-CA"/>
        </w:rPr>
        <w:t>…</w:t>
      </w:r>
      <w:r w:rsidR="00B8245C">
        <w:rPr>
          <w:lang w:val="en-CA"/>
        </w:rPr>
        <w:t xml:space="preserve">)”, and eventually modify the number for the </w:t>
      </w:r>
      <w:r>
        <w:rPr>
          <w:lang w:val="en-CA"/>
        </w:rPr>
        <w:t>fraction</w:t>
      </w:r>
      <w:r w:rsidR="000A78A7">
        <w:rPr>
          <w:lang w:val="en-CA"/>
        </w:rPr>
        <w:t xml:space="preserve"> (see </w:t>
      </w:r>
      <w:r w:rsidR="000A78A7" w:rsidRPr="000A78A7">
        <w:rPr>
          <w:highlight w:val="cyan"/>
          <w:lang w:val="en-CA"/>
        </w:rPr>
        <w:t>Figure</w:t>
      </w:r>
      <w:r w:rsidR="000A78A7">
        <w:rPr>
          <w:lang w:val="en-CA"/>
        </w:rPr>
        <w:t xml:space="preserve"> 9)</w:t>
      </w:r>
      <w:r w:rsidR="00B8245C">
        <w:rPr>
          <w:lang w:val="en-CA"/>
        </w:rPr>
        <w:t>. The default value is set to 0.95, which means 95% of the points are used, and the remaining 5 percent are dismissed</w:t>
      </w:r>
      <w:r w:rsidR="0062591A">
        <w:rPr>
          <w:lang w:val="en-CA"/>
        </w:rPr>
        <w:t xml:space="preserve"> as outliers</w:t>
      </w:r>
      <w:r w:rsidR="00B8245C">
        <w:rPr>
          <w:lang w:val="en-CA"/>
        </w:rPr>
        <w:t>.</w:t>
      </w:r>
      <w:r>
        <w:rPr>
          <w:lang w:val="en-CA"/>
        </w:rPr>
        <w:t xml:space="preserve"> Also, you can set the method </w:t>
      </w:r>
      <w:r w:rsidR="0062591A">
        <w:rPr>
          <w:lang w:val="en-CA"/>
        </w:rPr>
        <w:t xml:space="preserve">that is </w:t>
      </w:r>
      <w:r>
        <w:rPr>
          <w:lang w:val="en-CA"/>
        </w:rPr>
        <w:t xml:space="preserve">used </w:t>
      </w:r>
      <w:r w:rsidR="0062591A">
        <w:rPr>
          <w:lang w:val="en-CA"/>
        </w:rPr>
        <w:t>to</w:t>
      </w:r>
      <w:r>
        <w:rPr>
          <w:lang w:val="en-CA"/>
        </w:rPr>
        <w:t xml:space="preserve"> </w:t>
      </w:r>
      <w:r w:rsidR="0062591A">
        <w:rPr>
          <w:lang w:val="en-CA"/>
        </w:rPr>
        <w:t xml:space="preserve">calculate </w:t>
      </w:r>
      <w:r>
        <w:rPr>
          <w:lang w:val="en-CA"/>
        </w:rPr>
        <w:t>the point</w:t>
      </w:r>
      <w:r w:rsidR="0062591A">
        <w:rPr>
          <w:lang w:val="en-CA"/>
        </w:rPr>
        <w:t xml:space="preserve"> cloud</w:t>
      </w:r>
      <w:r>
        <w:rPr>
          <w:lang w:val="en-CA"/>
        </w:rPr>
        <w:t xml:space="preserve"> centre, i.e. the centre to which the point distances are calculated</w:t>
      </w:r>
      <w:r w:rsidR="0062591A">
        <w:rPr>
          <w:lang w:val="en-CA"/>
        </w:rPr>
        <w:t xml:space="preserve"> to identify the outliers</w:t>
      </w:r>
      <w:r>
        <w:rPr>
          <w:lang w:val="en-CA"/>
        </w:rPr>
        <w:t>. The two methods available for centre calculation are the  “Fixed Mean” method and the “Fixed Median” method.</w:t>
      </w:r>
      <w:r w:rsidR="0062591A">
        <w:rPr>
          <w:lang w:val="en-CA"/>
        </w:rPr>
        <w:t xml:space="preserve"> Variable mean and median centres are not implemented.</w:t>
      </w:r>
      <w:r>
        <w:rPr>
          <w:i/>
          <w:noProof/>
          <w:lang w:val="en-US" w:eastAsia="en-US"/>
        </w:rPr>
        <w:t xml:space="preserve"> </w:t>
      </w:r>
    </w:p>
    <w:p w14:paraId="45A44ACA" w14:textId="1E8B3189" w:rsidR="00D3012F" w:rsidRDefault="00D3012F" w:rsidP="004C57B2">
      <w:pPr>
        <w:pStyle w:val="BodyTextListing"/>
        <w:rPr>
          <w:i/>
          <w:lang w:val="en-CA"/>
        </w:rPr>
      </w:pPr>
    </w:p>
    <w:p w14:paraId="5B400E91" w14:textId="5CF824DE" w:rsidR="002E6900" w:rsidRDefault="00D3012F" w:rsidP="004C57B2">
      <w:pPr>
        <w:pStyle w:val="BodyTextListing"/>
        <w:rPr>
          <w:lang w:val="en-CA"/>
        </w:rPr>
      </w:pPr>
      <w:r>
        <w:rPr>
          <w:i/>
          <w:noProof/>
          <w:lang w:val="en-US" w:eastAsia="en-US"/>
        </w:rPr>
        <mc:AlternateContent>
          <mc:Choice Requires="wps">
            <w:drawing>
              <wp:anchor distT="0" distB="71755" distL="114935" distR="114935" simplePos="0" relativeHeight="251716608" behindDoc="0" locked="0" layoutInCell="1" allowOverlap="1" wp14:anchorId="0F82E7D2" wp14:editId="5A57BF05">
                <wp:simplePos x="0" y="0"/>
                <wp:positionH relativeFrom="column">
                  <wp:posOffset>469900</wp:posOffset>
                </wp:positionH>
                <wp:positionV relativeFrom="paragraph">
                  <wp:posOffset>374015</wp:posOffset>
                </wp:positionV>
                <wp:extent cx="5238750" cy="2856865"/>
                <wp:effectExtent l="0" t="0" r="0" b="0"/>
                <wp:wrapTopAndBottom/>
                <wp:docPr id="5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285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2D2AF" w14:textId="77777777" w:rsidR="00720C7D" w:rsidRPr="00880230" w:rsidRDefault="00720C7D" w:rsidP="00D3012F">
                            <w:pPr>
                              <w:pStyle w:val="FootnoteText"/>
                              <w:jc w:val="center"/>
                              <w:rPr>
                                <w:rFonts w:ascii="Arial Narrow" w:hAnsi="Arial Narrow"/>
                                <w:sz w:val="6"/>
                                <w:szCs w:val="6"/>
                              </w:rPr>
                            </w:pPr>
                          </w:p>
                          <w:p w14:paraId="3A89667B" w14:textId="77777777" w:rsidR="00720C7D" w:rsidRPr="00447F12" w:rsidRDefault="00720C7D" w:rsidP="00D3012F">
                            <w:pPr>
                              <w:pStyle w:val="FootnoteText"/>
                              <w:jc w:val="center"/>
                              <w:rPr>
                                <w:rFonts w:ascii="Arial Narrow" w:hAnsi="Arial Narrow"/>
                              </w:rPr>
                            </w:pPr>
                            <w:r>
                              <w:rPr>
                                <w:rFonts w:ascii="Arial Narrow" w:hAnsi="Arial Narrow"/>
                                <w:noProof/>
                                <w:lang w:eastAsia="en-US"/>
                              </w:rPr>
                              <w:drawing>
                                <wp:inline distT="0" distB="0" distL="0" distR="0" wp14:anchorId="190433E0" wp14:editId="5146C734">
                                  <wp:extent cx="4086225" cy="2152650"/>
                                  <wp:effectExtent l="0" t="0" r="9525" b="0"/>
                                  <wp:docPr id="13" name="Picture 13" descr="m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c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6225" cy="2152650"/>
                                          </a:xfrm>
                                          <a:prstGeom prst="rect">
                                            <a:avLst/>
                                          </a:prstGeom>
                                          <a:noFill/>
                                          <a:ln>
                                            <a:noFill/>
                                          </a:ln>
                                        </pic:spPr>
                                      </pic:pic>
                                    </a:graphicData>
                                  </a:graphic>
                                </wp:inline>
                              </w:drawing>
                            </w:r>
                          </w:p>
                          <w:p w14:paraId="442D4D88" w14:textId="77777777" w:rsidR="00720C7D" w:rsidRPr="00447F12" w:rsidRDefault="00720C7D" w:rsidP="00D3012F">
                            <w:pPr>
                              <w:pStyle w:val="FigureCaption"/>
                            </w:pPr>
                            <w:r w:rsidRPr="007D43E5">
                              <w:rPr>
                                <w:b/>
                              </w:rPr>
                              <w:t xml:space="preserve">Figure </w:t>
                            </w:r>
                            <w:r>
                              <w:rPr>
                                <w:b/>
                              </w:rPr>
                              <w:t>10</w:t>
                            </w:r>
                            <w:r>
                              <w:t xml:space="preserve">. The convex hull of animal locations created with [MOVEAN&gt;HRE&gt;Calculate Minimum Convex Polygon].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left:0;text-align:left;margin-left:37pt;margin-top:29.45pt;width:412.5pt;height:224.95pt;z-index:251716608;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" stroked="f">
                <v:textbox inset="0,0,0,0">
                  <w:txbxContent>
                    <w:p w14:paraId="6CF2D2AF" w14:textId="77777777" w:rsidR="00720C7D" w:rsidRPr="00880230" w:rsidRDefault="00720C7D" w:rsidP="00D3012F">
                      <w:pPr>
                        <w:pStyle w:val="FootnoteText"/>
                        <w:jc w:val="center"/>
                        <w:rPr>
                          <w:rFonts w:ascii="Arial Narrow" w:hAnsi="Arial Narrow"/>
                          <w:sz w:val="6"/>
                          <w:szCs w:val="6"/>
                        </w:rPr>
                      </w:pPr>
                    </w:p>
                    <w:p w14:paraId="3A89667B" w14:textId="77777777" w:rsidR="00720C7D" w:rsidRPr="00447F12" w:rsidRDefault="00720C7D" w:rsidP="00D3012F">
                      <w:pPr>
                        <w:pStyle w:val="FootnoteText"/>
                        <w:jc w:val="center"/>
                        <w:rPr>
                          <w:rFonts w:ascii="Arial Narrow" w:hAnsi="Arial Narrow"/>
                        </w:rPr>
                      </w:pPr>
                      <w:r>
                        <w:rPr>
                          <w:rFonts w:ascii="Arial Narrow" w:hAnsi="Arial Narrow"/>
                          <w:noProof/>
                          <w:lang w:eastAsia="en-US"/>
                        </w:rPr>
                        <w:drawing>
                          <wp:inline distT="0" distB="0" distL="0" distR="0" wp14:anchorId="190433E0" wp14:editId="5146C734">
                            <wp:extent cx="4086225" cy="2152650"/>
                            <wp:effectExtent l="0" t="0" r="9525" b="0"/>
                            <wp:docPr id="13" name="Picture 13" descr="m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c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6225" cy="2152650"/>
                                    </a:xfrm>
                                    <a:prstGeom prst="rect">
                                      <a:avLst/>
                                    </a:prstGeom>
                                    <a:noFill/>
                                    <a:ln>
                                      <a:noFill/>
                                    </a:ln>
                                  </pic:spPr>
                                </pic:pic>
                              </a:graphicData>
                            </a:graphic>
                          </wp:inline>
                        </w:drawing>
                      </w:r>
                    </w:p>
                    <w:p w14:paraId="442D4D88" w14:textId="77777777" w:rsidR="00720C7D" w:rsidRPr="00447F12" w:rsidRDefault="00720C7D" w:rsidP="00D3012F">
                      <w:pPr>
                        <w:pStyle w:val="FigureCaption"/>
                      </w:pPr>
                      <w:r w:rsidRPr="007D43E5">
                        <w:rPr>
                          <w:b/>
                        </w:rPr>
                        <w:t xml:space="preserve">Figure </w:t>
                      </w:r>
                      <w:r>
                        <w:rPr>
                          <w:b/>
                        </w:rPr>
                        <w:t>10</w:t>
                      </w:r>
                      <w:r>
                        <w:t xml:space="preserve">. The convex hull of animal locations created with [MOVEAN&gt;HRE&gt;Calculate Minimum Convex Polygon]. </w:t>
                      </w:r>
                      <w:r w:rsidRPr="00447F12">
                        <w:t xml:space="preserve">   </w:t>
                      </w:r>
                    </w:p>
                  </w:txbxContent>
                </v:textbox>
                <w10:wrap type="topAndBottom"/>
              </v:shape>
            </w:pict>
          </mc:Fallback>
        </mc:AlternateContent>
      </w:r>
      <w:r w:rsidR="002E6900" w:rsidRPr="006A02C2">
        <w:rPr>
          <w:i/>
          <w:lang w:val="en-CA"/>
        </w:rPr>
        <w:t>Output</w:t>
      </w:r>
      <w:r w:rsidR="002E6900" w:rsidRPr="006A02C2">
        <w:rPr>
          <w:lang w:val="en-CA"/>
        </w:rPr>
        <w:t xml:space="preserve"> </w:t>
      </w:r>
      <w:r w:rsidR="00E05FB2" w:rsidRPr="006A02C2">
        <w:rPr>
          <w:lang w:val="en-CA"/>
        </w:rPr>
        <w:t>–</w:t>
      </w:r>
      <w:r w:rsidR="002E6900" w:rsidRPr="006A02C2">
        <w:rPr>
          <w:lang w:val="en-CA"/>
        </w:rPr>
        <w:t xml:space="preserve"> </w:t>
      </w:r>
      <w:r w:rsidR="00E05FB2" w:rsidRPr="006A02C2">
        <w:rPr>
          <w:lang w:val="en-CA"/>
        </w:rPr>
        <w:t xml:space="preserve">A layer with the convex hull </w:t>
      </w:r>
      <w:r w:rsidR="00E05FB2" w:rsidRPr="00F0146D">
        <w:rPr>
          <w:lang w:val="en-CA"/>
        </w:rPr>
        <w:t>polygon (</w:t>
      </w:r>
      <w:r w:rsidR="00E05FB2" w:rsidRPr="00F150C6">
        <w:rPr>
          <w:highlight w:val="cyan"/>
          <w:lang w:val="en-CA"/>
        </w:rPr>
        <w:t>Figure</w:t>
      </w:r>
      <w:r w:rsidR="00E05FB2" w:rsidRPr="00F0146D">
        <w:rPr>
          <w:lang w:val="en-CA"/>
        </w:rPr>
        <w:t xml:space="preserve"> </w:t>
      </w:r>
      <w:r w:rsidR="00E90543">
        <w:rPr>
          <w:lang w:val="en-CA"/>
        </w:rPr>
        <w:t>10</w:t>
      </w:r>
      <w:r w:rsidR="00E05FB2" w:rsidRPr="006A02C2">
        <w:rPr>
          <w:lang w:val="en-CA"/>
        </w:rPr>
        <w:t>).</w:t>
      </w:r>
      <w:r w:rsidRPr="00D3012F">
        <w:rPr>
          <w:i/>
          <w:noProof/>
          <w:lang w:val="en-US" w:eastAsia="en-US"/>
        </w:rPr>
        <w:t xml:space="preserve"> </w:t>
      </w:r>
      <w:r w:rsidR="00274FB5" w:rsidRPr="00274FB5">
        <w:rPr>
          <w:i/>
          <w:noProof/>
          <w:lang w:val="en-US" w:eastAsia="en-US"/>
        </w:rPr>
        <w:t xml:space="preserve"> </w:t>
      </w:r>
    </w:p>
    <w:p w14:paraId="437BB2AF" w14:textId="3E70156D" w:rsidR="00F01858" w:rsidRPr="006A02C2" w:rsidRDefault="00B276B6" w:rsidP="00015017">
      <w:pPr>
        <w:pStyle w:val="Heading2"/>
      </w:pPr>
      <w:bookmarkStart w:id="21" w:name="_Toc222835579"/>
      <w:r w:rsidRPr="006A02C2">
        <w:lastRenderedPageBreak/>
        <w:t>Kernel Density Estimation (KDE</w:t>
      </w:r>
      <w:r w:rsidR="00955103" w:rsidRPr="006A02C2">
        <w:t xml:space="preserve">) - with Parameter Estimators: </w:t>
      </w:r>
      <w:proofErr w:type="spellStart"/>
      <w:proofErr w:type="gramStart"/>
      <w:r w:rsidR="00955103" w:rsidRPr="006A02C2">
        <w:t>h</w:t>
      </w:r>
      <w:r w:rsidR="00955103" w:rsidRPr="006A02C2">
        <w:rPr>
          <w:vertAlign w:val="subscript"/>
        </w:rPr>
        <w:t>ref</w:t>
      </w:r>
      <w:proofErr w:type="spellEnd"/>
      <w:r w:rsidR="00955103" w:rsidRPr="006A02C2">
        <w:rPr>
          <w:vertAlign w:val="subscript"/>
        </w:rPr>
        <w:t xml:space="preserve"> </w:t>
      </w:r>
      <w:r w:rsidR="00955103" w:rsidRPr="006A02C2">
        <w:t>,</w:t>
      </w:r>
      <w:proofErr w:type="gramEnd"/>
      <w:r w:rsidR="00955103" w:rsidRPr="006A02C2">
        <w:t xml:space="preserve"> LSCV, and ad-hoc  </w:t>
      </w:r>
      <w:r w:rsidR="00D43C1D">
        <w:t xml:space="preserve">- and </w:t>
      </w:r>
      <w:r w:rsidR="00D43C1D" w:rsidRPr="00D43C1D">
        <w:t xml:space="preserve">Creation of Probability Contours from </w:t>
      </w:r>
      <w:r w:rsidR="00D43C1D">
        <w:t xml:space="preserve">a </w:t>
      </w:r>
      <w:r w:rsidR="007C5D55">
        <w:t>Density</w:t>
      </w:r>
      <w:r w:rsidR="00D43C1D">
        <w:t xml:space="preserve"> </w:t>
      </w:r>
      <w:r w:rsidR="00D43C1D" w:rsidRPr="00D43C1D">
        <w:t>Raster</w:t>
      </w:r>
      <w:r w:rsidR="00D43C1D">
        <w:t>.</w:t>
      </w:r>
      <w:bookmarkEnd w:id="21"/>
    </w:p>
    <w:p w14:paraId="7B82AD86" w14:textId="77777777" w:rsidR="00032678" w:rsidRPr="006A02C2" w:rsidRDefault="00032678" w:rsidP="00032678">
      <w:pPr>
        <w:pStyle w:val="BodyTextListing"/>
        <w:rPr>
          <w:lang w:val="en-CA"/>
        </w:rPr>
      </w:pPr>
      <w:r w:rsidRPr="006A02C2">
        <w:rPr>
          <w:i/>
          <w:lang w:val="en-CA"/>
        </w:rPr>
        <w:t>Purpose</w:t>
      </w:r>
      <w:r w:rsidRPr="006A02C2">
        <w:rPr>
          <w:lang w:val="en-CA"/>
        </w:rPr>
        <w:t xml:space="preserve"> - </w:t>
      </w:r>
      <w:r w:rsidR="0064147C" w:rsidRPr="006A02C2">
        <w:rPr>
          <w:lang w:val="en-CA"/>
        </w:rPr>
        <w:t>Create home range polygons.</w:t>
      </w:r>
    </w:p>
    <w:p w14:paraId="5F47F898" w14:textId="46338077" w:rsidR="00696A40" w:rsidRPr="006A02C2" w:rsidRDefault="00032678" w:rsidP="00032678">
      <w:pPr>
        <w:pStyle w:val="BodyTextListing"/>
        <w:rPr>
          <w:lang w:val="en-CA"/>
        </w:rPr>
      </w:pPr>
      <w:r w:rsidRPr="006A02C2">
        <w:rPr>
          <w:i/>
          <w:lang w:val="en-CA"/>
        </w:rPr>
        <w:t>Principle</w:t>
      </w:r>
      <w:r w:rsidRPr="006A02C2">
        <w:rPr>
          <w:lang w:val="en-CA"/>
        </w:rPr>
        <w:t xml:space="preserve"> – </w:t>
      </w:r>
      <w:r w:rsidR="0064147C" w:rsidRPr="006A02C2">
        <w:rPr>
          <w:lang w:val="en-CA"/>
        </w:rPr>
        <w:t xml:space="preserve">A weighted kernel function is moved over a raster and point values summed. The shape and the size of the kernel function, the latter often called “bandwidth h”, will influence the result. To determine the ‘optimal’ bandwidth h several rules of thumb have been developed that can allow to determine h in an automated or semi-automated way. </w:t>
      </w:r>
      <w:r w:rsidR="00331F7F" w:rsidRPr="006A02C2">
        <w:rPr>
          <w:lang w:val="en-CA"/>
        </w:rPr>
        <w:t>Automated m</w:t>
      </w:r>
      <w:r w:rsidR="0064147C" w:rsidRPr="006A02C2">
        <w:rPr>
          <w:lang w:val="en-CA"/>
        </w:rPr>
        <w:t xml:space="preserve">ethods for bandwidth estimation that we have implemented are </w:t>
      </w:r>
      <w:proofErr w:type="spellStart"/>
      <w:r w:rsidR="0064147C" w:rsidRPr="006A02C2">
        <w:rPr>
          <w:lang w:val="en-CA"/>
        </w:rPr>
        <w:t>h</w:t>
      </w:r>
      <w:r w:rsidR="0064147C" w:rsidRPr="006A02C2">
        <w:rPr>
          <w:vertAlign w:val="subscript"/>
          <w:lang w:val="en-CA"/>
        </w:rPr>
        <w:t>ref</w:t>
      </w:r>
      <w:proofErr w:type="spellEnd"/>
      <w:r w:rsidR="0064147C" w:rsidRPr="006A02C2">
        <w:rPr>
          <w:lang w:val="en-CA"/>
        </w:rPr>
        <w:t xml:space="preserve">, </w:t>
      </w:r>
      <w:r w:rsidR="00331F7F" w:rsidRPr="006A02C2">
        <w:rPr>
          <w:lang w:val="en-CA"/>
        </w:rPr>
        <w:t>Least Squares Cross Validation (</w:t>
      </w:r>
      <w:r w:rsidR="0064147C" w:rsidRPr="006A02C2">
        <w:rPr>
          <w:lang w:val="en-CA"/>
        </w:rPr>
        <w:t>LSCV</w:t>
      </w:r>
      <w:r w:rsidR="00331F7F" w:rsidRPr="006A02C2">
        <w:rPr>
          <w:lang w:val="en-CA"/>
        </w:rPr>
        <w:t>)</w:t>
      </w:r>
      <w:r w:rsidR="0064147C" w:rsidRPr="006A02C2">
        <w:rPr>
          <w:lang w:val="en-CA"/>
        </w:rPr>
        <w:t>, and ad-hoc.</w:t>
      </w:r>
    </w:p>
    <w:p w14:paraId="6718D66D" w14:textId="2959B2CE" w:rsidR="00032678" w:rsidRPr="006A02C2" w:rsidRDefault="00696A40" w:rsidP="00032678">
      <w:pPr>
        <w:pStyle w:val="BodyTextListing"/>
        <w:rPr>
          <w:lang w:val="en-CA"/>
        </w:rPr>
      </w:pPr>
      <w:r w:rsidRPr="006A02C2">
        <w:rPr>
          <w:lang w:val="en-CA"/>
        </w:rPr>
        <w:tab/>
        <w:t xml:space="preserve">In general the KDE method will return a raster with each grid cell containing a “density” value, and not home range polygons. To derive the home range polygons a contouring algorithm needs to be applied. </w:t>
      </w:r>
      <w:r w:rsidR="00F56785" w:rsidRPr="006A02C2">
        <w:rPr>
          <w:lang w:val="en-CA"/>
        </w:rPr>
        <w:t xml:space="preserve">Assuming that </w:t>
      </w:r>
      <w:r w:rsidR="005F5669" w:rsidRPr="006A02C2">
        <w:rPr>
          <w:lang w:val="en-CA"/>
        </w:rPr>
        <w:t xml:space="preserve">density can be related to probability it can be said that a </w:t>
      </w:r>
      <w:r w:rsidR="00F8393F" w:rsidRPr="006A02C2">
        <w:rPr>
          <w:lang w:val="en-CA"/>
        </w:rPr>
        <w:t>grid cell</w:t>
      </w:r>
      <w:r w:rsidR="005F5669" w:rsidRPr="006A02C2">
        <w:rPr>
          <w:lang w:val="en-CA"/>
        </w:rPr>
        <w:t xml:space="preserve"> (i.e. location) with some density value reflects a </w:t>
      </w:r>
      <w:r w:rsidR="00F8393F" w:rsidRPr="006A02C2">
        <w:rPr>
          <w:lang w:val="en-CA"/>
        </w:rPr>
        <w:t>probability</w:t>
      </w:r>
      <w:r w:rsidR="005F5669" w:rsidRPr="006A02C2">
        <w:rPr>
          <w:lang w:val="en-CA"/>
        </w:rPr>
        <w:t xml:space="preserve"> that the animal can be found in that cell. If the value of a cell is zero, the animal is unlikely to be found there.</w:t>
      </w:r>
      <w:r w:rsidR="00331F7F" w:rsidRPr="006A02C2">
        <w:rPr>
          <w:lang w:val="en-CA"/>
        </w:rPr>
        <w:t xml:space="preserve"> Hence, if we want the area that has a 95% </w:t>
      </w:r>
      <w:r w:rsidR="00F8393F" w:rsidRPr="006A02C2">
        <w:rPr>
          <w:lang w:val="en-CA"/>
        </w:rPr>
        <w:t>probability</w:t>
      </w:r>
      <w:r w:rsidR="00331F7F" w:rsidRPr="006A02C2">
        <w:rPr>
          <w:lang w:val="en-CA"/>
        </w:rPr>
        <w:t xml:space="preserve"> of encountering the animal within, we will calculate a contour line that encloses 95% of the density of all cells (</w:t>
      </w:r>
      <w:r w:rsidR="00F8393F" w:rsidRPr="006A02C2">
        <w:rPr>
          <w:lang w:val="en-CA"/>
        </w:rPr>
        <w:t>volume</w:t>
      </w:r>
      <w:r w:rsidR="00331F7F" w:rsidRPr="006A02C2">
        <w:rPr>
          <w:lang w:val="en-CA"/>
        </w:rPr>
        <w:t xml:space="preserve">).   </w:t>
      </w:r>
    </w:p>
    <w:p w14:paraId="3EE7136D" w14:textId="77777777" w:rsidR="00032678" w:rsidRPr="00F0146D" w:rsidRDefault="00032678" w:rsidP="00032678">
      <w:pPr>
        <w:pStyle w:val="BodyTextListing"/>
        <w:rPr>
          <w:lang w:val="en-CA"/>
        </w:rPr>
      </w:pPr>
      <w:r w:rsidRPr="006A02C2">
        <w:rPr>
          <w:i/>
          <w:lang w:val="en-CA"/>
        </w:rPr>
        <w:t>Literature References</w:t>
      </w:r>
      <w:r w:rsidRPr="006A02C2">
        <w:rPr>
          <w:lang w:val="en-CA"/>
        </w:rPr>
        <w:t xml:space="preserve"> – </w:t>
      </w:r>
      <w:r w:rsidR="00696A40" w:rsidRPr="006A02C2">
        <w:rPr>
          <w:lang w:val="en-CA"/>
        </w:rPr>
        <w:t xml:space="preserve">among others </w:t>
      </w:r>
      <w:r w:rsidR="00696A40" w:rsidRPr="00F0146D">
        <w:rPr>
          <w:lang w:val="en-CA"/>
        </w:rPr>
        <w:t xml:space="preserve">we </w:t>
      </w:r>
      <w:r w:rsidR="00F8393F" w:rsidRPr="00F0146D">
        <w:rPr>
          <w:lang w:val="en-CA"/>
        </w:rPr>
        <w:t>used</w:t>
      </w:r>
      <w:r w:rsidR="00696A40" w:rsidRPr="00F0146D">
        <w:rPr>
          <w:lang w:val="en-CA"/>
        </w:rPr>
        <w:t xml:space="preserve">: </w:t>
      </w:r>
      <w:r w:rsidR="0064147C" w:rsidRPr="00F0146D">
        <w:rPr>
          <w:lang w:val="en-CA"/>
        </w:rPr>
        <w:t xml:space="preserve">Silverman </w:t>
      </w:r>
      <w:r w:rsidR="00F35AE8" w:rsidRPr="00F0146D">
        <w:rPr>
          <w:lang w:val="en-CA"/>
        </w:rPr>
        <w:fldChar w:fldCharType="begin"/>
      </w:r>
      <w:r w:rsidR="00F35AE8" w:rsidRPr="00F0146D">
        <w:rPr>
          <w:lang w:val="en-CA"/>
        </w:rPr>
        <w:instrText xml:space="preserve"> ADDIN ZOTERO_ITEM {"citationID":"12mdh4plkt","citationItems":[{"suppress-author":true,"uri":["http://zotero.org/groups/51268/items/SH5TKB8Z"]}]} </w:instrText>
      </w:r>
      <w:r w:rsidR="00F35AE8" w:rsidRPr="00F0146D">
        <w:rPr>
          <w:lang w:val="en-CA"/>
        </w:rPr>
        <w:fldChar w:fldCharType="separate"/>
      </w:r>
      <w:r w:rsidR="00F35AE8" w:rsidRPr="00F0146D">
        <w:rPr>
          <w:rFonts w:cs="Tahoma"/>
          <w:lang w:val="en-CA"/>
        </w:rPr>
        <w:t>(1986)</w:t>
      </w:r>
      <w:r w:rsidR="00F35AE8" w:rsidRPr="00F0146D">
        <w:rPr>
          <w:lang w:val="en-CA"/>
        </w:rPr>
        <w:fldChar w:fldCharType="end"/>
      </w:r>
      <w:r w:rsidR="0064147C" w:rsidRPr="00F0146D">
        <w:rPr>
          <w:lang w:val="en-CA"/>
        </w:rPr>
        <w:t xml:space="preserve">, Powell </w:t>
      </w:r>
      <w:r w:rsidR="00F35AE8" w:rsidRPr="00F0146D">
        <w:rPr>
          <w:lang w:val="en-CA"/>
        </w:rPr>
        <w:fldChar w:fldCharType="begin"/>
      </w:r>
      <w:r w:rsidR="00F35AE8" w:rsidRPr="00F0146D">
        <w:rPr>
          <w:lang w:val="en-CA"/>
        </w:rPr>
        <w:instrText xml:space="preserve"> ADDIN ZOTERO_ITEM {"citationID":"236vd3qabr","citationItems":[{"suppress-author":true,"uri":["http://zotero.org/groups/51268/items/KJTNATPV"]}]} </w:instrText>
      </w:r>
      <w:r w:rsidR="00F35AE8" w:rsidRPr="00F0146D">
        <w:rPr>
          <w:lang w:val="en-CA"/>
        </w:rPr>
        <w:fldChar w:fldCharType="separate"/>
      </w:r>
      <w:r w:rsidR="00F35AE8" w:rsidRPr="00F0146D">
        <w:rPr>
          <w:rFonts w:cs="Tahoma"/>
          <w:lang w:val="en-CA"/>
        </w:rPr>
        <w:t>(2000)</w:t>
      </w:r>
      <w:r w:rsidR="00F35AE8" w:rsidRPr="00F0146D">
        <w:rPr>
          <w:lang w:val="en-CA"/>
        </w:rPr>
        <w:fldChar w:fldCharType="end"/>
      </w:r>
      <w:r w:rsidR="0064147C" w:rsidRPr="00F0146D">
        <w:rPr>
          <w:lang w:val="en-CA"/>
        </w:rPr>
        <w:t xml:space="preserve">, </w:t>
      </w:r>
      <w:proofErr w:type="spellStart"/>
      <w:r w:rsidR="0064147C" w:rsidRPr="00F0146D">
        <w:rPr>
          <w:lang w:val="en-CA"/>
        </w:rPr>
        <w:t>Kie</w:t>
      </w:r>
      <w:proofErr w:type="spellEnd"/>
      <w:r w:rsidR="0064147C" w:rsidRPr="00F0146D">
        <w:rPr>
          <w:lang w:val="en-CA"/>
        </w:rPr>
        <w:t xml:space="preserve"> et al. </w:t>
      </w:r>
      <w:r w:rsidR="00F35AE8" w:rsidRPr="00F0146D">
        <w:rPr>
          <w:lang w:val="en-CA"/>
        </w:rPr>
        <w:fldChar w:fldCharType="begin"/>
      </w:r>
      <w:r w:rsidR="00F35AE8" w:rsidRPr="00F0146D">
        <w:rPr>
          <w:lang w:val="en-CA"/>
        </w:rPr>
        <w:instrText xml:space="preserve"> ADDIN ZOTERO_ITEM {"citationID":"1c51ag7is5","citationItems":[{"suppress-author":true,"uri":["http://zotero.org/groups/51268/items/9DQJMA56"]}]} </w:instrText>
      </w:r>
      <w:r w:rsidR="00F35AE8" w:rsidRPr="00F0146D">
        <w:rPr>
          <w:lang w:val="en-CA"/>
        </w:rPr>
        <w:fldChar w:fldCharType="separate"/>
      </w:r>
      <w:r w:rsidR="00F35AE8" w:rsidRPr="00F0146D">
        <w:rPr>
          <w:rFonts w:cs="Tahoma"/>
          <w:lang w:val="en-CA"/>
        </w:rPr>
        <w:t>(2010)</w:t>
      </w:r>
      <w:r w:rsidR="00F35AE8" w:rsidRPr="00F0146D">
        <w:rPr>
          <w:lang w:val="en-CA"/>
        </w:rPr>
        <w:fldChar w:fldCharType="end"/>
      </w:r>
      <w:r w:rsidR="00AA20F7" w:rsidRPr="00F0146D">
        <w:rPr>
          <w:lang w:val="en-CA"/>
        </w:rPr>
        <w:t>.</w:t>
      </w:r>
      <w:r w:rsidR="0064147C" w:rsidRPr="00F0146D">
        <w:rPr>
          <w:lang w:val="en-CA"/>
        </w:rPr>
        <w:t xml:space="preserve"> </w:t>
      </w:r>
      <w:r w:rsidR="00AA20F7" w:rsidRPr="00F0146D">
        <w:rPr>
          <w:lang w:val="en-CA"/>
        </w:rPr>
        <w:t>F</w:t>
      </w:r>
      <w:r w:rsidR="0064147C" w:rsidRPr="00F0146D">
        <w:rPr>
          <w:lang w:val="en-CA"/>
        </w:rPr>
        <w:t>or t</w:t>
      </w:r>
      <w:r w:rsidR="00696A40" w:rsidRPr="00F0146D">
        <w:rPr>
          <w:lang w:val="en-CA"/>
        </w:rPr>
        <w:t>he bandwidth estimation methods</w:t>
      </w:r>
      <w:r w:rsidR="00AA20F7" w:rsidRPr="00F0146D">
        <w:rPr>
          <w:lang w:val="en-CA"/>
        </w:rPr>
        <w:t>:</w:t>
      </w:r>
      <w:r w:rsidR="0064147C" w:rsidRPr="00F0146D">
        <w:rPr>
          <w:lang w:val="en-CA"/>
        </w:rPr>
        <w:t xml:space="preserve"> </w:t>
      </w:r>
      <w:proofErr w:type="spellStart"/>
      <w:r w:rsidR="0064147C" w:rsidRPr="00F0146D">
        <w:rPr>
          <w:lang w:val="en-CA"/>
        </w:rPr>
        <w:t>h</w:t>
      </w:r>
      <w:r w:rsidR="0064147C" w:rsidRPr="00F0146D">
        <w:rPr>
          <w:vertAlign w:val="subscript"/>
          <w:lang w:val="en-CA"/>
        </w:rPr>
        <w:t>ref</w:t>
      </w:r>
      <w:proofErr w:type="spellEnd"/>
      <w:r w:rsidR="00696A40" w:rsidRPr="00F0146D">
        <w:rPr>
          <w:lang w:val="en-CA"/>
        </w:rPr>
        <w:t xml:space="preserve">: Silverman </w:t>
      </w:r>
      <w:r w:rsidR="00BA34BE" w:rsidRPr="00F0146D">
        <w:rPr>
          <w:lang w:val="en-CA"/>
        </w:rPr>
        <w:fldChar w:fldCharType="begin"/>
      </w:r>
      <w:r w:rsidR="00BA34BE" w:rsidRPr="00F0146D">
        <w:rPr>
          <w:lang w:val="en-CA"/>
        </w:rPr>
        <w:instrText xml:space="preserve"> ADDIN ZOTERO_ITEM {"citationID":"julm3oidj","citationItems":[{"suppress-author":true,"uri":["http://zotero.org/groups/51268/items/SH5TKB8Z"]}]} </w:instrText>
      </w:r>
      <w:r w:rsidR="00BA34BE" w:rsidRPr="00F0146D">
        <w:rPr>
          <w:lang w:val="en-CA"/>
        </w:rPr>
        <w:fldChar w:fldCharType="separate"/>
      </w:r>
      <w:r w:rsidR="00BA34BE" w:rsidRPr="00F0146D">
        <w:rPr>
          <w:rFonts w:cs="Tahoma"/>
          <w:lang w:val="en-CA"/>
        </w:rPr>
        <w:t>(1986)</w:t>
      </w:r>
      <w:r w:rsidR="00BA34BE" w:rsidRPr="00F0146D">
        <w:rPr>
          <w:lang w:val="en-CA"/>
        </w:rPr>
        <w:fldChar w:fldCharType="end"/>
      </w:r>
      <w:r w:rsidR="0064147C" w:rsidRPr="00F0146D">
        <w:rPr>
          <w:lang w:val="en-CA"/>
        </w:rPr>
        <w:t>, LSCV</w:t>
      </w:r>
      <w:r w:rsidR="00696A40" w:rsidRPr="00F0146D">
        <w:rPr>
          <w:lang w:val="en-CA"/>
        </w:rPr>
        <w:t xml:space="preserve">: </w:t>
      </w:r>
      <w:proofErr w:type="spellStart"/>
      <w:r w:rsidR="00696A40" w:rsidRPr="00F0146D">
        <w:rPr>
          <w:lang w:val="en-CA"/>
        </w:rPr>
        <w:t>Worton</w:t>
      </w:r>
      <w:proofErr w:type="spellEnd"/>
      <w:r w:rsidR="00696A40" w:rsidRPr="00F0146D">
        <w:rPr>
          <w:lang w:val="en-CA"/>
        </w:rPr>
        <w:t xml:space="preserve"> </w:t>
      </w:r>
      <w:r w:rsidR="00F35AE8" w:rsidRPr="00F0146D">
        <w:rPr>
          <w:lang w:val="en-CA"/>
        </w:rPr>
        <w:fldChar w:fldCharType="begin"/>
      </w:r>
      <w:r w:rsidR="00F35AE8" w:rsidRPr="00F0146D">
        <w:rPr>
          <w:lang w:val="en-CA"/>
        </w:rPr>
        <w:instrText xml:space="preserve"> ADDIN ZOTERO_ITEM {"citationID":"6pt06uo88","citationItems":[{"suppress-author":true,"uri":["http://zotero.org/groups/51268/items/ZKVTXRXB"]}]} </w:instrText>
      </w:r>
      <w:r w:rsidR="00F35AE8" w:rsidRPr="00F0146D">
        <w:rPr>
          <w:lang w:val="en-CA"/>
        </w:rPr>
        <w:fldChar w:fldCharType="separate"/>
      </w:r>
      <w:r w:rsidR="00F35AE8" w:rsidRPr="00F0146D">
        <w:rPr>
          <w:rFonts w:cs="Tahoma"/>
          <w:lang w:val="en-CA"/>
        </w:rPr>
        <w:t>(1995)</w:t>
      </w:r>
      <w:r w:rsidR="00F35AE8" w:rsidRPr="00F0146D">
        <w:rPr>
          <w:lang w:val="en-CA"/>
        </w:rPr>
        <w:fldChar w:fldCharType="end"/>
      </w:r>
      <w:r w:rsidR="00696A40" w:rsidRPr="00F0146D">
        <w:rPr>
          <w:lang w:val="en-CA"/>
        </w:rPr>
        <w:t xml:space="preserve">, </w:t>
      </w:r>
      <w:proofErr w:type="spellStart"/>
      <w:r w:rsidR="00696A40" w:rsidRPr="00F0146D">
        <w:rPr>
          <w:lang w:val="en-CA"/>
        </w:rPr>
        <w:t>Sheather</w:t>
      </w:r>
      <w:proofErr w:type="spellEnd"/>
      <w:r w:rsidR="00696A40" w:rsidRPr="00F0146D">
        <w:rPr>
          <w:lang w:val="en-CA"/>
        </w:rPr>
        <w:t xml:space="preserve"> </w:t>
      </w:r>
      <w:r w:rsidR="00F35AE8" w:rsidRPr="00F0146D">
        <w:rPr>
          <w:lang w:val="en-CA"/>
        </w:rPr>
        <w:fldChar w:fldCharType="begin"/>
      </w:r>
      <w:r w:rsidR="00F35AE8" w:rsidRPr="00F0146D">
        <w:rPr>
          <w:lang w:val="en-CA"/>
        </w:rPr>
        <w:instrText xml:space="preserve"> ADDIN ZOTERO_ITEM {"citationID":"1d6q9enpbk","citationItems":[{"suppress-author":true,"uri":["http://zotero.org/groups/51268/items/4H6TTFBW"]}]} </w:instrText>
      </w:r>
      <w:r w:rsidR="00F35AE8" w:rsidRPr="00F0146D">
        <w:rPr>
          <w:lang w:val="en-CA"/>
        </w:rPr>
        <w:fldChar w:fldCharType="separate"/>
      </w:r>
      <w:r w:rsidR="00F35AE8" w:rsidRPr="00F0146D">
        <w:rPr>
          <w:rFonts w:cs="Tahoma"/>
          <w:lang w:val="en-CA"/>
        </w:rPr>
        <w:t>(2004)</w:t>
      </w:r>
      <w:r w:rsidR="00F35AE8" w:rsidRPr="00F0146D">
        <w:rPr>
          <w:lang w:val="en-CA"/>
        </w:rPr>
        <w:fldChar w:fldCharType="end"/>
      </w:r>
      <w:r w:rsidR="0064147C" w:rsidRPr="00F0146D">
        <w:rPr>
          <w:lang w:val="en-CA"/>
        </w:rPr>
        <w:t>, and ad-hoc</w:t>
      </w:r>
      <w:r w:rsidR="00F56785" w:rsidRPr="00F0146D">
        <w:rPr>
          <w:lang w:val="en-CA"/>
        </w:rPr>
        <w:t xml:space="preserve">: Berger and </w:t>
      </w:r>
      <w:proofErr w:type="spellStart"/>
      <w:r w:rsidR="00F56785" w:rsidRPr="00F0146D">
        <w:rPr>
          <w:lang w:val="en-CA"/>
        </w:rPr>
        <w:t>Gese</w:t>
      </w:r>
      <w:proofErr w:type="spellEnd"/>
      <w:r w:rsidR="00F56785" w:rsidRPr="00F0146D">
        <w:rPr>
          <w:lang w:val="en-CA"/>
        </w:rPr>
        <w:t xml:space="preserve"> </w:t>
      </w:r>
      <w:r w:rsidR="00F35AE8" w:rsidRPr="00F0146D">
        <w:rPr>
          <w:lang w:val="en-CA"/>
        </w:rPr>
        <w:fldChar w:fldCharType="begin"/>
      </w:r>
      <w:r w:rsidR="00F35AE8" w:rsidRPr="00F0146D">
        <w:rPr>
          <w:lang w:val="en-CA"/>
        </w:rPr>
        <w:instrText xml:space="preserve"> ADDIN ZOTERO_ITEM {"citationID":"23ov9be13i","citationItems":[{"suppress-author":true,"uri":["http://zotero.org/groups/51268/items/52GH6GU4"]}]} </w:instrText>
      </w:r>
      <w:r w:rsidR="00F35AE8" w:rsidRPr="00F0146D">
        <w:rPr>
          <w:lang w:val="en-CA"/>
        </w:rPr>
        <w:fldChar w:fldCharType="separate"/>
      </w:r>
      <w:r w:rsidR="00F35AE8" w:rsidRPr="00F0146D">
        <w:rPr>
          <w:rFonts w:cs="Tahoma"/>
          <w:lang w:val="en-CA"/>
        </w:rPr>
        <w:t>(2007)</w:t>
      </w:r>
      <w:r w:rsidR="00F35AE8" w:rsidRPr="00F0146D">
        <w:rPr>
          <w:lang w:val="en-CA"/>
        </w:rPr>
        <w:fldChar w:fldCharType="end"/>
      </w:r>
      <w:r w:rsidR="00F56785" w:rsidRPr="00F0146D">
        <w:rPr>
          <w:lang w:val="en-CA"/>
        </w:rPr>
        <w:t xml:space="preserve"> and Jacques et al.</w:t>
      </w:r>
      <w:r w:rsidR="00F35AE8" w:rsidRPr="00F0146D">
        <w:rPr>
          <w:lang w:val="en-CA"/>
        </w:rPr>
        <w:t xml:space="preserve"> </w:t>
      </w:r>
      <w:r w:rsidR="00F35AE8" w:rsidRPr="00F0146D">
        <w:rPr>
          <w:lang w:val="en-CA"/>
        </w:rPr>
        <w:fldChar w:fldCharType="begin"/>
      </w:r>
      <w:r w:rsidR="00F35AE8" w:rsidRPr="00F0146D">
        <w:rPr>
          <w:lang w:val="en-CA"/>
        </w:rPr>
        <w:instrText xml:space="preserve"> ADDIN ZOTERO_ITEM {"citationID":"2mq55n6a9r","citationItems":[{"suppress-author":true,"uri":["http://zotero.org/groups/51268/items/9UBTSGTB"]}]} </w:instrText>
      </w:r>
      <w:r w:rsidR="00F35AE8" w:rsidRPr="00F0146D">
        <w:rPr>
          <w:lang w:val="en-CA"/>
        </w:rPr>
        <w:fldChar w:fldCharType="separate"/>
      </w:r>
      <w:r w:rsidR="00F35AE8" w:rsidRPr="00F0146D">
        <w:rPr>
          <w:rFonts w:cs="Tahoma"/>
          <w:lang w:val="en-CA"/>
        </w:rPr>
        <w:t>(2009)</w:t>
      </w:r>
      <w:r w:rsidR="00F35AE8" w:rsidRPr="00F0146D">
        <w:rPr>
          <w:lang w:val="en-CA"/>
        </w:rPr>
        <w:fldChar w:fldCharType="end"/>
      </w:r>
      <w:r w:rsidR="00F56785" w:rsidRPr="00F0146D">
        <w:rPr>
          <w:lang w:val="en-CA"/>
        </w:rPr>
        <w:t xml:space="preserve">. </w:t>
      </w:r>
    </w:p>
    <w:p w14:paraId="41E111CB" w14:textId="77777777" w:rsidR="00032678" w:rsidRPr="006A02C2" w:rsidRDefault="00032678" w:rsidP="00032678">
      <w:pPr>
        <w:pStyle w:val="BodyTextListing"/>
        <w:rPr>
          <w:lang w:val="en-CA"/>
        </w:rPr>
      </w:pPr>
      <w:r w:rsidRPr="00F0146D">
        <w:rPr>
          <w:i/>
          <w:lang w:val="en-CA"/>
        </w:rPr>
        <w:t>Dataset Attribute Requirements</w:t>
      </w:r>
      <w:r w:rsidRPr="00F0146D">
        <w:rPr>
          <w:lang w:val="en-CA"/>
        </w:rPr>
        <w:t xml:space="preserve"> – </w:t>
      </w:r>
      <w:r w:rsidR="007B034A" w:rsidRPr="00F0146D">
        <w:rPr>
          <w:lang w:val="en-CA"/>
        </w:rPr>
        <w:t>An attribute that weights each location point</w:t>
      </w:r>
      <w:r w:rsidR="007B034A" w:rsidRPr="006A02C2">
        <w:rPr>
          <w:lang w:val="en-CA"/>
        </w:rPr>
        <w:t xml:space="preserve"> for the density calculation. The weight value </w:t>
      </w:r>
      <w:r w:rsidR="007B034A" w:rsidRPr="006A02C2">
        <w:rPr>
          <w:i/>
          <w:lang w:val="en-CA"/>
        </w:rPr>
        <w:t>w</w:t>
      </w:r>
      <w:r w:rsidR="007B034A" w:rsidRPr="006A02C2">
        <w:rPr>
          <w:lang w:val="en-CA"/>
        </w:rPr>
        <w:t xml:space="preserve"> should be between </w:t>
      </w:r>
      <w:r w:rsidR="007B034A" w:rsidRPr="006A02C2">
        <w:rPr>
          <w:i/>
          <w:lang w:val="en-CA"/>
        </w:rPr>
        <w:t>w</w:t>
      </w:r>
      <w:r w:rsidR="007B034A" w:rsidRPr="006A02C2">
        <w:rPr>
          <w:lang w:val="en-CA"/>
        </w:rPr>
        <w:t xml:space="preserve"> = 0 … </w:t>
      </w:r>
      <w:r w:rsidR="00F8393F" w:rsidRPr="006A02C2">
        <w:rPr>
          <w:rFonts w:cs="Tahoma"/>
          <w:lang w:val="en-CA"/>
        </w:rPr>
        <w:t>∞</w:t>
      </w:r>
      <w:r w:rsidR="00F8393F" w:rsidRPr="006A02C2">
        <w:rPr>
          <w:lang w:val="en-CA"/>
        </w:rPr>
        <w:t>,</w:t>
      </w:r>
      <w:r w:rsidR="007B034A" w:rsidRPr="006A02C2">
        <w:rPr>
          <w:lang w:val="en-CA"/>
        </w:rPr>
        <w:t xml:space="preserve"> however, the standard value for the calculation is </w:t>
      </w:r>
      <w:r w:rsidR="007B034A" w:rsidRPr="006A02C2">
        <w:rPr>
          <w:i/>
          <w:lang w:val="en-CA"/>
        </w:rPr>
        <w:t>w</w:t>
      </w:r>
      <w:r w:rsidR="007B034A" w:rsidRPr="006A02C2">
        <w:rPr>
          <w:lang w:val="en-CA"/>
        </w:rPr>
        <w:t xml:space="preserve"> = 1. Weighting an observation point can be used to give some points more priority (e.g., the den of a bear), or to exclude points that could be outliers. </w:t>
      </w:r>
      <w:r w:rsidR="00093C65" w:rsidRPr="006A02C2">
        <w:rPr>
          <w:lang w:val="en-CA"/>
        </w:rPr>
        <w:t>To generate such a weight attribute see the section on “Display Movement Tracks”</w:t>
      </w:r>
      <w:r w:rsidR="00B316DE" w:rsidRPr="006A02C2">
        <w:rPr>
          <w:lang w:val="en-CA"/>
        </w:rPr>
        <w:t xml:space="preserve"> or use [Tools&gt;Edit Attributes&gt;Auto Assign Attribute…] directly.</w:t>
      </w:r>
      <w:r w:rsidR="00093C65" w:rsidRPr="006A02C2">
        <w:rPr>
          <w:lang w:val="en-CA"/>
        </w:rPr>
        <w:t xml:space="preserve"> </w:t>
      </w:r>
      <w:r w:rsidR="00B316DE" w:rsidRPr="006A02C2">
        <w:rPr>
          <w:lang w:val="en-CA"/>
        </w:rPr>
        <w:t>B</w:t>
      </w:r>
      <w:r w:rsidR="00093C65" w:rsidRPr="006A02C2">
        <w:rPr>
          <w:lang w:val="en-CA"/>
        </w:rPr>
        <w:t xml:space="preserve">ut you should set the value that </w:t>
      </w:r>
      <w:r w:rsidR="00B316DE" w:rsidRPr="006A02C2">
        <w:rPr>
          <w:lang w:val="en-CA"/>
        </w:rPr>
        <w:t>will be</w:t>
      </w:r>
      <w:r w:rsidR="00093C65" w:rsidRPr="006A02C2">
        <w:rPr>
          <w:lang w:val="en-CA"/>
        </w:rPr>
        <w:t xml:space="preserve"> assigned to 1.</w:t>
      </w:r>
    </w:p>
    <w:p w14:paraId="72746060" w14:textId="77777777" w:rsidR="00032678" w:rsidRPr="006A02C2" w:rsidRDefault="00032678" w:rsidP="00032678">
      <w:pPr>
        <w:pStyle w:val="BodyTextListing"/>
        <w:rPr>
          <w:i/>
          <w:lang w:val="en-CA"/>
        </w:rPr>
      </w:pPr>
      <w:r w:rsidRPr="006A02C2">
        <w:rPr>
          <w:i/>
          <w:lang w:val="en-CA"/>
        </w:rPr>
        <w:t xml:space="preserve">Input </w:t>
      </w:r>
      <w:r w:rsidRPr="006A02C2">
        <w:rPr>
          <w:lang w:val="en-CA"/>
        </w:rPr>
        <w:t xml:space="preserve">- </w:t>
      </w:r>
      <w:r w:rsidR="00093C65" w:rsidRPr="006A02C2">
        <w:rPr>
          <w:lang w:val="en-CA"/>
        </w:rPr>
        <w:t>A point layer, with a</w:t>
      </w:r>
      <w:r w:rsidR="007B034A" w:rsidRPr="006A02C2">
        <w:rPr>
          <w:lang w:val="en-CA"/>
        </w:rPr>
        <w:t xml:space="preserve"> </w:t>
      </w:r>
      <w:r w:rsidR="00093C65" w:rsidRPr="006A02C2">
        <w:rPr>
          <w:lang w:val="en-CA"/>
        </w:rPr>
        <w:t>weight</w:t>
      </w:r>
      <w:r w:rsidR="007B034A" w:rsidRPr="006A02C2">
        <w:rPr>
          <w:lang w:val="en-CA"/>
        </w:rPr>
        <w:t xml:space="preserve"> </w:t>
      </w:r>
      <w:r w:rsidR="00093C65" w:rsidRPr="006A02C2">
        <w:rPr>
          <w:lang w:val="en-CA"/>
        </w:rPr>
        <w:t>value/attribute</w:t>
      </w:r>
      <w:r w:rsidR="007B034A" w:rsidRPr="006A02C2">
        <w:rPr>
          <w:lang w:val="en-CA"/>
        </w:rPr>
        <w:t xml:space="preserve"> for each observation point.</w:t>
      </w:r>
    </w:p>
    <w:p w14:paraId="75A23596" w14:textId="36857DB5" w:rsidR="00032678" w:rsidRPr="006A02C2" w:rsidRDefault="00032678" w:rsidP="00032678">
      <w:pPr>
        <w:pStyle w:val="BodyTextListing"/>
        <w:rPr>
          <w:lang w:val="en-CA"/>
        </w:rPr>
      </w:pPr>
      <w:r w:rsidRPr="006A02C2">
        <w:rPr>
          <w:i/>
          <w:lang w:val="en-CA"/>
        </w:rPr>
        <w:t>Running the Function</w:t>
      </w:r>
      <w:r w:rsidRPr="006A02C2">
        <w:rPr>
          <w:lang w:val="en-CA"/>
        </w:rPr>
        <w:t xml:space="preserve"> – </w:t>
      </w:r>
      <w:r w:rsidR="00331F7F" w:rsidRPr="006A02C2">
        <w:rPr>
          <w:lang w:val="en-CA"/>
        </w:rPr>
        <w:t>Use [</w:t>
      </w:r>
      <w:r w:rsidR="00331F7F" w:rsidRPr="006A02C2">
        <w:rPr>
          <w:b/>
          <w:lang w:val="en-CA"/>
        </w:rPr>
        <w:t xml:space="preserve">MOVEAN&gt;HRE&gt;Point </w:t>
      </w:r>
      <w:r w:rsidR="00331F7F" w:rsidRPr="00F0146D">
        <w:rPr>
          <w:b/>
          <w:lang w:val="en-CA"/>
        </w:rPr>
        <w:t>KDE&gt;Point Kernel Density</w:t>
      </w:r>
      <w:r w:rsidR="00331F7F" w:rsidRPr="00F0146D">
        <w:rPr>
          <w:lang w:val="en-CA"/>
        </w:rPr>
        <w:t>]</w:t>
      </w:r>
      <w:r w:rsidR="00CC287E" w:rsidRPr="00F0146D">
        <w:rPr>
          <w:lang w:val="en-CA"/>
        </w:rPr>
        <w:t xml:space="preserve"> (</w:t>
      </w:r>
      <w:r w:rsidR="00CC287E" w:rsidRPr="00F150C6">
        <w:rPr>
          <w:highlight w:val="cyan"/>
          <w:lang w:val="en-CA"/>
        </w:rPr>
        <w:t>figure</w:t>
      </w:r>
      <w:r w:rsidR="00AA20F7" w:rsidRPr="00F150C6">
        <w:rPr>
          <w:highlight w:val="cyan"/>
          <w:lang w:val="en-CA"/>
        </w:rPr>
        <w:t>s</w:t>
      </w:r>
      <w:r w:rsidR="00CC287E" w:rsidRPr="00F150C6">
        <w:rPr>
          <w:highlight w:val="cyan"/>
          <w:lang w:val="en-CA"/>
        </w:rPr>
        <w:t xml:space="preserve"> </w:t>
      </w:r>
      <w:r w:rsidR="00D607B9">
        <w:rPr>
          <w:highlight w:val="cyan"/>
          <w:lang w:val="en-CA"/>
        </w:rPr>
        <w:t>11</w:t>
      </w:r>
      <w:r w:rsidR="00AA20F7" w:rsidRPr="00F150C6">
        <w:rPr>
          <w:highlight w:val="cyan"/>
          <w:lang w:val="en-CA"/>
        </w:rPr>
        <w:t xml:space="preserve"> and </w:t>
      </w:r>
      <w:r w:rsidR="00D607B9">
        <w:rPr>
          <w:lang w:val="en-CA"/>
        </w:rPr>
        <w:t>12</w:t>
      </w:r>
      <w:r w:rsidR="00CC287E" w:rsidRPr="00F0146D">
        <w:rPr>
          <w:lang w:val="en-CA"/>
        </w:rPr>
        <w:t>)</w:t>
      </w:r>
      <w:r w:rsidR="00F37A7F" w:rsidRPr="00F0146D">
        <w:rPr>
          <w:lang w:val="en-CA"/>
        </w:rPr>
        <w:t xml:space="preserve"> to create the density raster, and then [</w:t>
      </w:r>
      <w:r w:rsidR="00F37A7F" w:rsidRPr="00F0146D">
        <w:rPr>
          <w:b/>
          <w:lang w:val="en-CA"/>
        </w:rPr>
        <w:t>MOVEAN&gt;HR</w:t>
      </w:r>
      <w:r w:rsidR="00520655">
        <w:rPr>
          <w:b/>
          <w:lang w:val="en-CA"/>
        </w:rPr>
        <w:t xml:space="preserve"> Analysis</w:t>
      </w:r>
      <w:r w:rsidR="00F37A7F" w:rsidRPr="00F0146D">
        <w:rPr>
          <w:b/>
          <w:lang w:val="en-CA"/>
        </w:rPr>
        <w:t>&gt;Create Probability Contours from Raster</w:t>
      </w:r>
      <w:r w:rsidR="00F37A7F" w:rsidRPr="00F0146D">
        <w:rPr>
          <w:lang w:val="en-CA"/>
        </w:rPr>
        <w:t xml:space="preserve">] </w:t>
      </w:r>
      <w:r w:rsidR="00D17786" w:rsidRPr="00F0146D">
        <w:rPr>
          <w:lang w:val="en-CA"/>
        </w:rPr>
        <w:t>(</w:t>
      </w:r>
      <w:r w:rsidR="00D17786" w:rsidRPr="00F150C6">
        <w:rPr>
          <w:highlight w:val="cyan"/>
          <w:lang w:val="en-CA"/>
        </w:rPr>
        <w:t>figure 1</w:t>
      </w:r>
      <w:r w:rsidR="00D607B9">
        <w:rPr>
          <w:lang w:val="en-CA"/>
        </w:rPr>
        <w:t>3</w:t>
      </w:r>
      <w:r w:rsidR="00D17786" w:rsidRPr="00F0146D">
        <w:rPr>
          <w:lang w:val="en-CA"/>
        </w:rPr>
        <w:t xml:space="preserve">) </w:t>
      </w:r>
      <w:r w:rsidR="00F37A7F" w:rsidRPr="00F0146D">
        <w:rPr>
          <w:lang w:val="en-CA"/>
        </w:rPr>
        <w:t>to create contours/home r</w:t>
      </w:r>
      <w:r w:rsidR="00F37A7F" w:rsidRPr="006A02C2">
        <w:rPr>
          <w:lang w:val="en-CA"/>
        </w:rPr>
        <w:t>ange polygons</w:t>
      </w:r>
      <w:r w:rsidR="008E67D6" w:rsidRPr="006A02C2">
        <w:rPr>
          <w:lang w:val="en-CA"/>
        </w:rPr>
        <w:t xml:space="preserve"> from that raster</w:t>
      </w:r>
      <w:r w:rsidR="00F37A7F" w:rsidRPr="006A02C2">
        <w:rPr>
          <w:lang w:val="en-CA"/>
        </w:rPr>
        <w:t>.</w:t>
      </w:r>
      <w:r w:rsidR="00331F7F" w:rsidRPr="006A02C2">
        <w:rPr>
          <w:lang w:val="en-CA"/>
        </w:rPr>
        <w:t xml:space="preserve"> </w:t>
      </w:r>
    </w:p>
    <w:p w14:paraId="6AEEBF4A" w14:textId="55DA95CE" w:rsidR="00C11233" w:rsidRPr="006A02C2" w:rsidRDefault="00D3012F" w:rsidP="00B830A1">
      <w:pPr>
        <w:pStyle w:val="BodyTextListing"/>
        <w:rPr>
          <w:lang w:val="en-CA"/>
        </w:rPr>
      </w:pPr>
      <w:r>
        <w:rPr>
          <w:i/>
          <w:noProof/>
          <w:lang w:val="en-US" w:eastAsia="en-US"/>
        </w:rPr>
        <mc:AlternateContent>
          <mc:Choice Requires="wps">
            <w:drawing>
              <wp:anchor distT="0" distB="71755" distL="114935" distR="114935" simplePos="0" relativeHeight="251692032" behindDoc="0" locked="0" layoutInCell="1" allowOverlap="1" wp14:anchorId="1FC6A236" wp14:editId="0293568D">
                <wp:simplePos x="0" y="0"/>
                <wp:positionH relativeFrom="column">
                  <wp:posOffset>-4445</wp:posOffset>
                </wp:positionH>
                <wp:positionV relativeFrom="paragraph">
                  <wp:posOffset>884555</wp:posOffset>
                </wp:positionV>
                <wp:extent cx="5723890" cy="2602865"/>
                <wp:effectExtent l="0" t="0" r="0" b="0"/>
                <wp:wrapTopAndBottom/>
                <wp:docPr id="5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2602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807A45" w14:textId="77777777" w:rsidR="00720C7D" w:rsidRPr="00880230" w:rsidRDefault="00720C7D" w:rsidP="00D607B9">
                            <w:pPr>
                              <w:pStyle w:val="FootnoteText"/>
                              <w:jc w:val="center"/>
                              <w:rPr>
                                <w:rFonts w:ascii="Arial Narrow" w:hAnsi="Arial Narrow"/>
                                <w:sz w:val="6"/>
                                <w:szCs w:val="6"/>
                              </w:rPr>
                            </w:pPr>
                          </w:p>
                          <w:p w14:paraId="44DF987C" w14:textId="2CCC4BB1" w:rsidR="00720C7D" w:rsidRPr="00447F12" w:rsidRDefault="00720C7D" w:rsidP="00D607B9">
                            <w:pPr>
                              <w:pStyle w:val="FootnoteText"/>
                              <w:jc w:val="center"/>
                              <w:rPr>
                                <w:rFonts w:ascii="Arial Narrow" w:hAnsi="Arial Narrow"/>
                              </w:rPr>
                            </w:pPr>
                            <w:r>
                              <w:rPr>
                                <w:rFonts w:ascii="Arial Narrow" w:hAnsi="Arial Narrow"/>
                                <w:noProof/>
                                <w:lang w:eastAsia="en-US"/>
                              </w:rPr>
                              <w:drawing>
                                <wp:inline distT="0" distB="0" distL="0" distR="0" wp14:anchorId="34808631" wp14:editId="74A59136">
                                  <wp:extent cx="5723890" cy="220281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_dialog.jpg"/>
                                          <pic:cNvPicPr/>
                                        </pic:nvPicPr>
                                        <pic:blipFill>
                                          <a:blip r:embed="rId50">
                                            <a:extLst>
                                              <a:ext uri="{28A0092B-C50C-407E-A947-70E740481C1C}">
                                                <a14:useLocalDpi xmlns:a14="http://schemas.microsoft.com/office/drawing/2010/main" val="0"/>
                                              </a:ext>
                                            </a:extLst>
                                          </a:blip>
                                          <a:stretch>
                                            <a:fillRect/>
                                          </a:stretch>
                                        </pic:blipFill>
                                        <pic:spPr>
                                          <a:xfrm>
                                            <a:off x="0" y="0"/>
                                            <a:ext cx="5723890" cy="2202815"/>
                                          </a:xfrm>
                                          <a:prstGeom prst="rect">
                                            <a:avLst/>
                                          </a:prstGeom>
                                        </pic:spPr>
                                      </pic:pic>
                                    </a:graphicData>
                                  </a:graphic>
                                </wp:inline>
                              </w:drawing>
                            </w:r>
                          </w:p>
                          <w:p w14:paraId="50E9AAC8" w14:textId="77777777" w:rsidR="00720C7D" w:rsidRPr="00447F12" w:rsidRDefault="00720C7D" w:rsidP="00D607B9">
                            <w:pPr>
                              <w:pStyle w:val="FigureCaption"/>
                            </w:pPr>
                            <w:r w:rsidRPr="00D607B9">
                              <w:rPr>
                                <w:b/>
                              </w:rPr>
                              <w:t>Figure 11</w:t>
                            </w:r>
                            <w:r w:rsidRPr="00D607B9">
                              <w:t xml:space="preserve">. </w:t>
                            </w:r>
                            <w:proofErr w:type="gramStart"/>
                            <w:r w:rsidRPr="00D607B9">
                              <w:t>The</w:t>
                            </w:r>
                            <w:r>
                              <w:t xml:space="preserve"> function dialog for [MOVEAN&gt;HRE&gt;Point KDE&gt;Point Kernel Density].</w:t>
                            </w:r>
                            <w:proofErr w:type="gramEnd"/>
                            <w:r>
                              <w:t xml:space="preserve">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40" type="#_x0000_t202" style="position:absolute;left:0;text-align:left;margin-left:-.3pt;margin-top:69.65pt;width:450.7pt;height:204.95pt;z-index:25169203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" stroked="f">
                <v:textbox inset="0,0,0,0">
                  <w:txbxContent>
                    <w:p w14:paraId="7D807A45" w14:textId="77777777" w:rsidR="00720C7D" w:rsidRPr="00880230" w:rsidRDefault="00720C7D" w:rsidP="00D607B9">
                      <w:pPr>
                        <w:pStyle w:val="FootnoteText"/>
                        <w:jc w:val="center"/>
                        <w:rPr>
                          <w:rFonts w:ascii="Arial Narrow" w:hAnsi="Arial Narrow"/>
                          <w:sz w:val="6"/>
                          <w:szCs w:val="6"/>
                        </w:rPr>
                      </w:pPr>
                    </w:p>
                    <w:p w14:paraId="44DF987C" w14:textId="2CCC4BB1" w:rsidR="00720C7D" w:rsidRPr="00447F12" w:rsidRDefault="00720C7D" w:rsidP="00D607B9">
                      <w:pPr>
                        <w:pStyle w:val="FootnoteText"/>
                        <w:jc w:val="center"/>
                        <w:rPr>
                          <w:rFonts w:ascii="Arial Narrow" w:hAnsi="Arial Narrow"/>
                        </w:rPr>
                      </w:pPr>
                      <w:r>
                        <w:rPr>
                          <w:rFonts w:ascii="Arial Narrow" w:hAnsi="Arial Narrow"/>
                          <w:noProof/>
                          <w:lang w:eastAsia="en-US"/>
                        </w:rPr>
                        <w:drawing>
                          <wp:inline distT="0" distB="0" distL="0" distR="0" wp14:anchorId="34808631" wp14:editId="74A59136">
                            <wp:extent cx="5723890" cy="220281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_dialog.jpg"/>
                                    <pic:cNvPicPr/>
                                  </pic:nvPicPr>
                                  <pic:blipFill>
                                    <a:blip r:embed="rId51">
                                      <a:extLst>
                                        <a:ext uri="{28A0092B-C50C-407E-A947-70E740481C1C}">
                                          <a14:useLocalDpi xmlns:a14="http://schemas.microsoft.com/office/drawing/2010/main" val="0"/>
                                        </a:ext>
                                      </a:extLst>
                                    </a:blip>
                                    <a:stretch>
                                      <a:fillRect/>
                                    </a:stretch>
                                  </pic:blipFill>
                                  <pic:spPr>
                                    <a:xfrm>
                                      <a:off x="0" y="0"/>
                                      <a:ext cx="5723890" cy="2202815"/>
                                    </a:xfrm>
                                    <a:prstGeom prst="rect">
                                      <a:avLst/>
                                    </a:prstGeom>
                                  </pic:spPr>
                                </pic:pic>
                              </a:graphicData>
                            </a:graphic>
                          </wp:inline>
                        </w:drawing>
                      </w:r>
                    </w:p>
                    <w:p w14:paraId="50E9AAC8" w14:textId="77777777" w:rsidR="00720C7D" w:rsidRPr="00447F12" w:rsidRDefault="00720C7D" w:rsidP="00D607B9">
                      <w:pPr>
                        <w:pStyle w:val="FigureCaption"/>
                      </w:pPr>
                      <w:r w:rsidRPr="00D607B9">
                        <w:rPr>
                          <w:b/>
                        </w:rPr>
                        <w:t>Figure 11</w:t>
                      </w:r>
                      <w:r w:rsidRPr="00D607B9">
                        <w:t xml:space="preserve">. </w:t>
                      </w:r>
                      <w:proofErr w:type="gramStart"/>
                      <w:r w:rsidRPr="00D607B9">
                        <w:t>The</w:t>
                      </w:r>
                      <w:r>
                        <w:t xml:space="preserve"> function dialog for [MOVEAN&gt;HRE&gt;Point KDE&gt;Point Kernel Density].</w:t>
                      </w:r>
                      <w:proofErr w:type="gramEnd"/>
                      <w:r>
                        <w:t xml:space="preserve"> </w:t>
                      </w:r>
                      <w:r w:rsidRPr="00447F12">
                        <w:t xml:space="preserve">   </w:t>
                      </w:r>
                    </w:p>
                  </w:txbxContent>
                </v:textbox>
                <w10:wrap type="topAndBottom"/>
              </v:shape>
            </w:pict>
          </mc:Fallback>
        </mc:AlternateContent>
      </w:r>
      <w:r w:rsidR="00331F7F" w:rsidRPr="006A02C2">
        <w:rPr>
          <w:lang w:val="en-CA"/>
        </w:rPr>
        <w:tab/>
      </w:r>
      <w:r w:rsidR="00C11233" w:rsidRPr="006A02C2">
        <w:rPr>
          <w:lang w:val="en-CA"/>
        </w:rPr>
        <w:t xml:space="preserve">It is important to note, that the KDE method </w:t>
      </w:r>
      <w:r w:rsidR="008E67D6" w:rsidRPr="006A02C2">
        <w:rPr>
          <w:lang w:val="en-CA"/>
        </w:rPr>
        <w:t>should be used</w:t>
      </w:r>
      <w:r w:rsidR="00C11233" w:rsidRPr="006A02C2">
        <w:rPr>
          <w:lang w:val="en-CA"/>
        </w:rPr>
        <w:t xml:space="preserve"> </w:t>
      </w:r>
      <w:r w:rsidR="008E67D6" w:rsidRPr="006A02C2">
        <w:rPr>
          <w:lang w:val="en-CA"/>
        </w:rPr>
        <w:t xml:space="preserve">in </w:t>
      </w:r>
      <w:r w:rsidR="00C11233" w:rsidRPr="006A02C2">
        <w:rPr>
          <w:lang w:val="en-CA"/>
        </w:rPr>
        <w:t>a</w:t>
      </w:r>
      <w:r w:rsidR="00FE641C" w:rsidRPr="006A02C2">
        <w:rPr>
          <w:lang w:val="en-CA"/>
        </w:rPr>
        <w:t>n iterative</w:t>
      </w:r>
      <w:r w:rsidR="008E67D6" w:rsidRPr="006A02C2">
        <w:rPr>
          <w:lang w:val="en-CA"/>
        </w:rPr>
        <w:t>/explorative</w:t>
      </w:r>
      <w:r w:rsidR="00FE641C" w:rsidRPr="006A02C2">
        <w:rPr>
          <w:lang w:val="en-CA"/>
        </w:rPr>
        <w:t xml:space="preserve"> </w:t>
      </w:r>
      <w:r w:rsidR="008E67D6" w:rsidRPr="006A02C2">
        <w:rPr>
          <w:lang w:val="en-CA"/>
        </w:rPr>
        <w:t>fashion</w:t>
      </w:r>
      <w:r w:rsidR="00C11233" w:rsidRPr="006A02C2">
        <w:rPr>
          <w:lang w:val="en-CA"/>
        </w:rPr>
        <w:t xml:space="preserve"> to obtain a feeling </w:t>
      </w:r>
      <w:r w:rsidR="008E67D6" w:rsidRPr="006A02C2">
        <w:rPr>
          <w:lang w:val="en-CA"/>
        </w:rPr>
        <w:t>about</w:t>
      </w:r>
      <w:r w:rsidR="00C11233" w:rsidRPr="006A02C2">
        <w:rPr>
          <w:lang w:val="en-CA"/>
        </w:rPr>
        <w:t xml:space="preserve"> the selection of the bandwidth </w:t>
      </w:r>
      <w:r w:rsidR="008E67D6" w:rsidRPr="006A02C2">
        <w:rPr>
          <w:lang w:val="en-CA"/>
        </w:rPr>
        <w:t>and its</w:t>
      </w:r>
      <w:r w:rsidR="00C11233" w:rsidRPr="006A02C2">
        <w:rPr>
          <w:lang w:val="en-CA"/>
        </w:rPr>
        <w:t xml:space="preserve"> </w:t>
      </w:r>
      <w:r w:rsidR="00FE641C" w:rsidRPr="006A02C2">
        <w:rPr>
          <w:lang w:val="en-CA"/>
        </w:rPr>
        <w:t xml:space="preserve">influence </w:t>
      </w:r>
      <w:r w:rsidR="008E67D6" w:rsidRPr="006A02C2">
        <w:rPr>
          <w:lang w:val="en-CA"/>
        </w:rPr>
        <w:t xml:space="preserve">on </w:t>
      </w:r>
      <w:r w:rsidR="00FE641C" w:rsidRPr="006A02C2">
        <w:rPr>
          <w:lang w:val="en-CA"/>
        </w:rPr>
        <w:t xml:space="preserve">the </w:t>
      </w:r>
      <w:r w:rsidR="008E67D6" w:rsidRPr="006A02C2">
        <w:rPr>
          <w:lang w:val="en-CA"/>
        </w:rPr>
        <w:t>created density raster</w:t>
      </w:r>
      <w:r w:rsidR="00FE641C" w:rsidRPr="006A02C2">
        <w:rPr>
          <w:lang w:val="en-CA"/>
        </w:rPr>
        <w:t>.</w:t>
      </w:r>
      <w:r w:rsidR="00C11233" w:rsidRPr="006A02C2">
        <w:rPr>
          <w:lang w:val="en-CA"/>
        </w:rPr>
        <w:t xml:space="preserve"> </w:t>
      </w:r>
      <w:r w:rsidR="00FE641C" w:rsidRPr="006A02C2">
        <w:rPr>
          <w:lang w:val="en-CA"/>
        </w:rPr>
        <w:t>Only this way a</w:t>
      </w:r>
      <w:r w:rsidR="00C11233" w:rsidRPr="006A02C2">
        <w:rPr>
          <w:lang w:val="en-CA"/>
        </w:rPr>
        <w:t>n “appropriate” bandwidth</w:t>
      </w:r>
      <w:r w:rsidR="00FE641C" w:rsidRPr="006A02C2">
        <w:rPr>
          <w:lang w:val="en-CA"/>
        </w:rPr>
        <w:t>, and subsequently home range, for each dataset may be found</w:t>
      </w:r>
      <w:r w:rsidR="00C11233" w:rsidRPr="006A02C2">
        <w:rPr>
          <w:lang w:val="en-CA"/>
        </w:rPr>
        <w:t>.</w:t>
      </w:r>
      <w:r w:rsidR="00D607B9" w:rsidRPr="00D607B9">
        <w:rPr>
          <w:i/>
          <w:noProof/>
          <w:lang w:val="en-US" w:eastAsia="en-US"/>
        </w:rPr>
        <w:t xml:space="preserve"> </w:t>
      </w:r>
    </w:p>
    <w:p w14:paraId="3CDD1054" w14:textId="77777777" w:rsidR="00F37A7F" w:rsidRPr="006A02C2" w:rsidRDefault="008E67D6" w:rsidP="00C11233">
      <w:pPr>
        <w:pStyle w:val="BodyTextListing"/>
        <w:ind w:firstLine="0"/>
        <w:rPr>
          <w:lang w:val="en-CA"/>
        </w:rPr>
      </w:pPr>
      <w:r w:rsidRPr="006A02C2">
        <w:rPr>
          <w:lang w:val="en-CA"/>
        </w:rPr>
        <w:lastRenderedPageBreak/>
        <w:t xml:space="preserve">A - </w:t>
      </w:r>
      <w:r w:rsidR="00F37A7F" w:rsidRPr="006A02C2">
        <w:rPr>
          <w:lang w:val="en-CA"/>
        </w:rPr>
        <w:t xml:space="preserve">Using the function </w:t>
      </w:r>
      <w:r w:rsidR="00F37A7F" w:rsidRPr="006A02C2">
        <w:rPr>
          <w:b/>
          <w:lang w:val="en-CA"/>
        </w:rPr>
        <w:t>Point Kernel Density</w:t>
      </w:r>
      <w:r w:rsidR="00F37A7F" w:rsidRPr="006A02C2">
        <w:rPr>
          <w:lang w:val="en-CA"/>
        </w:rPr>
        <w:t>:</w:t>
      </w:r>
    </w:p>
    <w:p w14:paraId="07C84993" w14:textId="77777777" w:rsidR="00B830A1" w:rsidRPr="006A02C2" w:rsidRDefault="00B830A1" w:rsidP="00C11233">
      <w:pPr>
        <w:pStyle w:val="BodyTextListing"/>
        <w:ind w:firstLine="0"/>
        <w:rPr>
          <w:lang w:val="en-CA"/>
        </w:rPr>
      </w:pPr>
      <w:r w:rsidRPr="006A02C2">
        <w:rPr>
          <w:lang w:val="en-CA"/>
        </w:rPr>
        <w:t xml:space="preserve">After setting the input layer and assigning the </w:t>
      </w:r>
      <w:r w:rsidR="00F8393F" w:rsidRPr="006A02C2">
        <w:rPr>
          <w:lang w:val="en-CA"/>
        </w:rPr>
        <w:t>attribute</w:t>
      </w:r>
      <w:r w:rsidRPr="006A02C2">
        <w:rPr>
          <w:lang w:val="en-CA"/>
        </w:rPr>
        <w:t xml:space="preserve"> with the weight values you need to decide how you want to set the </w:t>
      </w:r>
      <w:r w:rsidRPr="006A02C2">
        <w:rPr>
          <w:b/>
          <w:lang w:val="en-CA"/>
        </w:rPr>
        <w:t>kernel bandwidth</w:t>
      </w:r>
      <w:r w:rsidRPr="006A02C2">
        <w:rPr>
          <w:lang w:val="en-CA"/>
        </w:rPr>
        <w:t xml:space="preserve"> h. The dialog gives you 3 options:</w:t>
      </w:r>
    </w:p>
    <w:p w14:paraId="29BB44D3" w14:textId="25E52410" w:rsidR="00B830A1" w:rsidRPr="006A02C2" w:rsidRDefault="00B830A1" w:rsidP="00F93D30">
      <w:pPr>
        <w:pStyle w:val="BodyTextListing"/>
        <w:numPr>
          <w:ilvl w:val="0"/>
          <w:numId w:val="9"/>
        </w:numPr>
        <w:rPr>
          <w:lang w:val="en-CA"/>
        </w:rPr>
      </w:pPr>
      <w:r w:rsidRPr="006A02C2">
        <w:rPr>
          <w:lang w:val="en-CA"/>
        </w:rPr>
        <w:t xml:space="preserve">To use Least </w:t>
      </w:r>
      <w:r w:rsidR="0062591A">
        <w:rPr>
          <w:lang w:val="en-CA"/>
        </w:rPr>
        <w:t>Squares Cross Validation (LSCV)</w:t>
      </w:r>
      <w:r w:rsidRPr="006A02C2">
        <w:rPr>
          <w:lang w:val="en-CA"/>
        </w:rPr>
        <w:t>, check the corresponding box</w:t>
      </w:r>
      <w:r w:rsidR="0062591A">
        <w:rPr>
          <w:lang w:val="en-CA"/>
        </w:rPr>
        <w:t xml:space="preserve">. </w:t>
      </w:r>
      <w:r w:rsidR="0062591A" w:rsidRPr="0062591A">
        <w:rPr>
          <w:lang w:val="en-CA"/>
        </w:rPr>
        <w:t xml:space="preserve">Note, we do </w:t>
      </w:r>
      <w:r w:rsidR="0062591A" w:rsidRPr="0062591A">
        <w:rPr>
          <w:b/>
          <w:lang w:val="en-CA"/>
        </w:rPr>
        <w:t>not recommend</w:t>
      </w:r>
      <w:r w:rsidR="0062591A" w:rsidRPr="0062591A">
        <w:rPr>
          <w:lang w:val="en-CA"/>
        </w:rPr>
        <w:t xml:space="preserve"> to </w:t>
      </w:r>
      <w:r w:rsidR="0062591A" w:rsidRPr="0062591A">
        <w:rPr>
          <w:b/>
          <w:lang w:val="en-CA"/>
        </w:rPr>
        <w:t>use</w:t>
      </w:r>
      <w:r w:rsidR="0062591A" w:rsidRPr="0062591A">
        <w:rPr>
          <w:lang w:val="en-CA"/>
        </w:rPr>
        <w:t xml:space="preserve"> this method for datasets with more than 150 points</w:t>
      </w:r>
      <w:r w:rsidR="0062591A">
        <w:rPr>
          <w:lang w:val="en-CA"/>
        </w:rPr>
        <w:t xml:space="preserve">. Please see what we wrote on LSCV use in </w:t>
      </w:r>
      <w:proofErr w:type="spellStart"/>
      <w:r w:rsidR="0062591A">
        <w:rPr>
          <w:lang w:val="en-CA"/>
        </w:rPr>
        <w:t>Steiniger</w:t>
      </w:r>
      <w:proofErr w:type="spellEnd"/>
      <w:r w:rsidR="0062591A">
        <w:rPr>
          <w:lang w:val="en-CA"/>
        </w:rPr>
        <w:t xml:space="preserve"> and Hunter (2012)</w:t>
      </w:r>
      <w:r w:rsidR="0062591A" w:rsidRPr="0062591A">
        <w:rPr>
          <w:lang w:val="en-CA"/>
        </w:rPr>
        <w:t>.</w:t>
      </w:r>
    </w:p>
    <w:p w14:paraId="104C23E1" w14:textId="1F7474BD" w:rsidR="00B830A1" w:rsidRPr="006A02C2" w:rsidRDefault="00B830A1" w:rsidP="00F93D30">
      <w:pPr>
        <w:pStyle w:val="BodyTextListing"/>
        <w:numPr>
          <w:ilvl w:val="0"/>
          <w:numId w:val="9"/>
        </w:numPr>
        <w:rPr>
          <w:lang w:val="en-CA"/>
        </w:rPr>
      </w:pPr>
      <w:r w:rsidRPr="006A02C2">
        <w:rPr>
          <w:lang w:val="en-CA"/>
        </w:rPr>
        <w:t>To use the ad-hoc method, check the corresponding box</w:t>
      </w:r>
      <w:r w:rsidR="0062591A">
        <w:rPr>
          <w:lang w:val="en-CA"/>
        </w:rPr>
        <w:t>.</w:t>
      </w:r>
    </w:p>
    <w:p w14:paraId="54091E51" w14:textId="77777777" w:rsidR="00B830A1" w:rsidRPr="006A02C2" w:rsidRDefault="00B830A1" w:rsidP="00F93D30">
      <w:pPr>
        <w:pStyle w:val="BodyTextListing"/>
        <w:numPr>
          <w:ilvl w:val="0"/>
          <w:numId w:val="9"/>
        </w:numPr>
        <w:rPr>
          <w:lang w:val="en-CA"/>
        </w:rPr>
      </w:pPr>
      <w:r w:rsidRPr="006A02C2">
        <w:rPr>
          <w:lang w:val="en-CA"/>
        </w:rPr>
        <w:t>Give a bandwidth value by usin</w:t>
      </w:r>
      <w:r w:rsidR="008A2754" w:rsidRPr="006A02C2">
        <w:rPr>
          <w:lang w:val="en-CA"/>
        </w:rPr>
        <w:t xml:space="preserve">g </w:t>
      </w:r>
      <w:r w:rsidR="00697F32" w:rsidRPr="006A02C2">
        <w:rPr>
          <w:lang w:val="en-CA"/>
        </w:rPr>
        <w:t xml:space="preserve">the “Distance” field. </w:t>
      </w:r>
      <w:r w:rsidRPr="006A02C2">
        <w:rPr>
          <w:lang w:val="en-CA"/>
        </w:rPr>
        <w:t xml:space="preserve">To help you selecting a useful value, below </w:t>
      </w:r>
      <w:r w:rsidR="00697F32" w:rsidRPr="006A02C2">
        <w:rPr>
          <w:lang w:val="en-CA"/>
        </w:rPr>
        <w:t>the</w:t>
      </w:r>
      <w:r w:rsidRPr="006A02C2">
        <w:rPr>
          <w:lang w:val="en-CA"/>
        </w:rPr>
        <w:t xml:space="preserve"> field </w:t>
      </w:r>
      <w:r w:rsidR="00697F32" w:rsidRPr="006A02C2">
        <w:rPr>
          <w:lang w:val="en-CA"/>
        </w:rPr>
        <w:t xml:space="preserve">are </w:t>
      </w:r>
      <w:r w:rsidRPr="006A02C2">
        <w:rPr>
          <w:lang w:val="en-CA"/>
        </w:rPr>
        <w:t xml:space="preserve">the values for </w:t>
      </w:r>
      <w:proofErr w:type="spellStart"/>
      <w:r w:rsidRPr="006A02C2">
        <w:rPr>
          <w:lang w:val="en-CA"/>
        </w:rPr>
        <w:t>h</w:t>
      </w:r>
      <w:r w:rsidRPr="006A02C2">
        <w:rPr>
          <w:vertAlign w:val="subscript"/>
          <w:lang w:val="en-CA"/>
        </w:rPr>
        <w:t>ref</w:t>
      </w:r>
      <w:proofErr w:type="spellEnd"/>
      <w:r w:rsidRPr="006A02C2">
        <w:rPr>
          <w:lang w:val="en-CA"/>
        </w:rPr>
        <w:t xml:space="preserve"> for the “normal” Kernel and the “</w:t>
      </w:r>
      <w:proofErr w:type="spellStart"/>
      <w:r w:rsidRPr="006A02C2">
        <w:rPr>
          <w:lang w:val="en-CA"/>
        </w:rPr>
        <w:t>biweight</w:t>
      </w:r>
      <w:proofErr w:type="spellEnd"/>
      <w:r w:rsidRPr="006A02C2">
        <w:rPr>
          <w:lang w:val="en-CA"/>
        </w:rPr>
        <w:t>” Kernel displayed for this particular dataset.</w:t>
      </w:r>
      <w:r w:rsidR="00061AE2" w:rsidRPr="006A02C2">
        <w:rPr>
          <w:lang w:val="en-CA"/>
        </w:rPr>
        <w:t xml:space="preserve"> </w:t>
      </w:r>
      <w:r w:rsidR="00697F32" w:rsidRPr="006A02C2">
        <w:rPr>
          <w:lang w:val="en-CA"/>
        </w:rPr>
        <w:t xml:space="preserve">(NB: </w:t>
      </w:r>
      <w:r w:rsidR="00061AE2" w:rsidRPr="006A02C2">
        <w:rPr>
          <w:lang w:val="en-CA"/>
        </w:rPr>
        <w:t xml:space="preserve">The smaller value for </w:t>
      </w:r>
      <w:r w:rsidR="00697F32" w:rsidRPr="006A02C2">
        <w:rPr>
          <w:lang w:val="en-CA"/>
        </w:rPr>
        <w:t xml:space="preserve">the </w:t>
      </w:r>
      <w:r w:rsidR="00F8393F" w:rsidRPr="006A02C2">
        <w:rPr>
          <w:lang w:val="en-CA"/>
        </w:rPr>
        <w:t>Gaussian</w:t>
      </w:r>
      <w:r w:rsidR="00697F32" w:rsidRPr="006A02C2">
        <w:rPr>
          <w:lang w:val="en-CA"/>
        </w:rPr>
        <w:t>/normal</w:t>
      </w:r>
      <w:r w:rsidR="00061AE2" w:rsidRPr="006A02C2">
        <w:rPr>
          <w:lang w:val="en-CA"/>
        </w:rPr>
        <w:t xml:space="preserve"> kernel should be used in a first step because the calculated contours will reveal more detail.</w:t>
      </w:r>
      <w:r w:rsidR="00697F32" w:rsidRPr="006A02C2">
        <w:rPr>
          <w:lang w:val="en-CA"/>
        </w:rPr>
        <w:t>)</w:t>
      </w:r>
    </w:p>
    <w:p w14:paraId="7CDCF060" w14:textId="77777777" w:rsidR="00B830A1" w:rsidRPr="006A02C2" w:rsidRDefault="00B830A1" w:rsidP="00B830A1">
      <w:pPr>
        <w:pStyle w:val="BodyTextListing"/>
        <w:ind w:firstLine="0"/>
        <w:rPr>
          <w:lang w:val="en-CA"/>
        </w:rPr>
      </w:pPr>
      <w:r w:rsidRPr="006A02C2">
        <w:rPr>
          <w:lang w:val="en-CA"/>
        </w:rPr>
        <w:t xml:space="preserve">Chose next the </w:t>
      </w:r>
      <w:r w:rsidRPr="006A02C2">
        <w:rPr>
          <w:b/>
          <w:lang w:val="en-CA"/>
        </w:rPr>
        <w:t>Cell Size</w:t>
      </w:r>
      <w:r w:rsidRPr="006A02C2">
        <w:rPr>
          <w:lang w:val="en-CA"/>
        </w:rPr>
        <w:t xml:space="preserve">, because the point dataset will be rasterized. </w:t>
      </w:r>
      <w:r w:rsidR="00C11233" w:rsidRPr="006A02C2">
        <w:rPr>
          <w:lang w:val="en-CA"/>
        </w:rPr>
        <w:t xml:space="preserve">The default value of 25m can be too fine, i.e. cause long </w:t>
      </w:r>
      <w:r w:rsidR="00F8393F" w:rsidRPr="006A02C2">
        <w:rPr>
          <w:lang w:val="en-CA"/>
        </w:rPr>
        <w:t>processing</w:t>
      </w:r>
      <w:r w:rsidR="00C11233" w:rsidRPr="006A02C2">
        <w:rPr>
          <w:lang w:val="en-CA"/>
        </w:rPr>
        <w:t xml:space="preserve"> times. The cell size should be chosen based on the extent of the point dataset. For instance if the points are distributed over 10km and the cell size is set to 25m we will retain a 400x400 cells raster with 160’000 cells. In this case </w:t>
      </w:r>
      <w:r w:rsidR="00F8393F" w:rsidRPr="006A02C2">
        <w:rPr>
          <w:lang w:val="en-CA"/>
        </w:rPr>
        <w:t>choosing</w:t>
      </w:r>
      <w:r w:rsidR="00C11233" w:rsidRPr="006A02C2">
        <w:rPr>
          <w:lang w:val="en-CA"/>
        </w:rPr>
        <w:t xml:space="preserve"> a cell size of 100m may be sufficient and will result in a 100x100 cell raster that can be faster processed.</w:t>
      </w:r>
      <w:r w:rsidRPr="006A02C2">
        <w:rPr>
          <w:lang w:val="en-CA"/>
        </w:rPr>
        <w:t xml:space="preserve">  </w:t>
      </w:r>
    </w:p>
    <w:p w14:paraId="42FE82BE" w14:textId="06A67D62" w:rsidR="00FE641C" w:rsidRPr="006A02C2" w:rsidRDefault="00FE641C" w:rsidP="00B830A1">
      <w:pPr>
        <w:pStyle w:val="BodyTextListing"/>
        <w:ind w:firstLine="0"/>
        <w:rPr>
          <w:lang w:val="en-CA"/>
        </w:rPr>
      </w:pPr>
      <w:r w:rsidRPr="006A02C2">
        <w:rPr>
          <w:lang w:val="en-CA"/>
        </w:rPr>
        <w:t xml:space="preserve">Finally you need to select the </w:t>
      </w:r>
      <w:r w:rsidRPr="006A02C2">
        <w:rPr>
          <w:b/>
          <w:lang w:val="en-CA"/>
        </w:rPr>
        <w:t>Kernel Type</w:t>
      </w:r>
      <w:r w:rsidRPr="006A02C2">
        <w:rPr>
          <w:lang w:val="en-CA"/>
        </w:rPr>
        <w:t xml:space="preserve">. According </w:t>
      </w:r>
      <w:r w:rsidRPr="00F0146D">
        <w:rPr>
          <w:lang w:val="en-CA"/>
        </w:rPr>
        <w:t xml:space="preserve">to </w:t>
      </w:r>
      <w:r w:rsidR="00F35AE8" w:rsidRPr="00F0146D">
        <w:rPr>
          <w:lang w:val="en-CA"/>
        </w:rPr>
        <w:t xml:space="preserve">Silverman </w:t>
      </w:r>
      <w:r w:rsidR="00F35AE8" w:rsidRPr="00F0146D">
        <w:rPr>
          <w:lang w:val="en-CA"/>
        </w:rPr>
        <w:fldChar w:fldCharType="begin"/>
      </w:r>
      <w:r w:rsidR="00F35AE8" w:rsidRPr="00F0146D">
        <w:rPr>
          <w:lang w:val="en-CA"/>
        </w:rPr>
        <w:instrText xml:space="preserve"> ADDIN ZOTERO_ITEM {"citationID":"25vpaf7k5s","citationItems":[{"suppress-author":true,"uri":["http://zotero.org/groups/51268/items/SH5TKB8Z"]}]} </w:instrText>
      </w:r>
      <w:r w:rsidR="00F35AE8" w:rsidRPr="00F0146D">
        <w:rPr>
          <w:lang w:val="en-CA"/>
        </w:rPr>
        <w:fldChar w:fldCharType="separate"/>
      </w:r>
      <w:r w:rsidR="00F35AE8" w:rsidRPr="00F0146D">
        <w:rPr>
          <w:rFonts w:cs="Tahoma"/>
          <w:lang w:val="en-CA"/>
        </w:rPr>
        <w:t>(1986)</w:t>
      </w:r>
      <w:r w:rsidR="00F35AE8" w:rsidRPr="00F0146D">
        <w:rPr>
          <w:lang w:val="en-CA"/>
        </w:rPr>
        <w:fldChar w:fldCharType="end"/>
      </w:r>
      <w:r w:rsidR="00F35AE8" w:rsidRPr="00F0146D">
        <w:rPr>
          <w:lang w:val="en-CA"/>
        </w:rPr>
        <w:t xml:space="preserve"> </w:t>
      </w:r>
      <w:r w:rsidRPr="00F0146D">
        <w:rPr>
          <w:lang w:val="en-CA"/>
        </w:rPr>
        <w:t>the</w:t>
      </w:r>
      <w:r w:rsidRPr="006A02C2">
        <w:rPr>
          <w:lang w:val="en-CA"/>
        </w:rPr>
        <w:t xml:space="preserve"> kernel type has not so much influence </w:t>
      </w:r>
      <w:r w:rsidR="00F35AE8" w:rsidRPr="006A02C2">
        <w:rPr>
          <w:lang w:val="en-CA"/>
        </w:rPr>
        <w:t xml:space="preserve">on the results than the </w:t>
      </w:r>
      <w:r w:rsidR="00F8393F" w:rsidRPr="006A02C2">
        <w:rPr>
          <w:lang w:val="en-CA"/>
        </w:rPr>
        <w:t>bandwidth</w:t>
      </w:r>
      <w:r w:rsidR="00F35AE8" w:rsidRPr="006A02C2">
        <w:rPr>
          <w:lang w:val="en-CA"/>
        </w:rPr>
        <w:t xml:space="preserve"> selection, </w:t>
      </w:r>
      <w:r w:rsidR="00F37A7F" w:rsidRPr="006A02C2">
        <w:rPr>
          <w:lang w:val="en-CA"/>
        </w:rPr>
        <w:t>if the same</w:t>
      </w:r>
      <w:r w:rsidRPr="006A02C2">
        <w:rPr>
          <w:lang w:val="en-CA"/>
        </w:rPr>
        <w:t xml:space="preserve"> </w:t>
      </w:r>
      <w:r w:rsidR="00F8393F" w:rsidRPr="006A02C2">
        <w:rPr>
          <w:lang w:val="en-CA"/>
        </w:rPr>
        <w:t>bandwidth</w:t>
      </w:r>
      <w:r w:rsidR="00F37A7F" w:rsidRPr="006A02C2">
        <w:rPr>
          <w:lang w:val="en-CA"/>
        </w:rPr>
        <w:t xml:space="preserve"> is used</w:t>
      </w:r>
      <w:r w:rsidRPr="006A02C2">
        <w:rPr>
          <w:lang w:val="en-CA"/>
        </w:rPr>
        <w:t>. However, each kernel has a different maximum density value (</w:t>
      </w:r>
      <w:proofErr w:type="spellStart"/>
      <w:r w:rsidRPr="006A02C2">
        <w:rPr>
          <w:lang w:val="en-CA"/>
        </w:rPr>
        <w:t>w_max</w:t>
      </w:r>
      <w:proofErr w:type="spellEnd"/>
      <w:r w:rsidRPr="006A02C2">
        <w:rPr>
          <w:lang w:val="en-CA"/>
        </w:rPr>
        <w:t xml:space="preserve">) leading to slightly different </w:t>
      </w:r>
      <w:r w:rsidR="00F37A7F" w:rsidRPr="006A02C2">
        <w:rPr>
          <w:lang w:val="en-CA"/>
        </w:rPr>
        <w:t>contours</w:t>
      </w:r>
      <w:r w:rsidRPr="006A02C2">
        <w:rPr>
          <w:lang w:val="en-CA"/>
        </w:rPr>
        <w:t>.</w:t>
      </w:r>
      <w:r w:rsidR="00B86FDF" w:rsidRPr="006A02C2">
        <w:rPr>
          <w:lang w:val="en-CA"/>
        </w:rPr>
        <w:t xml:space="preserve"> If the bandwidth is determined using LSCV then the </w:t>
      </w:r>
      <w:proofErr w:type="spellStart"/>
      <w:r w:rsidR="00B86FDF" w:rsidRPr="006A02C2">
        <w:rPr>
          <w:lang w:val="en-CA"/>
        </w:rPr>
        <w:t>Biweight</w:t>
      </w:r>
      <w:proofErr w:type="spellEnd"/>
      <w:r w:rsidR="00B86FDF" w:rsidRPr="006A02C2">
        <w:rPr>
          <w:lang w:val="en-CA"/>
        </w:rPr>
        <w:t xml:space="preserve"> Kernel is </w:t>
      </w:r>
      <w:r w:rsidR="00F8393F" w:rsidRPr="006A02C2">
        <w:rPr>
          <w:lang w:val="en-CA"/>
        </w:rPr>
        <w:t>automatically</w:t>
      </w:r>
      <w:r w:rsidR="00B86FDF" w:rsidRPr="006A02C2">
        <w:rPr>
          <w:lang w:val="en-CA"/>
        </w:rPr>
        <w:t xml:space="preserve"> selected and no weights are used for the kernel density calculation (i.e. w=1.0).</w:t>
      </w:r>
    </w:p>
    <w:p w14:paraId="38EA9435" w14:textId="77777777" w:rsidR="00FE641C" w:rsidRPr="006A02C2" w:rsidRDefault="00FE641C" w:rsidP="00B830A1">
      <w:pPr>
        <w:pStyle w:val="BodyTextListing"/>
        <w:ind w:firstLine="0"/>
        <w:rPr>
          <w:lang w:val="en-CA"/>
        </w:rPr>
      </w:pPr>
      <w:r w:rsidRPr="006A02C2">
        <w:rPr>
          <w:lang w:val="en-CA"/>
        </w:rPr>
        <w:t xml:space="preserve">A further option allows </w:t>
      </w:r>
      <w:proofErr w:type="gramStart"/>
      <w:r w:rsidRPr="006A02C2">
        <w:rPr>
          <w:lang w:val="en-CA"/>
        </w:rPr>
        <w:t xml:space="preserve">to </w:t>
      </w:r>
      <w:r w:rsidRPr="006A02C2">
        <w:rPr>
          <w:b/>
          <w:lang w:val="en-CA"/>
        </w:rPr>
        <w:t>exclude</w:t>
      </w:r>
      <w:proofErr w:type="gramEnd"/>
      <w:r w:rsidRPr="006A02C2">
        <w:rPr>
          <w:b/>
          <w:lang w:val="en-CA"/>
        </w:rPr>
        <w:t xml:space="preserve"> outlier points</w:t>
      </w:r>
      <w:r w:rsidRPr="006A02C2">
        <w:rPr>
          <w:lang w:val="en-CA"/>
        </w:rPr>
        <w:t xml:space="preserve"> that are further than twice the bandwidth away from any other point in the dataset. Check this box if you feel comfortable, but we </w:t>
      </w:r>
      <w:r w:rsidR="00F8393F" w:rsidRPr="006A02C2">
        <w:rPr>
          <w:lang w:val="en-CA"/>
        </w:rPr>
        <w:t>recommend</w:t>
      </w:r>
      <w:r w:rsidRPr="006A02C2">
        <w:rPr>
          <w:lang w:val="en-CA"/>
        </w:rPr>
        <w:t xml:space="preserve"> in any case </w:t>
      </w:r>
      <w:proofErr w:type="gramStart"/>
      <w:r w:rsidRPr="006A02C2">
        <w:rPr>
          <w:lang w:val="en-CA"/>
        </w:rPr>
        <w:t>to compare</w:t>
      </w:r>
      <w:proofErr w:type="gramEnd"/>
      <w:r w:rsidRPr="006A02C2">
        <w:rPr>
          <w:lang w:val="en-CA"/>
        </w:rPr>
        <w:t xml:space="preserve"> the results with and without removal of outliers. </w:t>
      </w:r>
    </w:p>
    <w:p w14:paraId="1A447F49" w14:textId="2B5F258C" w:rsidR="00331F7F" w:rsidRPr="006A02C2" w:rsidRDefault="00FE641C" w:rsidP="00B830A1">
      <w:pPr>
        <w:pStyle w:val="BodyTextListing"/>
        <w:ind w:firstLine="0"/>
        <w:rPr>
          <w:lang w:val="en-CA"/>
        </w:rPr>
      </w:pPr>
      <w:r w:rsidRPr="006A02C2">
        <w:rPr>
          <w:lang w:val="en-CA"/>
        </w:rPr>
        <w:t>Note, i</w:t>
      </w:r>
      <w:r w:rsidR="00331F7F" w:rsidRPr="006A02C2">
        <w:rPr>
          <w:lang w:val="en-CA"/>
        </w:rPr>
        <w:t xml:space="preserve">f you consider </w:t>
      </w:r>
      <w:r w:rsidR="0062591A" w:rsidRPr="006A02C2">
        <w:rPr>
          <w:lang w:val="en-CA"/>
        </w:rPr>
        <w:t>using</w:t>
      </w:r>
      <w:r w:rsidR="00331F7F" w:rsidRPr="006A02C2">
        <w:rPr>
          <w:lang w:val="en-CA"/>
        </w:rPr>
        <w:t xml:space="preserve"> the LSCV method to estimate the bandwidth h, </w:t>
      </w:r>
      <w:proofErr w:type="gramStart"/>
      <w:r w:rsidR="00331F7F" w:rsidRPr="006A02C2">
        <w:rPr>
          <w:lang w:val="en-CA"/>
        </w:rPr>
        <w:t>then</w:t>
      </w:r>
      <w:proofErr w:type="gramEnd"/>
      <w:r w:rsidR="00331F7F" w:rsidRPr="006A02C2">
        <w:rPr>
          <w:lang w:val="en-CA"/>
        </w:rPr>
        <w:t xml:space="preserve"> use</w:t>
      </w:r>
      <w:r w:rsidR="0062591A">
        <w:rPr>
          <w:lang w:val="en-CA"/>
        </w:rPr>
        <w:t xml:space="preserve"> first the function</w:t>
      </w:r>
      <w:r w:rsidR="00331F7F" w:rsidRPr="006A02C2">
        <w:rPr>
          <w:lang w:val="en-CA"/>
        </w:rPr>
        <w:t xml:space="preserve"> </w:t>
      </w:r>
      <w:r w:rsidR="007B034A" w:rsidRPr="006A02C2">
        <w:rPr>
          <w:lang w:val="en-CA"/>
        </w:rPr>
        <w:t>[</w:t>
      </w:r>
      <w:r w:rsidR="007B034A" w:rsidRPr="006A02C2">
        <w:rPr>
          <w:b/>
          <w:lang w:val="en-CA"/>
        </w:rPr>
        <w:t>MOVEAN&gt;HRE&gt;Point KDE&gt;</w:t>
      </w:r>
      <w:commentRangeStart w:id="22"/>
      <w:r w:rsidR="007B034A" w:rsidRPr="006A02C2">
        <w:rPr>
          <w:b/>
          <w:lang w:val="en-CA"/>
        </w:rPr>
        <w:t>Display LSCV Function for Dataset</w:t>
      </w:r>
      <w:commentRangeEnd w:id="22"/>
      <w:r w:rsidR="004A6FEF" w:rsidRPr="006A02C2">
        <w:rPr>
          <w:rStyle w:val="CommentReference"/>
          <w:lang w:val="en-CA"/>
        </w:rPr>
        <w:commentReference w:id="22"/>
      </w:r>
      <w:r w:rsidR="007B034A" w:rsidRPr="006A02C2">
        <w:rPr>
          <w:lang w:val="en-CA"/>
        </w:rPr>
        <w:t xml:space="preserve">] to assess if the calculated bandwidth values </w:t>
      </w:r>
      <w:r w:rsidR="00694D74" w:rsidRPr="006A02C2">
        <w:rPr>
          <w:lang w:val="en-CA"/>
        </w:rPr>
        <w:t>make sense. The graph will also help to see if an optimization has taken place – i.e. a minimum value was found.</w:t>
      </w:r>
    </w:p>
    <w:p w14:paraId="50D3D8AD" w14:textId="46085744" w:rsidR="00331F7F" w:rsidRPr="006A02C2" w:rsidRDefault="00D97B53" w:rsidP="00331F7F">
      <w:pPr>
        <w:pStyle w:val="BodyTextListing"/>
        <w:ind w:firstLine="0"/>
        <w:rPr>
          <w:lang w:val="en-CA"/>
        </w:rPr>
      </w:pPr>
      <w:r>
        <w:rPr>
          <w:noProof/>
          <w:lang w:val="en-US" w:eastAsia="en-US"/>
        </w:rPr>
        <mc:AlternateContent>
          <mc:Choice Requires="wps">
            <w:drawing>
              <wp:anchor distT="0" distB="71755" distL="114935" distR="114935" simplePos="0" relativeHeight="251704320" behindDoc="0" locked="0" layoutInCell="1" allowOverlap="1" wp14:anchorId="61F53AB5" wp14:editId="130891DF">
                <wp:simplePos x="0" y="0"/>
                <wp:positionH relativeFrom="column">
                  <wp:posOffset>473710</wp:posOffset>
                </wp:positionH>
                <wp:positionV relativeFrom="paragraph">
                  <wp:posOffset>471805</wp:posOffset>
                </wp:positionV>
                <wp:extent cx="5286375" cy="3512185"/>
                <wp:effectExtent l="0" t="0" r="0" b="0"/>
                <wp:wrapTopAndBottom/>
                <wp:docPr id="5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3512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CE501F" w14:textId="77777777" w:rsidR="00720C7D" w:rsidRPr="00880230" w:rsidRDefault="00720C7D" w:rsidP="00D97B53">
                            <w:pPr>
                              <w:pStyle w:val="FootnoteText"/>
                              <w:jc w:val="center"/>
                              <w:rPr>
                                <w:rFonts w:ascii="Arial Narrow" w:hAnsi="Arial Narrow"/>
                                <w:sz w:val="6"/>
                                <w:szCs w:val="6"/>
                              </w:rPr>
                            </w:pPr>
                          </w:p>
                          <w:p w14:paraId="24E46DC2" w14:textId="77777777" w:rsidR="00720C7D" w:rsidRPr="00447F12" w:rsidRDefault="00720C7D" w:rsidP="00D97B53">
                            <w:pPr>
                              <w:pStyle w:val="FootnoteText"/>
                              <w:jc w:val="center"/>
                              <w:rPr>
                                <w:rFonts w:ascii="Arial Narrow" w:hAnsi="Arial Narrow"/>
                              </w:rPr>
                            </w:pPr>
                            <w:r>
                              <w:rPr>
                                <w:rFonts w:ascii="Arial Narrow" w:hAnsi="Arial Narrow"/>
                                <w:noProof/>
                                <w:lang w:eastAsia="en-US"/>
                              </w:rPr>
                              <w:drawing>
                                <wp:inline distT="0" distB="0" distL="0" distR="0" wp14:anchorId="20EF08F2" wp14:editId="0D36ECE1">
                                  <wp:extent cx="4095750" cy="2609850"/>
                                  <wp:effectExtent l="0" t="0" r="0" b="0"/>
                                  <wp:docPr id="15" name="Picture 15" descr="kde_sextantebiweight_sampledata_cs100m_h400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de_sextantebiweight_sampledata_cs100m_h4000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5750" cy="2609850"/>
                                          </a:xfrm>
                                          <a:prstGeom prst="rect">
                                            <a:avLst/>
                                          </a:prstGeom>
                                          <a:noFill/>
                                          <a:ln>
                                            <a:noFill/>
                                          </a:ln>
                                        </pic:spPr>
                                      </pic:pic>
                                    </a:graphicData>
                                  </a:graphic>
                                </wp:inline>
                              </w:drawing>
                            </w:r>
                          </w:p>
                          <w:p w14:paraId="6A5383AA" w14:textId="77777777" w:rsidR="00720C7D" w:rsidRPr="00447F12" w:rsidRDefault="00720C7D" w:rsidP="00D97B53">
                            <w:pPr>
                              <w:pStyle w:val="FigureCaption"/>
                            </w:pPr>
                            <w:r w:rsidRPr="007D43E5">
                              <w:rPr>
                                <w:b/>
                              </w:rPr>
                              <w:t xml:space="preserve">Figure </w:t>
                            </w:r>
                            <w:r>
                              <w:rPr>
                                <w:b/>
                              </w:rPr>
                              <w:t>12</w:t>
                            </w:r>
                            <w:r>
                              <w:t xml:space="preserve">. The density raster and the p=95% contour/home range for the sample dataset generated with the function  [MOVEAN&gt;HRE&gt;Point KDE&gt;Point Kernel Density], using a bi-weight Kernel, 4000m Bandwidth and 100m cell size.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41" type="#_x0000_t202" style="position:absolute;left:0;text-align:left;margin-left:37.3pt;margin-top:37.15pt;width:416.25pt;height:276.55pt;z-index:251704320;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" stroked="f">
                <v:textbox inset="0,0,0,0">
                  <w:txbxContent>
                    <w:p w14:paraId="2BCE501F" w14:textId="77777777" w:rsidR="00720C7D" w:rsidRPr="00880230" w:rsidRDefault="00720C7D" w:rsidP="00D97B53">
                      <w:pPr>
                        <w:pStyle w:val="FootnoteText"/>
                        <w:jc w:val="center"/>
                        <w:rPr>
                          <w:rFonts w:ascii="Arial Narrow" w:hAnsi="Arial Narrow"/>
                          <w:sz w:val="6"/>
                          <w:szCs w:val="6"/>
                        </w:rPr>
                      </w:pPr>
                    </w:p>
                    <w:p w14:paraId="24E46DC2" w14:textId="77777777" w:rsidR="00720C7D" w:rsidRPr="00447F12" w:rsidRDefault="00720C7D" w:rsidP="00D97B53">
                      <w:pPr>
                        <w:pStyle w:val="FootnoteText"/>
                        <w:jc w:val="center"/>
                        <w:rPr>
                          <w:rFonts w:ascii="Arial Narrow" w:hAnsi="Arial Narrow"/>
                        </w:rPr>
                      </w:pPr>
                      <w:r>
                        <w:rPr>
                          <w:rFonts w:ascii="Arial Narrow" w:hAnsi="Arial Narrow"/>
                          <w:noProof/>
                          <w:lang w:eastAsia="en-US"/>
                        </w:rPr>
                        <w:drawing>
                          <wp:inline distT="0" distB="0" distL="0" distR="0" wp14:anchorId="20EF08F2" wp14:editId="0D36ECE1">
                            <wp:extent cx="4095750" cy="2609850"/>
                            <wp:effectExtent l="0" t="0" r="0" b="0"/>
                            <wp:docPr id="15" name="Picture 15" descr="kde_sextantebiweight_sampledata_cs100m_h400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de_sextantebiweight_sampledata_cs100m_h4000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95750" cy="2609850"/>
                                    </a:xfrm>
                                    <a:prstGeom prst="rect">
                                      <a:avLst/>
                                    </a:prstGeom>
                                    <a:noFill/>
                                    <a:ln>
                                      <a:noFill/>
                                    </a:ln>
                                  </pic:spPr>
                                </pic:pic>
                              </a:graphicData>
                            </a:graphic>
                          </wp:inline>
                        </w:drawing>
                      </w:r>
                    </w:p>
                    <w:p w14:paraId="6A5383AA" w14:textId="77777777" w:rsidR="00720C7D" w:rsidRPr="00447F12" w:rsidRDefault="00720C7D" w:rsidP="00D97B53">
                      <w:pPr>
                        <w:pStyle w:val="FigureCaption"/>
                      </w:pPr>
                      <w:r w:rsidRPr="007D43E5">
                        <w:rPr>
                          <w:b/>
                        </w:rPr>
                        <w:t xml:space="preserve">Figure </w:t>
                      </w:r>
                      <w:r>
                        <w:rPr>
                          <w:b/>
                        </w:rPr>
                        <w:t>12</w:t>
                      </w:r>
                      <w:r>
                        <w:t xml:space="preserve">. The density raster and the p=95% contour/home range for the sample dataset generated with the function  [MOVEAN&gt;HRE&gt;Point KDE&gt;Point Kernel Density], using a bi-weight Kernel, 4000m Bandwidth and 100m cell size. </w:t>
                      </w:r>
                      <w:r w:rsidRPr="00447F12">
                        <w:t xml:space="preserve">   </w:t>
                      </w:r>
                    </w:p>
                  </w:txbxContent>
                </v:textbox>
                <w10:wrap type="topAndBottom"/>
              </v:shape>
            </w:pict>
          </mc:Fallback>
        </mc:AlternateContent>
      </w:r>
      <w:r w:rsidR="00331F7F" w:rsidRPr="006A02C2">
        <w:rPr>
          <w:lang w:val="en-CA"/>
        </w:rPr>
        <w:t>For problems that we encountered with the parameter estimation</w:t>
      </w:r>
      <w:r w:rsidR="004A13E3" w:rsidRPr="006A02C2">
        <w:rPr>
          <w:lang w:val="en-CA"/>
        </w:rPr>
        <w:t xml:space="preserve">, </w:t>
      </w:r>
      <w:r w:rsidR="00331F7F" w:rsidRPr="006A02C2">
        <w:rPr>
          <w:lang w:val="en-CA"/>
        </w:rPr>
        <w:t>in particular with LSCV</w:t>
      </w:r>
      <w:r w:rsidR="004A13E3" w:rsidRPr="006A02C2">
        <w:rPr>
          <w:lang w:val="en-CA"/>
        </w:rPr>
        <w:t>,</w:t>
      </w:r>
      <w:r w:rsidR="0028554A" w:rsidRPr="006A02C2">
        <w:rPr>
          <w:lang w:val="en-CA"/>
        </w:rPr>
        <w:t xml:space="preserve"> please see below.</w:t>
      </w:r>
      <w:r w:rsidRPr="00D97B53">
        <w:rPr>
          <w:noProof/>
          <w:lang w:val="en-US" w:eastAsia="en-US"/>
        </w:rPr>
        <w:t xml:space="preserve"> </w:t>
      </w:r>
    </w:p>
    <w:p w14:paraId="6A2C57C9" w14:textId="27783D8D" w:rsidR="003A2B79" w:rsidRPr="006A02C2" w:rsidRDefault="008E67D6" w:rsidP="003A2B79">
      <w:pPr>
        <w:pStyle w:val="BodyTextListing"/>
        <w:ind w:firstLine="0"/>
        <w:rPr>
          <w:lang w:val="en-CA"/>
        </w:rPr>
      </w:pPr>
      <w:r w:rsidRPr="006A02C2">
        <w:rPr>
          <w:lang w:val="en-CA"/>
        </w:rPr>
        <w:lastRenderedPageBreak/>
        <w:t xml:space="preserve">B - </w:t>
      </w:r>
      <w:r w:rsidR="003A2B79" w:rsidRPr="006A02C2">
        <w:rPr>
          <w:lang w:val="en-CA"/>
        </w:rPr>
        <w:t xml:space="preserve">Using the function </w:t>
      </w:r>
      <w:r w:rsidR="003A2B79" w:rsidRPr="006A02C2">
        <w:rPr>
          <w:b/>
          <w:lang w:val="en-CA"/>
        </w:rPr>
        <w:t>Create Probability Contours</w:t>
      </w:r>
      <w:r w:rsidR="003A2B79" w:rsidRPr="006A02C2">
        <w:rPr>
          <w:lang w:val="en-CA"/>
        </w:rPr>
        <w:t>:</w:t>
      </w:r>
    </w:p>
    <w:p w14:paraId="4230AC49" w14:textId="39BE9084" w:rsidR="003A2B79" w:rsidRPr="006A02C2" w:rsidRDefault="004A13E3" w:rsidP="003A2B79">
      <w:pPr>
        <w:pStyle w:val="BodyTextListing"/>
        <w:ind w:firstLine="0"/>
        <w:rPr>
          <w:lang w:val="en-CA"/>
        </w:rPr>
      </w:pPr>
      <w:r w:rsidRPr="006A02C2">
        <w:rPr>
          <w:lang w:val="en-CA"/>
        </w:rPr>
        <w:t xml:space="preserve">If you have created a density raster with the Point KDE you can use this function to create density contours that can be considered as home ranges. </w:t>
      </w:r>
      <w:r w:rsidR="00D158E4">
        <w:rPr>
          <w:lang w:val="en-CA"/>
        </w:rPr>
        <w:t xml:space="preserve">Select the Point KDE output raster and then </w:t>
      </w:r>
      <w:proofErr w:type="gramStart"/>
      <w:r w:rsidR="00D158E4">
        <w:rPr>
          <w:lang w:val="en-CA"/>
        </w:rPr>
        <w:t>call</w:t>
      </w:r>
      <w:proofErr w:type="gramEnd"/>
      <w:r w:rsidR="00D158E4">
        <w:rPr>
          <w:lang w:val="en-CA"/>
        </w:rPr>
        <w:t xml:space="preserve"> the function (if no raster is selected the function cannot be used). </w:t>
      </w:r>
      <w:r w:rsidRPr="006A02C2">
        <w:rPr>
          <w:lang w:val="en-CA"/>
        </w:rPr>
        <w:t xml:space="preserve">The dialog for this function is displayed </w:t>
      </w:r>
      <w:r w:rsidRPr="00F0146D">
        <w:rPr>
          <w:lang w:val="en-CA"/>
        </w:rPr>
        <w:t xml:space="preserve">in </w:t>
      </w:r>
      <w:r w:rsidRPr="00F150C6">
        <w:rPr>
          <w:highlight w:val="cyan"/>
          <w:lang w:val="en-CA"/>
        </w:rPr>
        <w:t>Figure 1</w:t>
      </w:r>
      <w:r w:rsidR="00D607B9">
        <w:rPr>
          <w:highlight w:val="cyan"/>
          <w:lang w:val="en-CA"/>
        </w:rPr>
        <w:t>3</w:t>
      </w:r>
      <w:r w:rsidRPr="00F0146D">
        <w:rPr>
          <w:lang w:val="en-CA"/>
        </w:rPr>
        <w:t>. The</w:t>
      </w:r>
      <w:r w:rsidRPr="006A02C2">
        <w:rPr>
          <w:lang w:val="en-CA"/>
        </w:rPr>
        <w:t xml:space="preserve"> functions lets you define a probability, i.e. a value </w:t>
      </w:r>
      <w:r w:rsidRPr="006A02C2">
        <w:rPr>
          <w:i/>
          <w:lang w:val="en-CA"/>
        </w:rPr>
        <w:t>p</w:t>
      </w:r>
      <w:r w:rsidRPr="006A02C2">
        <w:rPr>
          <w:lang w:val="en-CA"/>
        </w:rPr>
        <w:t xml:space="preserve"> = 0…1.0, for which the contour should be calculated. Typically the literature recommends a value of </w:t>
      </w:r>
      <w:r w:rsidRPr="006A02C2">
        <w:rPr>
          <w:i/>
          <w:lang w:val="en-CA"/>
        </w:rPr>
        <w:t xml:space="preserve">p </w:t>
      </w:r>
      <w:r w:rsidRPr="006A02C2">
        <w:rPr>
          <w:lang w:val="en-CA"/>
        </w:rPr>
        <w:t xml:space="preserve">= 0.95 </w:t>
      </w:r>
      <w:r w:rsidR="00BA34BE" w:rsidRPr="006A02C2">
        <w:rPr>
          <w:lang w:val="en-CA"/>
        </w:rPr>
        <w:fldChar w:fldCharType="begin"/>
      </w:r>
      <w:r w:rsidR="00BA34BE" w:rsidRPr="006A02C2">
        <w:rPr>
          <w:lang w:val="en-CA"/>
        </w:rPr>
        <w:instrText xml:space="preserve"> ADDIN ZOTERO_ITEM {"citationID":"36j8snd5d","citationItems":[{"uri":["http://zotero.org/groups/51268/items/KJTNATPV"]}]} </w:instrText>
      </w:r>
      <w:r w:rsidR="00BA34BE" w:rsidRPr="006A02C2">
        <w:rPr>
          <w:lang w:val="en-CA"/>
        </w:rPr>
        <w:fldChar w:fldCharType="separate"/>
      </w:r>
      <w:r w:rsidR="00BA34BE" w:rsidRPr="006A02C2">
        <w:rPr>
          <w:rFonts w:cs="Tahoma"/>
          <w:lang w:val="en-CA"/>
        </w:rPr>
        <w:t>(Powell, 2000)</w:t>
      </w:r>
      <w:r w:rsidR="00BA34BE" w:rsidRPr="006A02C2">
        <w:rPr>
          <w:lang w:val="en-CA"/>
        </w:rPr>
        <w:fldChar w:fldCharType="end"/>
      </w:r>
      <w:r w:rsidRPr="006A02C2">
        <w:rPr>
          <w:lang w:val="en-CA"/>
        </w:rPr>
        <w:t>.</w:t>
      </w:r>
      <w:r w:rsidR="00D97B53" w:rsidRPr="00D97B53">
        <w:rPr>
          <w:noProof/>
          <w:lang w:val="en-US" w:eastAsia="en-US"/>
        </w:rPr>
        <w:t xml:space="preserve"> </w:t>
      </w:r>
    </w:p>
    <w:p w14:paraId="604E466F" w14:textId="77777777" w:rsidR="001A048C" w:rsidRPr="006A02C2" w:rsidRDefault="001A048C" w:rsidP="003A2B79">
      <w:pPr>
        <w:pStyle w:val="BodyTextListing"/>
        <w:ind w:firstLine="0"/>
        <w:rPr>
          <w:lang w:val="en-CA"/>
        </w:rPr>
      </w:pPr>
      <w:r w:rsidRPr="006A02C2">
        <w:rPr>
          <w:lang w:val="en-CA"/>
        </w:rPr>
        <w:t xml:space="preserve">Check the box next to “”create polygon from contour” if </w:t>
      </w:r>
      <w:r w:rsidR="004A13E3" w:rsidRPr="006A02C2">
        <w:rPr>
          <w:lang w:val="en-CA"/>
        </w:rPr>
        <w:t xml:space="preserve">you want the </w:t>
      </w:r>
      <w:r w:rsidRPr="006A02C2">
        <w:rPr>
          <w:lang w:val="en-CA"/>
        </w:rPr>
        <w:t xml:space="preserve">wished </w:t>
      </w:r>
      <w:r w:rsidR="004A13E3" w:rsidRPr="006A02C2">
        <w:rPr>
          <w:lang w:val="en-CA"/>
        </w:rPr>
        <w:t xml:space="preserve">contour </w:t>
      </w:r>
      <w:r w:rsidRPr="006A02C2">
        <w:rPr>
          <w:lang w:val="en-CA"/>
        </w:rPr>
        <w:t xml:space="preserve">(i.e. the 95% contour) </w:t>
      </w:r>
      <w:r w:rsidR="004A13E3" w:rsidRPr="006A02C2">
        <w:rPr>
          <w:lang w:val="en-CA"/>
        </w:rPr>
        <w:t xml:space="preserve">returned as a (home range) “polygon” in a separate layer. </w:t>
      </w:r>
    </w:p>
    <w:p w14:paraId="35F0E8F7" w14:textId="4ADE0783" w:rsidR="003A2B79" w:rsidRPr="006A02C2" w:rsidRDefault="00D97B53" w:rsidP="005A32FF">
      <w:pPr>
        <w:pStyle w:val="BodyTextListing"/>
        <w:ind w:firstLine="0"/>
        <w:rPr>
          <w:lang w:val="en-CA"/>
        </w:rPr>
      </w:pPr>
      <w:r>
        <w:rPr>
          <w:noProof/>
          <w:lang w:val="en-US" w:eastAsia="en-US"/>
        </w:rPr>
        <mc:AlternateContent>
          <mc:Choice Requires="wps">
            <w:drawing>
              <wp:anchor distT="0" distB="71755" distL="114935" distR="114935" simplePos="0" relativeHeight="251706368" behindDoc="0" locked="0" layoutInCell="1" allowOverlap="1" wp14:anchorId="679C9E7F" wp14:editId="1739D06A">
                <wp:simplePos x="0" y="0"/>
                <wp:positionH relativeFrom="column">
                  <wp:posOffset>83820</wp:posOffset>
                </wp:positionH>
                <wp:positionV relativeFrom="paragraph">
                  <wp:posOffset>1378585</wp:posOffset>
                </wp:positionV>
                <wp:extent cx="5723890" cy="2446655"/>
                <wp:effectExtent l="0" t="0" r="0" b="0"/>
                <wp:wrapTopAndBottom/>
                <wp:docPr id="4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2446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0F71E1" w14:textId="77777777" w:rsidR="00720C7D" w:rsidRPr="00880230" w:rsidRDefault="00720C7D" w:rsidP="00D97B53">
                            <w:pPr>
                              <w:pStyle w:val="FootnoteText"/>
                              <w:jc w:val="center"/>
                              <w:rPr>
                                <w:rFonts w:ascii="Arial Narrow" w:hAnsi="Arial Narrow"/>
                                <w:sz w:val="6"/>
                                <w:szCs w:val="6"/>
                              </w:rPr>
                            </w:pPr>
                          </w:p>
                          <w:p w14:paraId="6E909BF4" w14:textId="77777777" w:rsidR="00720C7D" w:rsidRPr="00447F12" w:rsidRDefault="00720C7D" w:rsidP="00D97B53">
                            <w:pPr>
                              <w:pStyle w:val="FootnoteText"/>
                              <w:jc w:val="center"/>
                              <w:rPr>
                                <w:rFonts w:ascii="Arial Narrow" w:hAnsi="Arial Narrow"/>
                              </w:rPr>
                            </w:pPr>
                            <w:r>
                              <w:rPr>
                                <w:rFonts w:ascii="Arial Narrow" w:hAnsi="Arial Narrow"/>
                                <w:noProof/>
                                <w:lang w:eastAsia="en-US"/>
                              </w:rPr>
                              <w:drawing>
                                <wp:inline distT="0" distB="0" distL="0" distR="0" wp14:anchorId="0B3FD8FB" wp14:editId="2B73DD44">
                                  <wp:extent cx="4943475" cy="2019300"/>
                                  <wp:effectExtent l="0" t="0" r="9525" b="0"/>
                                  <wp:docPr id="16" name="Picture 16" descr="Probability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babilityContou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43475" cy="2019300"/>
                                          </a:xfrm>
                                          <a:prstGeom prst="rect">
                                            <a:avLst/>
                                          </a:prstGeom>
                                          <a:noFill/>
                                          <a:ln>
                                            <a:noFill/>
                                          </a:ln>
                                        </pic:spPr>
                                      </pic:pic>
                                    </a:graphicData>
                                  </a:graphic>
                                </wp:inline>
                              </w:drawing>
                            </w:r>
                          </w:p>
                          <w:p w14:paraId="3CBBC9F7" w14:textId="06F0B04F" w:rsidR="00720C7D" w:rsidRPr="00447F12" w:rsidRDefault="00720C7D" w:rsidP="00D97B53">
                            <w:pPr>
                              <w:pStyle w:val="FigureCaption"/>
                            </w:pPr>
                            <w:r w:rsidRPr="007D43E5">
                              <w:rPr>
                                <w:b/>
                              </w:rPr>
                              <w:t xml:space="preserve">Figure </w:t>
                            </w:r>
                            <w:r>
                              <w:rPr>
                                <w:b/>
                              </w:rPr>
                              <w:t>13</w:t>
                            </w:r>
                            <w:r>
                              <w:t xml:space="preserve">. </w:t>
                            </w:r>
                            <w:proofErr w:type="gramStart"/>
                            <w:r>
                              <w:t xml:space="preserve">The function dialog for [MOVEAN&gt;HR Analysis&gt;Create </w:t>
                            </w:r>
                            <w:proofErr w:type="spellStart"/>
                            <w:r>
                              <w:t>Probablity</w:t>
                            </w:r>
                            <w:proofErr w:type="spellEnd"/>
                            <w:r>
                              <w:t xml:space="preserve"> Contours from Raster].</w:t>
                            </w:r>
                            <w:proofErr w:type="gramEnd"/>
                            <w:r>
                              <w:t xml:space="preserve">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42" type="#_x0000_t202" style="position:absolute;left:0;text-align:left;margin-left:6.6pt;margin-top:108.55pt;width:450.7pt;height:192.65pt;z-index:251706368;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" stroked="f">
                <v:textbox inset="0,0,0,0">
                  <w:txbxContent>
                    <w:p w14:paraId="5F0F71E1" w14:textId="77777777" w:rsidR="00720C7D" w:rsidRPr="00880230" w:rsidRDefault="00720C7D" w:rsidP="00D97B53">
                      <w:pPr>
                        <w:pStyle w:val="FootnoteText"/>
                        <w:jc w:val="center"/>
                        <w:rPr>
                          <w:rFonts w:ascii="Arial Narrow" w:hAnsi="Arial Narrow"/>
                          <w:sz w:val="6"/>
                          <w:szCs w:val="6"/>
                        </w:rPr>
                      </w:pPr>
                    </w:p>
                    <w:p w14:paraId="6E909BF4" w14:textId="77777777" w:rsidR="00720C7D" w:rsidRPr="00447F12" w:rsidRDefault="00720C7D" w:rsidP="00D97B53">
                      <w:pPr>
                        <w:pStyle w:val="FootnoteText"/>
                        <w:jc w:val="center"/>
                        <w:rPr>
                          <w:rFonts w:ascii="Arial Narrow" w:hAnsi="Arial Narrow"/>
                        </w:rPr>
                      </w:pPr>
                      <w:r>
                        <w:rPr>
                          <w:rFonts w:ascii="Arial Narrow" w:hAnsi="Arial Narrow"/>
                          <w:noProof/>
                          <w:lang w:eastAsia="en-US"/>
                        </w:rPr>
                        <w:drawing>
                          <wp:inline distT="0" distB="0" distL="0" distR="0" wp14:anchorId="0B3FD8FB" wp14:editId="2B73DD44">
                            <wp:extent cx="4943475" cy="2019300"/>
                            <wp:effectExtent l="0" t="0" r="9525" b="0"/>
                            <wp:docPr id="16" name="Picture 16" descr="Probability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babilityContou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3475" cy="2019300"/>
                                    </a:xfrm>
                                    <a:prstGeom prst="rect">
                                      <a:avLst/>
                                    </a:prstGeom>
                                    <a:noFill/>
                                    <a:ln>
                                      <a:noFill/>
                                    </a:ln>
                                  </pic:spPr>
                                </pic:pic>
                              </a:graphicData>
                            </a:graphic>
                          </wp:inline>
                        </w:drawing>
                      </w:r>
                    </w:p>
                    <w:p w14:paraId="3CBBC9F7" w14:textId="06F0B04F" w:rsidR="00720C7D" w:rsidRPr="00447F12" w:rsidRDefault="00720C7D" w:rsidP="00D97B53">
                      <w:pPr>
                        <w:pStyle w:val="FigureCaption"/>
                      </w:pPr>
                      <w:r w:rsidRPr="007D43E5">
                        <w:rPr>
                          <w:b/>
                        </w:rPr>
                        <w:t xml:space="preserve">Figure </w:t>
                      </w:r>
                      <w:r>
                        <w:rPr>
                          <w:b/>
                        </w:rPr>
                        <w:t>13</w:t>
                      </w:r>
                      <w:r>
                        <w:t xml:space="preserve">. </w:t>
                      </w:r>
                      <w:proofErr w:type="gramStart"/>
                      <w:r>
                        <w:t xml:space="preserve">The function dialog for [MOVEAN&gt;HR Analysis&gt;Create </w:t>
                      </w:r>
                      <w:proofErr w:type="spellStart"/>
                      <w:r>
                        <w:t>Probablity</w:t>
                      </w:r>
                      <w:proofErr w:type="spellEnd"/>
                      <w:r>
                        <w:t xml:space="preserve"> Contours from Raster].</w:t>
                      </w:r>
                      <w:proofErr w:type="gramEnd"/>
                      <w:r>
                        <w:t xml:space="preserve"> </w:t>
                      </w:r>
                      <w:r w:rsidRPr="00447F12">
                        <w:t xml:space="preserve">   </w:t>
                      </w:r>
                    </w:p>
                  </w:txbxContent>
                </v:textbox>
                <w10:wrap type="topAndBottom"/>
              </v:shape>
            </w:pict>
          </mc:Fallback>
        </mc:AlternateContent>
      </w:r>
      <w:r w:rsidR="004A13E3" w:rsidRPr="006A02C2">
        <w:rPr>
          <w:lang w:val="en-CA"/>
        </w:rPr>
        <w:t xml:space="preserve">For a better visualisation of the topography of the density grid, it can be also useful to check the “create surface contours” option. Based on the generated contours it may be better possible to identify areas with a high or low probability of use by the animal. Note, that the values for those </w:t>
      </w:r>
      <w:r w:rsidR="00F8393F" w:rsidRPr="006A02C2">
        <w:rPr>
          <w:lang w:val="en-CA"/>
        </w:rPr>
        <w:t>contours</w:t>
      </w:r>
      <w:r w:rsidR="004A13E3" w:rsidRPr="006A02C2">
        <w:rPr>
          <w:lang w:val="en-CA"/>
        </w:rPr>
        <w:t xml:space="preserve"> are not limited to the range of 0…1, but are </w:t>
      </w:r>
      <w:r w:rsidR="00F8393F" w:rsidRPr="006A02C2">
        <w:rPr>
          <w:lang w:val="en-CA"/>
        </w:rPr>
        <w:t>corresponding</w:t>
      </w:r>
      <w:r w:rsidR="004A13E3" w:rsidRPr="006A02C2">
        <w:rPr>
          <w:lang w:val="en-CA"/>
        </w:rPr>
        <w:t xml:space="preserve"> to the calculated density values. The value for the “Equidistance” field should be chosen based on how many contours </w:t>
      </w:r>
      <w:r w:rsidR="001A048C" w:rsidRPr="006A02C2">
        <w:rPr>
          <w:lang w:val="en-CA"/>
        </w:rPr>
        <w:t xml:space="preserve">one wants to be displayed – for instance: if the calculated “min value to display” is 0 and “max value to display” is 10, and 5 contours should be returned, then (10.0-0.0) / 5 = 2.0; i.e. the equidistance value should be set to 2.0. </w:t>
      </w:r>
    </w:p>
    <w:p w14:paraId="762620FF" w14:textId="426187B6" w:rsidR="00032678" w:rsidRPr="006A02C2" w:rsidRDefault="00032678" w:rsidP="00032678">
      <w:pPr>
        <w:pStyle w:val="BodyTextListing"/>
        <w:rPr>
          <w:lang w:val="en-CA"/>
        </w:rPr>
      </w:pPr>
      <w:r w:rsidRPr="006A02C2">
        <w:rPr>
          <w:i/>
          <w:lang w:val="en-CA"/>
        </w:rPr>
        <w:t>Output</w:t>
      </w:r>
      <w:r w:rsidRPr="006A02C2">
        <w:rPr>
          <w:lang w:val="en-CA"/>
        </w:rPr>
        <w:t xml:space="preserve"> </w:t>
      </w:r>
      <w:r w:rsidR="004A13E3" w:rsidRPr="006A02C2">
        <w:rPr>
          <w:lang w:val="en-CA"/>
        </w:rPr>
        <w:t>–</w:t>
      </w:r>
      <w:r w:rsidRPr="006A02C2">
        <w:rPr>
          <w:lang w:val="en-CA"/>
        </w:rPr>
        <w:t xml:space="preserve"> </w:t>
      </w:r>
      <w:r w:rsidR="004A6FEF" w:rsidRPr="006A02C2">
        <w:rPr>
          <w:lang w:val="en-CA"/>
        </w:rPr>
        <w:t>T</w:t>
      </w:r>
      <w:r w:rsidR="004A13E3" w:rsidRPr="006A02C2">
        <w:rPr>
          <w:lang w:val="en-CA"/>
        </w:rPr>
        <w:t>he function “Point Kernel Density” returns a raster layer with density values.</w:t>
      </w:r>
      <w:r w:rsidR="004A6FEF" w:rsidRPr="006A02C2">
        <w:rPr>
          <w:lang w:val="en-CA"/>
        </w:rPr>
        <w:t xml:space="preserve"> However, the retuned raster values will correspond to the input units, and are not (normalized) values of the density function </w:t>
      </w:r>
      <w:proofErr w:type="gramStart"/>
      <w:r w:rsidR="004A6FEF" w:rsidRPr="006A02C2">
        <w:rPr>
          <w:i/>
          <w:lang w:val="en-CA"/>
        </w:rPr>
        <w:t>f(</w:t>
      </w:r>
      <w:proofErr w:type="gramEnd"/>
      <w:r w:rsidR="004A6FEF" w:rsidRPr="006A02C2">
        <w:rPr>
          <w:i/>
          <w:lang w:val="en-CA"/>
        </w:rPr>
        <w:t>t)</w:t>
      </w:r>
      <w:r w:rsidR="004A6FEF" w:rsidRPr="006A02C2">
        <w:rPr>
          <w:lang w:val="en-CA"/>
        </w:rPr>
        <w:t>.</w:t>
      </w:r>
      <w:r w:rsidR="004A13E3" w:rsidRPr="006A02C2">
        <w:rPr>
          <w:lang w:val="en-CA"/>
        </w:rPr>
        <w:t xml:space="preserve"> The function “Display LSCV Function for Dataset” presents a graph of the LSCV function</w:t>
      </w:r>
      <w:r w:rsidR="000E16A1" w:rsidRPr="006A02C2">
        <w:rPr>
          <w:lang w:val="en-CA"/>
        </w:rPr>
        <w:t>,</w:t>
      </w:r>
      <w:r w:rsidR="004A13E3" w:rsidRPr="006A02C2">
        <w:rPr>
          <w:lang w:val="en-CA"/>
        </w:rPr>
        <w:t xml:space="preserve"> and displays calculated values for </w:t>
      </w:r>
      <w:proofErr w:type="spellStart"/>
      <w:r w:rsidR="00F8393F" w:rsidRPr="006A02C2">
        <w:rPr>
          <w:lang w:val="en-CA"/>
        </w:rPr>
        <w:t>h</w:t>
      </w:r>
      <w:r w:rsidR="00F8393F" w:rsidRPr="00F8393F">
        <w:rPr>
          <w:vertAlign w:val="subscript"/>
          <w:lang w:val="en-CA"/>
        </w:rPr>
        <w:t>ref</w:t>
      </w:r>
      <w:proofErr w:type="spellEnd"/>
      <w:r w:rsidR="004A13E3" w:rsidRPr="006A02C2">
        <w:rPr>
          <w:lang w:val="en-CA"/>
        </w:rPr>
        <w:t xml:space="preserve">, </w:t>
      </w:r>
      <w:proofErr w:type="spellStart"/>
      <w:r w:rsidR="004A13E3" w:rsidRPr="006A02C2">
        <w:rPr>
          <w:lang w:val="en-CA"/>
        </w:rPr>
        <w:t>h</w:t>
      </w:r>
      <w:r w:rsidR="004A13E3" w:rsidRPr="00F8393F">
        <w:rPr>
          <w:vertAlign w:val="subscript"/>
          <w:lang w:val="en-CA"/>
        </w:rPr>
        <w:t>LSCV</w:t>
      </w:r>
      <w:proofErr w:type="spellEnd"/>
      <w:r w:rsidR="004A13E3" w:rsidRPr="006A02C2">
        <w:rPr>
          <w:lang w:val="en-CA"/>
        </w:rPr>
        <w:t xml:space="preserve"> etc. in the </w:t>
      </w:r>
      <w:r w:rsidR="000E16A1" w:rsidRPr="006A02C2">
        <w:rPr>
          <w:lang w:val="en-CA"/>
        </w:rPr>
        <w:t xml:space="preserve">bottom information field (flashing yellow if the calculations are finished. Finally, the function “Create </w:t>
      </w:r>
      <w:r w:rsidR="00F8393F" w:rsidRPr="006A02C2">
        <w:rPr>
          <w:lang w:val="en-CA"/>
        </w:rPr>
        <w:t>Probability</w:t>
      </w:r>
      <w:r w:rsidR="000E16A1" w:rsidRPr="006A02C2">
        <w:rPr>
          <w:lang w:val="en-CA"/>
        </w:rPr>
        <w:t xml:space="preserve"> Contours from Raster” returns a layer with a probability contour and optionally another layer with polygons, which can be considered as polygons that inscribe the home range </w:t>
      </w:r>
      <w:r w:rsidR="0085729A" w:rsidRPr="006A02C2">
        <w:rPr>
          <w:lang w:val="en-CA"/>
        </w:rPr>
        <w:t>(or the core area; see below)</w:t>
      </w:r>
      <w:r w:rsidR="00D84E7B" w:rsidRPr="006A02C2">
        <w:rPr>
          <w:lang w:val="en-CA"/>
        </w:rPr>
        <w:t>,</w:t>
      </w:r>
      <w:r w:rsidR="0085729A" w:rsidRPr="006A02C2">
        <w:rPr>
          <w:lang w:val="en-CA"/>
        </w:rPr>
        <w:t xml:space="preserve"> </w:t>
      </w:r>
      <w:r w:rsidR="000E16A1" w:rsidRPr="006A02C2">
        <w:rPr>
          <w:lang w:val="en-CA"/>
        </w:rPr>
        <w:t>if the probability value was appropriately chosen.</w:t>
      </w:r>
    </w:p>
    <w:p w14:paraId="2FCCCB9A" w14:textId="0DE3E162" w:rsidR="00A25772" w:rsidRPr="00F0146D" w:rsidRDefault="00AA20F7" w:rsidP="00A25772">
      <w:pPr>
        <w:pStyle w:val="BodyTextListing"/>
        <w:rPr>
          <w:lang w:val="en-CA"/>
        </w:rPr>
      </w:pPr>
      <w:r w:rsidRPr="006A02C2">
        <w:rPr>
          <w:i/>
          <w:lang w:val="en-CA"/>
        </w:rPr>
        <w:t>Notes on Parameter Choice</w:t>
      </w:r>
      <w:r w:rsidRPr="006A02C2">
        <w:rPr>
          <w:lang w:val="en-CA"/>
        </w:rPr>
        <w:t xml:space="preserve"> –</w:t>
      </w:r>
      <w:r w:rsidR="00A25772" w:rsidRPr="006A02C2">
        <w:rPr>
          <w:lang w:val="en-CA"/>
        </w:rPr>
        <w:t xml:space="preserve"> Different kernel functions have been implemented in the toolbox: </w:t>
      </w:r>
      <w:proofErr w:type="spellStart"/>
      <w:r w:rsidR="00A25772" w:rsidRPr="00F0146D">
        <w:rPr>
          <w:lang w:val="en-CA"/>
        </w:rPr>
        <w:t>biweight</w:t>
      </w:r>
      <w:proofErr w:type="spellEnd"/>
      <w:r w:rsidR="00A25772" w:rsidRPr="00F0146D">
        <w:rPr>
          <w:lang w:val="en-CA"/>
        </w:rPr>
        <w:t xml:space="preserve">, </w:t>
      </w:r>
      <w:proofErr w:type="spellStart"/>
      <w:r w:rsidR="00A25772" w:rsidRPr="00F0146D">
        <w:rPr>
          <w:lang w:val="en-CA"/>
        </w:rPr>
        <w:t>triweight</w:t>
      </w:r>
      <w:proofErr w:type="spellEnd"/>
      <w:r w:rsidR="00A25772" w:rsidRPr="00F0146D">
        <w:rPr>
          <w:lang w:val="en-CA"/>
        </w:rPr>
        <w:t xml:space="preserve">, </w:t>
      </w:r>
      <w:proofErr w:type="spellStart"/>
      <w:r w:rsidR="00A25772" w:rsidRPr="00F0146D">
        <w:rPr>
          <w:lang w:val="en-CA"/>
        </w:rPr>
        <w:t>Epanechnikov</w:t>
      </w:r>
      <w:proofErr w:type="spellEnd"/>
      <w:r w:rsidR="00A25772" w:rsidRPr="00F0146D">
        <w:rPr>
          <w:lang w:val="en-CA"/>
        </w:rPr>
        <w:t>, Gaussian, triangular</w:t>
      </w:r>
      <w:r w:rsidR="00D84E7B" w:rsidRPr="00F0146D">
        <w:rPr>
          <w:lang w:val="en-CA"/>
        </w:rPr>
        <w:t xml:space="preserve">, uninform and cosine functions </w:t>
      </w:r>
      <w:r w:rsidR="00A25772" w:rsidRPr="00F0146D">
        <w:rPr>
          <w:lang w:val="en-CA"/>
        </w:rPr>
        <w:t>(see Silverman 1986). As noted by Silverman (1986, pgs. 43 and 86) changing the kernel function does not change the results as much as changing the bandwidth. The implementation also assumes an isotropic</w:t>
      </w:r>
      <w:r w:rsidR="00D84E7B" w:rsidRPr="00F0146D">
        <w:rPr>
          <w:lang w:val="en-CA"/>
        </w:rPr>
        <w:t xml:space="preserve"> </w:t>
      </w:r>
      <w:r w:rsidR="00A25772" w:rsidRPr="00F0146D">
        <w:rPr>
          <w:lang w:val="en-CA"/>
        </w:rPr>
        <w:t xml:space="preserve">distribution, i.e. the bandwidth value h is equal for both coordinate directions x and y. </w:t>
      </w:r>
    </w:p>
    <w:p w14:paraId="5EAB9B40" w14:textId="6511D789" w:rsidR="00AA20F7" w:rsidRPr="00F0146D" w:rsidRDefault="00A25772" w:rsidP="00A25772">
      <w:pPr>
        <w:pStyle w:val="BodyTextListing"/>
        <w:ind w:firstLine="0"/>
        <w:rPr>
          <w:lang w:val="en-CA"/>
        </w:rPr>
      </w:pPr>
      <w:r w:rsidRPr="00F0146D">
        <w:rPr>
          <w:lang w:val="en-CA"/>
        </w:rPr>
        <w:t>Several automated methods for identification of bandwidth h are provided in the toolbox: (</w:t>
      </w:r>
      <w:proofErr w:type="spellStart"/>
      <w:r w:rsidRPr="00F0146D">
        <w:rPr>
          <w:lang w:val="en-CA"/>
        </w:rPr>
        <w:t>i</w:t>
      </w:r>
      <w:proofErr w:type="spellEnd"/>
      <w:r w:rsidRPr="00F0146D">
        <w:rPr>
          <w:lang w:val="en-CA"/>
        </w:rPr>
        <w:t xml:space="preserve">) the reference method follows Silverman (1986), </w:t>
      </w:r>
      <w:r w:rsidRPr="00F0146D">
        <w:rPr>
          <w:position w:val="-14"/>
          <w:lang w:val="en-CA"/>
        </w:rPr>
        <w:object w:dxaOrig="1460" w:dyaOrig="400" w14:anchorId="3A713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19.7pt" o:ole="">
            <v:imagedata r:id="rId57" o:title=""/>
          </v:shape>
          <o:OLEObject Type="Embed" ProgID="Equation.DSMT4" ShapeID="_x0000_i1025" DrawAspect="Content" ObjectID="_1296734639" r:id="rId58"/>
        </w:object>
      </w:r>
      <w:r w:rsidRPr="00F0146D">
        <w:rPr>
          <w:lang w:val="en-CA"/>
        </w:rPr>
        <w:t xml:space="preserve">, and assumes a normal distributed point cloud. (ii) The </w:t>
      </w:r>
      <w:proofErr w:type="gramStart"/>
      <w:r w:rsidRPr="00F0146D">
        <w:rPr>
          <w:lang w:val="en-CA"/>
        </w:rPr>
        <w:t>Least-Squares</w:t>
      </w:r>
      <w:proofErr w:type="gramEnd"/>
      <w:r w:rsidRPr="00F0146D">
        <w:rPr>
          <w:lang w:val="en-CA"/>
        </w:rPr>
        <w:t xml:space="preserve"> Cross Va</w:t>
      </w:r>
      <w:r w:rsidR="00D84E7B" w:rsidRPr="00F0146D">
        <w:rPr>
          <w:lang w:val="en-CA"/>
        </w:rPr>
        <w:t xml:space="preserve">lidation (LSCV) method returns </w:t>
      </w:r>
      <w:proofErr w:type="spellStart"/>
      <w:r w:rsidRPr="00F0146D">
        <w:rPr>
          <w:lang w:val="en-CA"/>
        </w:rPr>
        <w:t>h</w:t>
      </w:r>
      <w:r w:rsidRPr="00F0146D">
        <w:rPr>
          <w:vertAlign w:val="subscript"/>
          <w:lang w:val="en-CA"/>
        </w:rPr>
        <w:t>LSCV</w:t>
      </w:r>
      <w:proofErr w:type="spellEnd"/>
      <w:r w:rsidRPr="00F0146D">
        <w:rPr>
          <w:lang w:val="en-CA"/>
        </w:rPr>
        <w:t xml:space="preserve"> derived using a step-wise minimization approach over a range of bandwidths. </w:t>
      </w:r>
      <w:proofErr w:type="spellStart"/>
      <w:proofErr w:type="gramStart"/>
      <w:r w:rsidRPr="00F0146D">
        <w:rPr>
          <w:lang w:val="en-CA"/>
        </w:rPr>
        <w:t>h</w:t>
      </w:r>
      <w:r w:rsidRPr="00F0146D">
        <w:rPr>
          <w:vertAlign w:val="subscript"/>
          <w:lang w:val="en-CA"/>
        </w:rPr>
        <w:t>LSCV</w:t>
      </w:r>
      <w:proofErr w:type="spellEnd"/>
      <w:proofErr w:type="gramEnd"/>
      <w:r w:rsidRPr="00F0146D">
        <w:rPr>
          <w:lang w:val="en-CA"/>
        </w:rPr>
        <w:t xml:space="preserve"> is set to the bandwidth that minimizes a relative loss function</w:t>
      </w:r>
      <w:r w:rsidR="00BA34BE" w:rsidRPr="00F0146D">
        <w:rPr>
          <w:lang w:val="en-CA"/>
        </w:rPr>
        <w:t xml:space="preserve"> </w:t>
      </w:r>
      <w:r w:rsidR="00BA34BE" w:rsidRPr="00F0146D">
        <w:rPr>
          <w:lang w:val="en-CA"/>
        </w:rPr>
        <w:fldChar w:fldCharType="begin"/>
      </w:r>
      <w:r w:rsidR="00BA34BE" w:rsidRPr="00F0146D">
        <w:rPr>
          <w:lang w:val="en-CA"/>
        </w:rPr>
        <w:instrText xml:space="preserve"> ADDIN ZOTERO_ITEM {"citationID":"2d5bj7toq2","properties":{"unsorted":true},"citationItems":[{"label":"page","uri":["http://zotero.org/groups/51268/items/ZKVTXRXB"]},{"label":"page","uri":["http://zotero.org/groups/51268/items/4H6TTFBW"]}]} </w:instrText>
      </w:r>
      <w:r w:rsidR="00BA34BE" w:rsidRPr="00F0146D">
        <w:rPr>
          <w:lang w:val="en-CA"/>
        </w:rPr>
        <w:fldChar w:fldCharType="separate"/>
      </w:r>
      <w:r w:rsidR="00BA34BE" w:rsidRPr="00F0146D">
        <w:rPr>
          <w:rFonts w:cs="Tahoma"/>
          <w:lang w:val="en-CA"/>
        </w:rPr>
        <w:t>(Worton, 1995; Sheather, 2004)</w:t>
      </w:r>
      <w:r w:rsidR="00BA34BE" w:rsidRPr="00F0146D">
        <w:rPr>
          <w:lang w:val="en-CA"/>
        </w:rPr>
        <w:fldChar w:fldCharType="end"/>
      </w:r>
      <w:r w:rsidRPr="00F0146D">
        <w:rPr>
          <w:lang w:val="en-CA"/>
        </w:rPr>
        <w:t xml:space="preserve">. (iii) As an alternative approach we implemented the ad-hoc method used in Berger and </w:t>
      </w:r>
      <w:proofErr w:type="spellStart"/>
      <w:r w:rsidRPr="00F0146D">
        <w:rPr>
          <w:lang w:val="en-CA"/>
        </w:rPr>
        <w:t>Gese</w:t>
      </w:r>
      <w:proofErr w:type="spellEnd"/>
      <w:r w:rsidRPr="00F0146D">
        <w:rPr>
          <w:lang w:val="en-CA"/>
        </w:rPr>
        <w:t xml:space="preserve"> </w:t>
      </w:r>
      <w:r w:rsidR="00BA34BE" w:rsidRPr="00F0146D">
        <w:rPr>
          <w:lang w:val="en-CA"/>
        </w:rPr>
        <w:fldChar w:fldCharType="begin"/>
      </w:r>
      <w:r w:rsidR="00BA34BE" w:rsidRPr="00F0146D">
        <w:rPr>
          <w:lang w:val="en-CA"/>
        </w:rPr>
        <w:instrText xml:space="preserve"> ADDIN ZOTERO_ITEM {"citationID":"r0ks2ilmv","citationItems":[{"suppress-author":true,"uri":["http://zotero.org/groups/51268/items/52GH6GU4"]}]} </w:instrText>
      </w:r>
      <w:r w:rsidR="00BA34BE" w:rsidRPr="00F0146D">
        <w:rPr>
          <w:lang w:val="en-CA"/>
        </w:rPr>
        <w:fldChar w:fldCharType="separate"/>
      </w:r>
      <w:r w:rsidR="00BA34BE" w:rsidRPr="00F0146D">
        <w:rPr>
          <w:rFonts w:cs="Tahoma"/>
          <w:lang w:val="en-CA"/>
        </w:rPr>
        <w:t>(2007)</w:t>
      </w:r>
      <w:r w:rsidR="00BA34BE" w:rsidRPr="00F0146D">
        <w:rPr>
          <w:lang w:val="en-CA"/>
        </w:rPr>
        <w:fldChar w:fldCharType="end"/>
      </w:r>
      <w:r w:rsidRPr="00F0146D">
        <w:rPr>
          <w:lang w:val="en-CA"/>
        </w:rPr>
        <w:t xml:space="preserve"> and Jacques et al. </w:t>
      </w:r>
      <w:r w:rsidR="00BA34BE" w:rsidRPr="00F0146D">
        <w:rPr>
          <w:lang w:val="en-CA"/>
        </w:rPr>
        <w:fldChar w:fldCharType="begin"/>
      </w:r>
      <w:r w:rsidR="00BA34BE" w:rsidRPr="00F0146D">
        <w:rPr>
          <w:lang w:val="en-CA"/>
        </w:rPr>
        <w:instrText xml:space="preserve"> ADDIN ZOTERO_ITEM {"citationID":"haeah5aia","citationItems":[{"suppress-author":true,"uri":["http://zotero.org/groups/51268/items/9UBTSGTB"]}]} </w:instrText>
      </w:r>
      <w:r w:rsidR="00BA34BE" w:rsidRPr="00F0146D">
        <w:rPr>
          <w:lang w:val="en-CA"/>
        </w:rPr>
        <w:fldChar w:fldCharType="separate"/>
      </w:r>
      <w:r w:rsidR="00BA34BE" w:rsidRPr="00F0146D">
        <w:rPr>
          <w:rFonts w:cs="Tahoma"/>
          <w:lang w:val="en-CA"/>
        </w:rPr>
        <w:t>(2009)</w:t>
      </w:r>
      <w:r w:rsidR="00BA34BE" w:rsidRPr="00F0146D">
        <w:rPr>
          <w:lang w:val="en-CA"/>
        </w:rPr>
        <w:fldChar w:fldCharType="end"/>
      </w:r>
      <w:r w:rsidRPr="00F0146D">
        <w:rPr>
          <w:lang w:val="en-CA"/>
        </w:rPr>
        <w:t xml:space="preserve">. </w:t>
      </w:r>
      <w:proofErr w:type="gramStart"/>
      <w:r w:rsidRPr="00F0146D">
        <w:rPr>
          <w:lang w:val="en-CA"/>
        </w:rPr>
        <w:t>h</w:t>
      </w:r>
      <w:r w:rsidRPr="00F0146D">
        <w:rPr>
          <w:vertAlign w:val="subscript"/>
          <w:lang w:val="en-CA"/>
        </w:rPr>
        <w:t>ad</w:t>
      </w:r>
      <w:proofErr w:type="gramEnd"/>
      <w:r w:rsidRPr="00F0146D">
        <w:rPr>
          <w:vertAlign w:val="subscript"/>
          <w:lang w:val="en-CA"/>
        </w:rPr>
        <w:t>-hoc</w:t>
      </w:r>
      <w:r w:rsidRPr="00F0146D">
        <w:rPr>
          <w:lang w:val="en-CA"/>
        </w:rPr>
        <w:t xml:space="preserve"> is the minimum bandwidth that retains a single home range </w:t>
      </w:r>
      <w:r w:rsidRPr="00F0146D">
        <w:rPr>
          <w:lang w:val="en-CA"/>
        </w:rPr>
        <w:lastRenderedPageBreak/>
        <w:t>polygon. If h</w:t>
      </w:r>
      <w:r w:rsidRPr="00F0146D">
        <w:rPr>
          <w:vertAlign w:val="subscript"/>
          <w:lang w:val="en-CA"/>
        </w:rPr>
        <w:t>ad-hoc</w:t>
      </w:r>
      <w:r w:rsidRPr="00F0146D">
        <w:rPr>
          <w:lang w:val="en-CA"/>
        </w:rPr>
        <w:t xml:space="preserve"> is reduced further the home range will split into two patches</w:t>
      </w:r>
      <w:r w:rsidR="001C6FA4" w:rsidRPr="00F0146D">
        <w:rPr>
          <w:lang w:val="en-CA"/>
        </w:rPr>
        <w:t>.</w:t>
      </w:r>
      <w:r w:rsidRPr="00F0146D">
        <w:rPr>
          <w:lang w:val="en-CA"/>
        </w:rPr>
        <w:t xml:space="preserve"> </w:t>
      </w:r>
      <w:proofErr w:type="spellStart"/>
      <w:r w:rsidRPr="00F0146D">
        <w:rPr>
          <w:lang w:val="en-CA"/>
        </w:rPr>
        <w:t>Kie</w:t>
      </w:r>
      <w:proofErr w:type="spellEnd"/>
      <w:r w:rsidRPr="00F0146D">
        <w:rPr>
          <w:lang w:val="en-CA"/>
        </w:rPr>
        <w:t xml:space="preserve"> et al., (2010) consider this approach repeatable and defensible if the proper bi</w:t>
      </w:r>
      <w:r w:rsidR="001C6FA4" w:rsidRPr="00F0146D">
        <w:rPr>
          <w:lang w:val="en-CA"/>
        </w:rPr>
        <w:t>o</w:t>
      </w:r>
      <w:r w:rsidRPr="00F0146D">
        <w:rPr>
          <w:lang w:val="en-CA"/>
        </w:rPr>
        <w:t xml:space="preserve">logical questions are asked </w:t>
      </w:r>
      <w:r w:rsidRPr="00F0146D">
        <w:rPr>
          <w:i/>
          <w:lang w:val="en-CA"/>
        </w:rPr>
        <w:t>before</w:t>
      </w:r>
      <w:r w:rsidRPr="00F0146D">
        <w:rPr>
          <w:lang w:val="en-CA"/>
        </w:rPr>
        <w:t xml:space="preserve"> the an</w:t>
      </w:r>
      <w:r w:rsidR="001C6FA4" w:rsidRPr="00F0146D">
        <w:rPr>
          <w:lang w:val="en-CA"/>
        </w:rPr>
        <w:t>a</w:t>
      </w:r>
      <w:r w:rsidRPr="00F0146D">
        <w:rPr>
          <w:lang w:val="en-CA"/>
        </w:rPr>
        <w:t xml:space="preserve">lysis. In our implementation the algorithm determines at what value of h the p = </w:t>
      </w:r>
      <w:commentRangeStart w:id="23"/>
      <w:r w:rsidRPr="00F0146D">
        <w:rPr>
          <w:lang w:val="en-CA"/>
        </w:rPr>
        <w:t xml:space="preserve">99.5% </w:t>
      </w:r>
      <w:commentRangeEnd w:id="23"/>
      <w:r w:rsidRPr="00F0146D">
        <w:rPr>
          <w:rStyle w:val="CommentReference"/>
          <w:lang w:val="en-CA"/>
        </w:rPr>
        <w:commentReference w:id="23"/>
      </w:r>
      <w:r w:rsidRPr="00F0146D">
        <w:rPr>
          <w:lang w:val="en-CA"/>
        </w:rPr>
        <w:t xml:space="preserve">contour/region splits, whereas in Berger and </w:t>
      </w:r>
      <w:proofErr w:type="spellStart"/>
      <w:r w:rsidRPr="00F0146D">
        <w:rPr>
          <w:lang w:val="en-CA"/>
        </w:rPr>
        <w:t>Gese</w:t>
      </w:r>
      <w:proofErr w:type="spellEnd"/>
      <w:r w:rsidRPr="00F0146D">
        <w:rPr>
          <w:lang w:val="en-CA"/>
        </w:rPr>
        <w:t xml:space="preserve"> (2007) and Jacques et al. (2009) the p = 95% contour is used. Several authors (e.g. Powell 2000, Laver 2005) note that h may also be chosen based on expert knowledge, for instance known location error, or the radius of perception of an animal. As such, the user can opt out of the data-driven methods described and apply an expert knowledge derived value for h.</w:t>
      </w:r>
    </w:p>
    <w:p w14:paraId="786FCAF3" w14:textId="77777777" w:rsidR="00D84E7B" w:rsidRPr="006A02C2" w:rsidRDefault="00D84E7B" w:rsidP="00D84E7B">
      <w:pPr>
        <w:pStyle w:val="BodyText"/>
        <w:ind w:left="709"/>
        <w:rPr>
          <w:lang w:val="en-CA"/>
        </w:rPr>
      </w:pPr>
      <w:r w:rsidRPr="00F0146D">
        <w:rPr>
          <w:lang w:val="en-CA"/>
        </w:rPr>
        <w:t xml:space="preserve">Failure of LSCV and Numerical Limitations: The LSCV approach failed for all datasets that we tested with more than 500 GPS points. </w:t>
      </w:r>
      <w:proofErr w:type="spellStart"/>
      <w:r w:rsidRPr="00F0146D">
        <w:rPr>
          <w:lang w:val="en-CA"/>
        </w:rPr>
        <w:t>h</w:t>
      </w:r>
      <w:r w:rsidRPr="00F0146D">
        <w:rPr>
          <w:vertAlign w:val="subscript"/>
          <w:lang w:val="en-CA"/>
        </w:rPr>
        <w:t>LSCV</w:t>
      </w:r>
      <w:proofErr w:type="spellEnd"/>
      <w:r w:rsidRPr="00F0146D">
        <w:rPr>
          <w:lang w:val="en-CA"/>
        </w:rPr>
        <w:t xml:space="preserve"> was estimated, but in all cases was extremely small when compared with </w:t>
      </w:r>
      <w:proofErr w:type="spellStart"/>
      <w:r w:rsidRPr="00F0146D">
        <w:rPr>
          <w:lang w:val="en-CA"/>
        </w:rPr>
        <w:t>h</w:t>
      </w:r>
      <w:r w:rsidRPr="00F0146D">
        <w:rPr>
          <w:vertAlign w:val="subscript"/>
          <w:lang w:val="en-CA"/>
        </w:rPr>
        <w:t>ref</w:t>
      </w:r>
      <w:proofErr w:type="spellEnd"/>
      <w:r w:rsidRPr="00F0146D">
        <w:rPr>
          <w:lang w:val="en-CA"/>
        </w:rPr>
        <w:t xml:space="preserve">. As a result the estimated home ranges consisted of small circles around each GPS point. The potential for LSCV results to vary and possibly be not usable has been also noted by </w:t>
      </w:r>
      <w:proofErr w:type="spellStart"/>
      <w:r w:rsidRPr="00F0146D">
        <w:rPr>
          <w:lang w:val="en-CA"/>
        </w:rPr>
        <w:t>Sheather</w:t>
      </w:r>
      <w:proofErr w:type="spellEnd"/>
      <w:r w:rsidRPr="00F0146D">
        <w:rPr>
          <w:lang w:val="en-CA"/>
        </w:rPr>
        <w:t xml:space="preserve"> </w:t>
      </w:r>
      <w:r w:rsidR="00E46C8E" w:rsidRPr="00F0146D">
        <w:rPr>
          <w:lang w:val="en-CA"/>
        </w:rPr>
        <w:fldChar w:fldCharType="begin"/>
      </w:r>
      <w:r w:rsidR="00E46C8E" w:rsidRPr="00F0146D">
        <w:rPr>
          <w:lang w:val="en-CA"/>
        </w:rPr>
        <w:instrText xml:space="preserve"> ADDIN ZOTERO_ITEM {"citationID":"2d7jgjg7tg","citationItems":[{"suppress-author":true,"uri":["http://zotero.org/groups/51268/items/4H6TTFBW"]}]} </w:instrText>
      </w:r>
      <w:r w:rsidR="00E46C8E" w:rsidRPr="00F0146D">
        <w:rPr>
          <w:lang w:val="en-CA"/>
        </w:rPr>
        <w:fldChar w:fldCharType="separate"/>
      </w:r>
      <w:r w:rsidR="00E46C8E" w:rsidRPr="00F0146D">
        <w:rPr>
          <w:rFonts w:cs="Tahoma"/>
          <w:lang w:val="en-CA"/>
        </w:rPr>
        <w:t>(2004)</w:t>
      </w:r>
      <w:r w:rsidR="00E46C8E" w:rsidRPr="00F0146D">
        <w:rPr>
          <w:lang w:val="en-CA"/>
        </w:rPr>
        <w:fldChar w:fldCharType="end"/>
      </w:r>
      <w:r w:rsidRPr="00F0146D">
        <w:rPr>
          <w:lang w:val="en-CA"/>
        </w:rPr>
        <w:t xml:space="preserve">, </w:t>
      </w:r>
      <w:proofErr w:type="spellStart"/>
      <w:r w:rsidRPr="00F0146D">
        <w:rPr>
          <w:lang w:val="en-CA"/>
        </w:rPr>
        <w:t>Hemson</w:t>
      </w:r>
      <w:proofErr w:type="spellEnd"/>
      <w:r w:rsidRPr="00F0146D">
        <w:rPr>
          <w:lang w:val="en-CA"/>
        </w:rPr>
        <w:t xml:space="preserve"> et al. (2005), Huck et al.</w:t>
      </w:r>
      <w:r w:rsidR="00E46C8E" w:rsidRPr="00F0146D">
        <w:rPr>
          <w:lang w:val="en-CA"/>
        </w:rPr>
        <w:t xml:space="preserve"> </w:t>
      </w:r>
      <w:r w:rsidR="00E46C8E" w:rsidRPr="00F0146D">
        <w:rPr>
          <w:lang w:val="en-CA"/>
        </w:rPr>
        <w:fldChar w:fldCharType="begin"/>
      </w:r>
      <w:r w:rsidR="00E46C8E" w:rsidRPr="00F0146D">
        <w:rPr>
          <w:lang w:val="en-CA"/>
        </w:rPr>
        <w:instrText xml:space="preserve"> ADDIN ZOTERO_ITEM {"citationID":"bqc3lle9v","citationItems":[{"suppress-author":true,"uri":["http://zotero.org/groups/51268/items/58DF357R"]}]} </w:instrText>
      </w:r>
      <w:r w:rsidR="00E46C8E" w:rsidRPr="00F0146D">
        <w:rPr>
          <w:lang w:val="en-CA"/>
        </w:rPr>
        <w:fldChar w:fldCharType="separate"/>
      </w:r>
      <w:r w:rsidR="00E46C8E" w:rsidRPr="00F0146D">
        <w:rPr>
          <w:rFonts w:cs="Tahoma"/>
          <w:lang w:val="en-CA"/>
        </w:rPr>
        <w:t>(2008)</w:t>
      </w:r>
      <w:r w:rsidR="00E46C8E" w:rsidRPr="00F0146D">
        <w:rPr>
          <w:lang w:val="en-CA"/>
        </w:rPr>
        <w:fldChar w:fldCharType="end"/>
      </w:r>
      <w:r w:rsidRPr="00F0146D">
        <w:rPr>
          <w:lang w:val="en-CA"/>
        </w:rPr>
        <w:t xml:space="preserve"> and </w:t>
      </w:r>
      <w:proofErr w:type="spellStart"/>
      <w:r w:rsidRPr="00F0146D">
        <w:rPr>
          <w:lang w:val="en-CA"/>
        </w:rPr>
        <w:t>Kie</w:t>
      </w:r>
      <w:proofErr w:type="spellEnd"/>
      <w:r w:rsidRPr="00F0146D">
        <w:rPr>
          <w:lang w:val="en-CA"/>
        </w:rPr>
        <w:t xml:space="preserve"> et al. </w:t>
      </w:r>
      <w:r w:rsidR="00E46C8E" w:rsidRPr="00F0146D">
        <w:rPr>
          <w:lang w:val="en-CA"/>
        </w:rPr>
        <w:fldChar w:fldCharType="begin"/>
      </w:r>
      <w:r w:rsidR="00E46C8E" w:rsidRPr="00F0146D">
        <w:rPr>
          <w:lang w:val="en-CA"/>
        </w:rPr>
        <w:instrText xml:space="preserve"> ADDIN ZOTERO_ITEM {"citationID":"2qrflk48fs","citationItems":[{"suppress-author":true,"uri":["http://zotero.org/groups/51268/items/9DQJMA56"]}]} </w:instrText>
      </w:r>
      <w:r w:rsidR="00E46C8E" w:rsidRPr="00F0146D">
        <w:rPr>
          <w:lang w:val="en-CA"/>
        </w:rPr>
        <w:fldChar w:fldCharType="separate"/>
      </w:r>
      <w:r w:rsidR="00E46C8E" w:rsidRPr="00F0146D">
        <w:rPr>
          <w:rFonts w:cs="Tahoma"/>
          <w:lang w:val="en-CA"/>
        </w:rPr>
        <w:t>(2010)</w:t>
      </w:r>
      <w:r w:rsidR="00E46C8E" w:rsidRPr="00F0146D">
        <w:rPr>
          <w:lang w:val="en-CA"/>
        </w:rPr>
        <w:fldChar w:fldCharType="end"/>
      </w:r>
      <w:r w:rsidRPr="00F0146D">
        <w:rPr>
          <w:lang w:val="en-CA"/>
        </w:rPr>
        <w:t xml:space="preserve">. The problems may in particular be bound to datasets with more than 150 points and for clumped point distributions </w:t>
      </w:r>
      <w:r w:rsidR="00E46C8E" w:rsidRPr="00F0146D">
        <w:rPr>
          <w:lang w:val="en-CA"/>
        </w:rPr>
        <w:fldChar w:fldCharType="begin"/>
      </w:r>
      <w:r w:rsidR="00E46C8E" w:rsidRPr="00F0146D">
        <w:rPr>
          <w:lang w:val="en-CA"/>
        </w:rPr>
        <w:instrText xml:space="preserve"> ADDIN ZOTERO_ITEM {"citationID":"1i56n0f4ec","citationItems":[{"uri":["http://zotero.org/groups/51268/items/AQAIU7PC"]}]} </w:instrText>
      </w:r>
      <w:r w:rsidR="00E46C8E" w:rsidRPr="00F0146D">
        <w:rPr>
          <w:lang w:val="en-CA"/>
        </w:rPr>
        <w:fldChar w:fldCharType="separate"/>
      </w:r>
      <w:r w:rsidR="00E46C8E" w:rsidRPr="00F0146D">
        <w:rPr>
          <w:rFonts w:cs="Tahoma"/>
          <w:lang w:val="en-CA"/>
        </w:rPr>
        <w:t>(Hemson et al., 2005)</w:t>
      </w:r>
      <w:r w:rsidR="00E46C8E" w:rsidRPr="00F0146D">
        <w:rPr>
          <w:lang w:val="en-CA"/>
        </w:rPr>
        <w:fldChar w:fldCharType="end"/>
      </w:r>
      <w:r w:rsidRPr="00F0146D">
        <w:rPr>
          <w:lang w:val="en-CA"/>
        </w:rPr>
        <w:t xml:space="preserve">. Aside from the LSCV failures we encountered numerical problems when calculating the LSCV score CV(h) in our implementation using JAVA and a 32-Bit operating system when following </w:t>
      </w:r>
      <w:proofErr w:type="spellStart"/>
      <w:r w:rsidRPr="00F0146D">
        <w:rPr>
          <w:lang w:val="en-CA"/>
        </w:rPr>
        <w:t>Worton’s</w:t>
      </w:r>
      <w:proofErr w:type="spellEnd"/>
      <w:r w:rsidRPr="00F0146D">
        <w:rPr>
          <w:lang w:val="en-CA"/>
        </w:rPr>
        <w:t xml:space="preserve"> </w:t>
      </w:r>
      <w:r w:rsidR="00E46C8E" w:rsidRPr="00F0146D">
        <w:rPr>
          <w:lang w:val="en-CA"/>
        </w:rPr>
        <w:fldChar w:fldCharType="begin"/>
      </w:r>
      <w:r w:rsidR="00E46C8E" w:rsidRPr="00F0146D">
        <w:rPr>
          <w:lang w:val="en-CA"/>
        </w:rPr>
        <w:instrText xml:space="preserve"> ADDIN ZOTERO_ITEM {"citationID":"1e7a9d72jg","citationItems":[{"suppress-author":true,"uri":["http://zotero.org/groups/51268/items/ZKVTXRXB"]}]} </w:instrText>
      </w:r>
      <w:r w:rsidR="00E46C8E" w:rsidRPr="00F0146D">
        <w:rPr>
          <w:lang w:val="en-CA"/>
        </w:rPr>
        <w:fldChar w:fldCharType="separate"/>
      </w:r>
      <w:r w:rsidR="00E46C8E" w:rsidRPr="00F0146D">
        <w:rPr>
          <w:rFonts w:cs="Tahoma"/>
          <w:lang w:val="en-CA"/>
        </w:rPr>
        <w:t>(1995)</w:t>
      </w:r>
      <w:r w:rsidR="00E46C8E" w:rsidRPr="00F0146D">
        <w:rPr>
          <w:lang w:val="en-CA"/>
        </w:rPr>
        <w:fldChar w:fldCharType="end"/>
      </w:r>
      <w:r w:rsidRPr="006A02C2">
        <w:rPr>
          <w:lang w:val="en-CA"/>
        </w:rPr>
        <w:t xml:space="preserve"> formulation. In particular the calculation of the expression e</w:t>
      </w:r>
      <w:r w:rsidRPr="006A02C2">
        <w:rPr>
          <w:vertAlign w:val="superscript"/>
          <w:lang w:val="en-CA"/>
        </w:rPr>
        <w:t>x</w:t>
      </w:r>
      <w:r w:rsidRPr="006A02C2">
        <w:rPr>
          <w:lang w:val="en-CA"/>
        </w:rPr>
        <w:t xml:space="preserve"> will result in erroneous values for CV(h) if x &gt; 709 due to 32-bit precision limits. </w:t>
      </w:r>
      <w:r w:rsidR="001C6FA4" w:rsidRPr="006A02C2">
        <w:rPr>
          <w:lang w:val="en-CA"/>
        </w:rPr>
        <w:t>We n</w:t>
      </w:r>
      <w:r w:rsidRPr="006A02C2">
        <w:rPr>
          <w:lang w:val="en-CA"/>
        </w:rPr>
        <w:t xml:space="preserve">ote that this problem also occurs during probability calculations for the Brownian Bridge approach. </w:t>
      </w:r>
    </w:p>
    <w:p w14:paraId="73C9D146" w14:textId="77777777" w:rsidR="00032678" w:rsidRPr="006A02C2" w:rsidRDefault="00955103" w:rsidP="00015017">
      <w:pPr>
        <w:pStyle w:val="Heading2"/>
      </w:pPr>
      <w:bookmarkStart w:id="24" w:name="_Toc222835580"/>
      <w:r w:rsidRPr="006A02C2">
        <w:t>Line-based Kernel Density Estimation</w:t>
      </w:r>
      <w:r w:rsidR="00032678" w:rsidRPr="006A02C2">
        <w:t xml:space="preserve"> (</w:t>
      </w:r>
      <w:r w:rsidRPr="006A02C2">
        <w:t>Line-KDE</w:t>
      </w:r>
      <w:r w:rsidR="00032678" w:rsidRPr="006A02C2">
        <w:t>)</w:t>
      </w:r>
      <w:r w:rsidRPr="006A02C2">
        <w:t xml:space="preserve"> – scaled and </w:t>
      </w:r>
      <w:proofErr w:type="spellStart"/>
      <w:r w:rsidRPr="006A02C2">
        <w:t>unscaled</w:t>
      </w:r>
      <w:bookmarkEnd w:id="24"/>
      <w:proofErr w:type="spellEnd"/>
    </w:p>
    <w:p w14:paraId="206E5428" w14:textId="77777777" w:rsidR="00032678" w:rsidRPr="006A02C2" w:rsidRDefault="00032678" w:rsidP="00032678">
      <w:pPr>
        <w:pStyle w:val="BodyTextListing"/>
        <w:rPr>
          <w:lang w:val="en-CA"/>
        </w:rPr>
      </w:pPr>
      <w:r w:rsidRPr="006A02C2">
        <w:rPr>
          <w:i/>
          <w:lang w:val="en-CA"/>
        </w:rPr>
        <w:t>Purpose</w:t>
      </w:r>
      <w:r w:rsidRPr="006A02C2">
        <w:rPr>
          <w:lang w:val="en-CA"/>
        </w:rPr>
        <w:t xml:space="preserve"> - </w:t>
      </w:r>
      <w:r w:rsidR="0028554A" w:rsidRPr="006A02C2">
        <w:rPr>
          <w:lang w:val="en-CA"/>
        </w:rPr>
        <w:t>Create home range polygons.</w:t>
      </w:r>
    </w:p>
    <w:p w14:paraId="439F4165" w14:textId="0A628BBF" w:rsidR="00F272CC" w:rsidRPr="00F0146D" w:rsidRDefault="00032678" w:rsidP="00F272CC">
      <w:pPr>
        <w:pStyle w:val="BodyTextListing"/>
        <w:rPr>
          <w:lang w:val="en-CA"/>
        </w:rPr>
      </w:pPr>
      <w:r w:rsidRPr="006A02C2">
        <w:rPr>
          <w:i/>
          <w:lang w:val="en-CA"/>
        </w:rPr>
        <w:t>Principle</w:t>
      </w:r>
      <w:r w:rsidRPr="006A02C2">
        <w:rPr>
          <w:lang w:val="en-CA"/>
        </w:rPr>
        <w:t xml:space="preserve"> – </w:t>
      </w:r>
      <w:r w:rsidR="0028554A" w:rsidRPr="006A02C2">
        <w:rPr>
          <w:lang w:val="en-CA"/>
        </w:rPr>
        <w:t xml:space="preserve">The </w:t>
      </w:r>
      <w:r w:rsidR="00F8393F" w:rsidRPr="006A02C2">
        <w:rPr>
          <w:lang w:val="en-CA"/>
        </w:rPr>
        <w:t>operating</w:t>
      </w:r>
      <w:r w:rsidR="0028554A" w:rsidRPr="006A02C2">
        <w:rPr>
          <w:lang w:val="en-CA"/>
        </w:rPr>
        <w:t xml:space="preserve"> principle is the same as for the Point-based KDE. That is, a weighted kernel function is moved over a raster and point values summed. However, for the line-based </w:t>
      </w:r>
      <w:r w:rsidR="00F272CC" w:rsidRPr="006A02C2">
        <w:rPr>
          <w:lang w:val="en-CA"/>
        </w:rPr>
        <w:t xml:space="preserve">KDE </w:t>
      </w:r>
      <w:r w:rsidR="0028554A" w:rsidRPr="006A02C2">
        <w:rPr>
          <w:lang w:val="en-CA"/>
        </w:rPr>
        <w:t>the function</w:t>
      </w:r>
      <w:r w:rsidR="00F272CC" w:rsidRPr="006A02C2">
        <w:rPr>
          <w:lang w:val="en-CA"/>
        </w:rPr>
        <w:t xml:space="preserve"> is not moved from </w:t>
      </w:r>
      <w:r w:rsidR="0028554A" w:rsidRPr="006A02C2">
        <w:rPr>
          <w:lang w:val="en-CA"/>
        </w:rPr>
        <w:t>cell</w:t>
      </w:r>
      <w:r w:rsidR="00F272CC" w:rsidRPr="006A02C2">
        <w:rPr>
          <w:lang w:val="en-CA"/>
        </w:rPr>
        <w:t xml:space="preserve"> to </w:t>
      </w:r>
      <w:r w:rsidR="0028554A" w:rsidRPr="006A02C2">
        <w:rPr>
          <w:lang w:val="en-CA"/>
        </w:rPr>
        <w:t>cell, but rather along the recorded GPS track segments from the start-point to the end-point of each segment</w:t>
      </w:r>
      <w:r w:rsidR="00F272CC" w:rsidRPr="006A02C2">
        <w:rPr>
          <w:lang w:val="en-CA"/>
        </w:rPr>
        <w:t>. W</w:t>
      </w:r>
      <w:r w:rsidR="0028554A" w:rsidRPr="006A02C2">
        <w:rPr>
          <w:lang w:val="en-CA"/>
        </w:rPr>
        <w:t xml:space="preserve">e implemented a scaled and an </w:t>
      </w:r>
      <w:proofErr w:type="spellStart"/>
      <w:r w:rsidR="0028554A" w:rsidRPr="006A02C2">
        <w:rPr>
          <w:lang w:val="en-CA"/>
        </w:rPr>
        <w:t>unscaled</w:t>
      </w:r>
      <w:proofErr w:type="spellEnd"/>
      <w:r w:rsidR="0028554A" w:rsidRPr="006A02C2">
        <w:rPr>
          <w:lang w:val="en-CA"/>
        </w:rPr>
        <w:t xml:space="preserve"> version. </w:t>
      </w:r>
      <w:r w:rsidR="00F272CC" w:rsidRPr="006A02C2">
        <w:rPr>
          <w:lang w:val="en-CA"/>
        </w:rPr>
        <w:t xml:space="preserve">If contour lines are created, then </w:t>
      </w:r>
      <w:r w:rsidR="00E57F18" w:rsidRPr="006A02C2">
        <w:rPr>
          <w:lang w:val="en-CA"/>
        </w:rPr>
        <w:t xml:space="preserve">the </w:t>
      </w:r>
      <w:proofErr w:type="spellStart"/>
      <w:r w:rsidR="00E57F18" w:rsidRPr="006A02C2">
        <w:rPr>
          <w:lang w:val="en-CA"/>
        </w:rPr>
        <w:t>unscaled</w:t>
      </w:r>
      <w:proofErr w:type="spellEnd"/>
      <w:r w:rsidR="00E57F18" w:rsidRPr="006A02C2">
        <w:rPr>
          <w:lang w:val="en-CA"/>
        </w:rPr>
        <w:t xml:space="preserve"> Line </w:t>
      </w:r>
      <w:r w:rsidR="00F272CC" w:rsidRPr="006A02C2">
        <w:rPr>
          <w:lang w:val="en-CA"/>
        </w:rPr>
        <w:t>KDE results in a buffer-like shape of the contours for a single segment. In t</w:t>
      </w:r>
      <w:r w:rsidR="0028554A" w:rsidRPr="006A02C2">
        <w:rPr>
          <w:lang w:val="en-CA"/>
        </w:rPr>
        <w:t xml:space="preserve">he scaled </w:t>
      </w:r>
      <w:r w:rsidR="00E57F18" w:rsidRPr="006A02C2">
        <w:rPr>
          <w:lang w:val="en-CA"/>
        </w:rPr>
        <w:t xml:space="preserve">Line </w:t>
      </w:r>
      <w:r w:rsidR="00F272CC" w:rsidRPr="006A02C2">
        <w:rPr>
          <w:lang w:val="en-CA"/>
        </w:rPr>
        <w:t xml:space="preserve">KDE </w:t>
      </w:r>
      <w:r w:rsidR="0028554A" w:rsidRPr="006A02C2">
        <w:rPr>
          <w:lang w:val="en-CA"/>
        </w:rPr>
        <w:t>version</w:t>
      </w:r>
      <w:r w:rsidR="00F272CC" w:rsidRPr="006A02C2">
        <w:rPr>
          <w:lang w:val="en-CA"/>
        </w:rPr>
        <w:t xml:space="preserve"> the contours will have a bone-like shape </w:t>
      </w:r>
      <w:r w:rsidR="00F272CC" w:rsidRPr="00F0146D">
        <w:rPr>
          <w:lang w:val="en-CA"/>
        </w:rPr>
        <w:t xml:space="preserve">(see </w:t>
      </w:r>
      <w:r w:rsidR="00F272CC" w:rsidRPr="00F150C6">
        <w:rPr>
          <w:highlight w:val="cyan"/>
          <w:lang w:val="en-CA"/>
        </w:rPr>
        <w:t>Figure 1</w:t>
      </w:r>
      <w:r w:rsidR="00D607B9">
        <w:rPr>
          <w:lang w:val="en-CA"/>
        </w:rPr>
        <w:t>4</w:t>
      </w:r>
      <w:r w:rsidR="00F272CC" w:rsidRPr="00F0146D">
        <w:rPr>
          <w:lang w:val="en-CA"/>
        </w:rPr>
        <w:t xml:space="preserve">). </w:t>
      </w:r>
      <w:r w:rsidR="00E57F18" w:rsidRPr="00F0146D">
        <w:rPr>
          <w:lang w:val="en-CA"/>
        </w:rPr>
        <w:t xml:space="preserve">In theory different kernel shapes can be used as for the Point KDE, however, in the current </w:t>
      </w:r>
      <w:r w:rsidR="00F8393F" w:rsidRPr="00F0146D">
        <w:rPr>
          <w:lang w:val="en-CA"/>
        </w:rPr>
        <w:t>version</w:t>
      </w:r>
      <w:r w:rsidR="00E57F18" w:rsidRPr="00F0146D">
        <w:rPr>
          <w:lang w:val="en-CA"/>
        </w:rPr>
        <w:t xml:space="preserve"> we have implemented only the </w:t>
      </w:r>
      <w:proofErr w:type="spellStart"/>
      <w:r w:rsidR="00E57F18" w:rsidRPr="00F0146D">
        <w:rPr>
          <w:lang w:val="en-CA"/>
        </w:rPr>
        <w:t>biweight</w:t>
      </w:r>
      <w:proofErr w:type="spellEnd"/>
      <w:r w:rsidR="00E57F18" w:rsidRPr="00F0146D">
        <w:rPr>
          <w:lang w:val="en-CA"/>
        </w:rPr>
        <w:t xml:space="preserve"> kernel.</w:t>
      </w:r>
    </w:p>
    <w:p w14:paraId="4F9CA8BE" w14:textId="77777777" w:rsidR="0063076B" w:rsidRPr="00F0146D" w:rsidRDefault="00F272CC" w:rsidP="0063076B">
      <w:pPr>
        <w:pStyle w:val="BodyTextListing"/>
        <w:ind w:firstLine="0"/>
        <w:rPr>
          <w:lang w:val="en-CA"/>
        </w:rPr>
      </w:pPr>
      <w:r w:rsidRPr="00F0146D">
        <w:rPr>
          <w:lang w:val="en-CA"/>
        </w:rPr>
        <w:t xml:space="preserve">Similar to the Point KDE this function returns a density raster. Consequently, home range polygons </w:t>
      </w:r>
      <w:r w:rsidR="003B1C94" w:rsidRPr="00F0146D">
        <w:rPr>
          <w:lang w:val="en-CA"/>
        </w:rPr>
        <w:t>are</w:t>
      </w:r>
      <w:r w:rsidRPr="00F0146D">
        <w:rPr>
          <w:lang w:val="en-CA"/>
        </w:rPr>
        <w:t xml:space="preserve"> to be </w:t>
      </w:r>
      <w:r w:rsidR="003B1C94" w:rsidRPr="00F0146D">
        <w:rPr>
          <w:lang w:val="en-CA"/>
        </w:rPr>
        <w:t>derived</w:t>
      </w:r>
      <w:r w:rsidRPr="00F0146D">
        <w:rPr>
          <w:lang w:val="en-CA"/>
        </w:rPr>
        <w:t xml:space="preserve"> by applying </w:t>
      </w:r>
      <w:r w:rsidR="003B1C94" w:rsidRPr="00F0146D">
        <w:rPr>
          <w:lang w:val="en-CA"/>
        </w:rPr>
        <w:t>the</w:t>
      </w:r>
      <w:r w:rsidRPr="00F0146D">
        <w:rPr>
          <w:lang w:val="en-CA"/>
        </w:rPr>
        <w:t xml:space="preserve"> contouring function to </w:t>
      </w:r>
      <w:r w:rsidR="003B1C94" w:rsidRPr="00F0146D">
        <w:rPr>
          <w:lang w:val="en-CA"/>
        </w:rPr>
        <w:t>the resulting</w:t>
      </w:r>
      <w:r w:rsidRPr="00F0146D">
        <w:rPr>
          <w:lang w:val="en-CA"/>
        </w:rPr>
        <w:t xml:space="preserve"> raster.</w:t>
      </w:r>
      <w:r w:rsidR="0028554A" w:rsidRPr="00F0146D">
        <w:rPr>
          <w:lang w:val="en-CA"/>
        </w:rPr>
        <w:t xml:space="preserve">  </w:t>
      </w:r>
    </w:p>
    <w:p w14:paraId="48024DD3" w14:textId="6BC24E29" w:rsidR="00032678" w:rsidRPr="006A02C2" w:rsidRDefault="00D97B53" w:rsidP="00032678">
      <w:pPr>
        <w:pStyle w:val="BodyTextListing"/>
        <w:rPr>
          <w:lang w:val="en-CA"/>
        </w:rPr>
      </w:pPr>
      <w:r>
        <w:rPr>
          <w:i/>
          <w:noProof/>
          <w:lang w:val="en-US" w:eastAsia="en-US"/>
        </w:rPr>
        <mc:AlternateContent>
          <mc:Choice Requires="wps">
            <w:drawing>
              <wp:anchor distT="0" distB="71755" distL="114935" distR="114935" simplePos="0" relativeHeight="251656192" behindDoc="0" locked="0" layoutInCell="1" allowOverlap="1" wp14:anchorId="23C3457E" wp14:editId="746F2FAD">
                <wp:simplePos x="0" y="0"/>
                <wp:positionH relativeFrom="column">
                  <wp:posOffset>423545</wp:posOffset>
                </wp:positionH>
                <wp:positionV relativeFrom="paragraph">
                  <wp:posOffset>709295</wp:posOffset>
                </wp:positionV>
                <wp:extent cx="5381625" cy="1701800"/>
                <wp:effectExtent l="0" t="0" r="3175" b="0"/>
                <wp:wrapTopAndBottom/>
                <wp:docPr id="4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70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42921" w14:textId="77777777" w:rsidR="00720C7D" w:rsidRPr="00880230" w:rsidRDefault="00720C7D" w:rsidP="00D84E7B">
                            <w:pPr>
                              <w:pStyle w:val="FootnoteText"/>
                              <w:jc w:val="center"/>
                              <w:rPr>
                                <w:rFonts w:ascii="Arial Narrow" w:hAnsi="Arial Narrow"/>
                                <w:sz w:val="6"/>
                                <w:szCs w:val="6"/>
                              </w:rPr>
                            </w:pPr>
                          </w:p>
                          <w:p w14:paraId="7BBA8298" w14:textId="77777777" w:rsidR="00720C7D" w:rsidRPr="00447F12" w:rsidRDefault="00720C7D" w:rsidP="00D84E7B">
                            <w:pPr>
                              <w:pStyle w:val="FootnoteText"/>
                              <w:jc w:val="center"/>
                              <w:rPr>
                                <w:rFonts w:ascii="Arial Narrow" w:hAnsi="Arial Narrow"/>
                              </w:rPr>
                            </w:pPr>
                            <w:r>
                              <w:rPr>
                                <w:rFonts w:ascii="Arial Narrow" w:hAnsi="Arial Narrow"/>
                                <w:noProof/>
                                <w:lang w:eastAsia="en-US"/>
                              </w:rPr>
                              <w:drawing>
                                <wp:inline distT="0" distB="0" distL="0" distR="0" wp14:anchorId="3654EA7E" wp14:editId="72B4A808">
                                  <wp:extent cx="3238500" cy="1133475"/>
                                  <wp:effectExtent l="0" t="0" r="0" b="9525"/>
                                  <wp:docPr id="17" name="Picture 17" descr="figure1_singlesegment_v0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1_singlesegment_v0_150dpi_gre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38500" cy="1133475"/>
                                          </a:xfrm>
                                          <a:prstGeom prst="rect">
                                            <a:avLst/>
                                          </a:prstGeom>
                                          <a:noFill/>
                                          <a:ln>
                                            <a:noFill/>
                                          </a:ln>
                                        </pic:spPr>
                                      </pic:pic>
                                    </a:graphicData>
                                  </a:graphic>
                                </wp:inline>
                              </w:drawing>
                            </w:r>
                          </w:p>
                          <w:p w14:paraId="3D30F67B" w14:textId="36CB4EEF" w:rsidR="00720C7D" w:rsidRPr="00447F12" w:rsidRDefault="00720C7D" w:rsidP="00D84E7B">
                            <w:pPr>
                              <w:pStyle w:val="FigureCaption"/>
                            </w:pPr>
                            <w:r w:rsidRPr="007D43E5">
                              <w:rPr>
                                <w:b/>
                              </w:rPr>
                              <w:t xml:space="preserve">Figure </w:t>
                            </w:r>
                            <w:r>
                              <w:rPr>
                                <w:b/>
                              </w:rPr>
                              <w:t>14</w:t>
                            </w:r>
                            <w:r>
                              <w:t xml:space="preserve">. Contour lines for the Line KDE </w:t>
                            </w:r>
                            <w:proofErr w:type="spellStart"/>
                            <w:r>
                              <w:t>unscaled</w:t>
                            </w:r>
                            <w:proofErr w:type="spellEnd"/>
                            <w:r>
                              <w:t xml:space="preserve"> and scaled – with scaling variants A and B. Scaling B has a stronger scaling factor.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43" type="#_x0000_t202" style="position:absolute;left:0;text-align:left;margin-left:33.35pt;margin-top:55.85pt;width:423.75pt;height:134pt;z-index:25165619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" stroked="f">
                <v:textbox inset="0,0,0,0">
                  <w:txbxContent>
                    <w:p w14:paraId="14542921" w14:textId="77777777" w:rsidR="00720C7D" w:rsidRPr="00880230" w:rsidRDefault="00720C7D" w:rsidP="00D84E7B">
                      <w:pPr>
                        <w:pStyle w:val="FootnoteText"/>
                        <w:jc w:val="center"/>
                        <w:rPr>
                          <w:rFonts w:ascii="Arial Narrow" w:hAnsi="Arial Narrow"/>
                          <w:sz w:val="6"/>
                          <w:szCs w:val="6"/>
                        </w:rPr>
                      </w:pPr>
                    </w:p>
                    <w:p w14:paraId="7BBA8298" w14:textId="77777777" w:rsidR="00720C7D" w:rsidRPr="00447F12" w:rsidRDefault="00720C7D" w:rsidP="00D84E7B">
                      <w:pPr>
                        <w:pStyle w:val="FootnoteText"/>
                        <w:jc w:val="center"/>
                        <w:rPr>
                          <w:rFonts w:ascii="Arial Narrow" w:hAnsi="Arial Narrow"/>
                        </w:rPr>
                      </w:pPr>
                      <w:r>
                        <w:rPr>
                          <w:rFonts w:ascii="Arial Narrow" w:hAnsi="Arial Narrow"/>
                          <w:noProof/>
                          <w:lang w:eastAsia="en-US"/>
                        </w:rPr>
                        <w:drawing>
                          <wp:inline distT="0" distB="0" distL="0" distR="0" wp14:anchorId="3654EA7E" wp14:editId="72B4A808">
                            <wp:extent cx="3238500" cy="1133475"/>
                            <wp:effectExtent l="0" t="0" r="0" b="9525"/>
                            <wp:docPr id="17" name="Picture 17" descr="figure1_singlesegment_v0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1_singlesegment_v0_150dpi_gre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8500" cy="1133475"/>
                                    </a:xfrm>
                                    <a:prstGeom prst="rect">
                                      <a:avLst/>
                                    </a:prstGeom>
                                    <a:noFill/>
                                    <a:ln>
                                      <a:noFill/>
                                    </a:ln>
                                  </pic:spPr>
                                </pic:pic>
                              </a:graphicData>
                            </a:graphic>
                          </wp:inline>
                        </w:drawing>
                      </w:r>
                    </w:p>
                    <w:p w14:paraId="3D30F67B" w14:textId="36CB4EEF" w:rsidR="00720C7D" w:rsidRPr="00447F12" w:rsidRDefault="00720C7D" w:rsidP="00D84E7B">
                      <w:pPr>
                        <w:pStyle w:val="FigureCaption"/>
                      </w:pPr>
                      <w:r w:rsidRPr="007D43E5">
                        <w:rPr>
                          <w:b/>
                        </w:rPr>
                        <w:t xml:space="preserve">Figure </w:t>
                      </w:r>
                      <w:r>
                        <w:rPr>
                          <w:b/>
                        </w:rPr>
                        <w:t>14</w:t>
                      </w:r>
                      <w:r>
                        <w:t xml:space="preserve">. Contour lines for the Line KDE </w:t>
                      </w:r>
                      <w:proofErr w:type="spellStart"/>
                      <w:r>
                        <w:t>unscaled</w:t>
                      </w:r>
                      <w:proofErr w:type="spellEnd"/>
                      <w:r>
                        <w:t xml:space="preserve"> and scaled – with scaling variants A and B. Scaling B has a stronger scaling factor.</w:t>
                      </w:r>
                    </w:p>
                  </w:txbxContent>
                </v:textbox>
                <w10:wrap type="topAndBottom"/>
              </v:shape>
            </w:pict>
          </mc:Fallback>
        </mc:AlternateContent>
      </w:r>
      <w:r w:rsidR="00032678" w:rsidRPr="00F0146D">
        <w:rPr>
          <w:i/>
          <w:lang w:val="en-CA"/>
        </w:rPr>
        <w:t>Literature References</w:t>
      </w:r>
      <w:r w:rsidR="00032678" w:rsidRPr="00F0146D">
        <w:rPr>
          <w:lang w:val="en-CA"/>
        </w:rPr>
        <w:t xml:space="preserve"> – </w:t>
      </w:r>
      <w:r w:rsidR="00F272CC" w:rsidRPr="00F0146D">
        <w:rPr>
          <w:lang w:val="en-CA"/>
        </w:rPr>
        <w:t xml:space="preserve">The algorithm is described in </w:t>
      </w:r>
      <w:proofErr w:type="spellStart"/>
      <w:r w:rsidR="00F272CC" w:rsidRPr="00F0146D">
        <w:rPr>
          <w:lang w:val="en-CA"/>
        </w:rPr>
        <w:t>Steiniger</w:t>
      </w:r>
      <w:proofErr w:type="spellEnd"/>
      <w:r w:rsidR="00F272CC" w:rsidRPr="00F0146D">
        <w:rPr>
          <w:lang w:val="en-CA"/>
        </w:rPr>
        <w:t xml:space="preserve"> and Hunter</w:t>
      </w:r>
      <w:r w:rsidR="00BA34BE" w:rsidRPr="00F0146D">
        <w:rPr>
          <w:lang w:val="en-CA"/>
        </w:rPr>
        <w:t xml:space="preserve"> </w:t>
      </w:r>
      <w:r w:rsidR="00BA34BE" w:rsidRPr="00F0146D">
        <w:rPr>
          <w:lang w:val="en-CA"/>
        </w:rPr>
        <w:fldChar w:fldCharType="begin"/>
      </w:r>
      <w:r w:rsidR="00BA34BE" w:rsidRPr="00F0146D">
        <w:rPr>
          <w:lang w:val="en-CA"/>
        </w:rPr>
        <w:instrText xml:space="preserve"> ADDIN ZOTERO_ITEM {"citationID":"cl3phckbj","citationItems":[{"suppress-author":true,"uri":["http://zotero.org/groups/51268/items/4RZST7SS"]}]} </w:instrText>
      </w:r>
      <w:r w:rsidR="00BA34BE" w:rsidRPr="00F0146D">
        <w:rPr>
          <w:lang w:val="en-CA"/>
        </w:rPr>
        <w:fldChar w:fldCharType="separate"/>
      </w:r>
      <w:r w:rsidR="00BA34BE" w:rsidRPr="00F0146D">
        <w:rPr>
          <w:rFonts w:cs="Tahoma"/>
          <w:lang w:val="en-CA"/>
        </w:rPr>
        <w:t>(201</w:t>
      </w:r>
      <w:r w:rsidR="00A03C97">
        <w:rPr>
          <w:rFonts w:cs="Tahoma"/>
          <w:lang w:val="en-CA"/>
        </w:rPr>
        <w:t>3</w:t>
      </w:r>
      <w:r w:rsidR="00BA34BE" w:rsidRPr="00F0146D">
        <w:rPr>
          <w:rFonts w:cs="Tahoma"/>
          <w:lang w:val="en-CA"/>
        </w:rPr>
        <w:t>)</w:t>
      </w:r>
      <w:r w:rsidR="00BA34BE" w:rsidRPr="00F0146D">
        <w:rPr>
          <w:lang w:val="en-CA"/>
        </w:rPr>
        <w:fldChar w:fldCharType="end"/>
      </w:r>
      <w:r w:rsidR="000A78A7">
        <w:rPr>
          <w:lang w:val="en-CA"/>
        </w:rPr>
        <w:t xml:space="preserve"> (implementation was in Spring 2010)</w:t>
      </w:r>
      <w:r w:rsidR="00F272CC" w:rsidRPr="00F0146D">
        <w:rPr>
          <w:lang w:val="en-CA"/>
        </w:rPr>
        <w:t>. However</w:t>
      </w:r>
      <w:r w:rsidR="00E90543">
        <w:rPr>
          <w:lang w:val="en-CA"/>
        </w:rPr>
        <w:t>,</w:t>
      </w:r>
      <w:r w:rsidR="00F272CC" w:rsidRPr="00F0146D">
        <w:rPr>
          <w:lang w:val="en-CA"/>
        </w:rPr>
        <w:t xml:space="preserve"> </w:t>
      </w:r>
      <w:r w:rsidR="00E90543">
        <w:rPr>
          <w:lang w:val="en-CA"/>
        </w:rPr>
        <w:t xml:space="preserve">meanwhile </w:t>
      </w:r>
      <w:r w:rsidR="00F272CC" w:rsidRPr="00F0146D">
        <w:rPr>
          <w:lang w:val="en-CA"/>
        </w:rPr>
        <w:t>article</w:t>
      </w:r>
      <w:r w:rsidR="00E90543">
        <w:rPr>
          <w:lang w:val="en-CA"/>
        </w:rPr>
        <w:t>s</w:t>
      </w:r>
      <w:r w:rsidR="00F272CC" w:rsidRPr="00F0146D">
        <w:rPr>
          <w:lang w:val="en-CA"/>
        </w:rPr>
        <w:t xml:space="preserve"> by</w:t>
      </w:r>
      <w:r w:rsidR="00E90543">
        <w:rPr>
          <w:lang w:val="en-CA"/>
        </w:rPr>
        <w:t xml:space="preserve"> </w:t>
      </w:r>
      <w:proofErr w:type="spellStart"/>
      <w:r w:rsidR="00E90543">
        <w:rPr>
          <w:lang w:val="en-CA"/>
        </w:rPr>
        <w:t>Benhamou</w:t>
      </w:r>
      <w:proofErr w:type="spellEnd"/>
      <w:r w:rsidR="00E90543">
        <w:rPr>
          <w:lang w:val="en-CA"/>
        </w:rPr>
        <w:t xml:space="preserve"> (2011)</w:t>
      </w:r>
      <w:r w:rsidR="00F272CC" w:rsidRPr="00F0146D">
        <w:rPr>
          <w:lang w:val="en-CA"/>
        </w:rPr>
        <w:t xml:space="preserve"> </w:t>
      </w:r>
      <w:r w:rsidR="00E90543">
        <w:rPr>
          <w:lang w:val="en-CA"/>
        </w:rPr>
        <w:t xml:space="preserve">and </w:t>
      </w:r>
      <w:proofErr w:type="spellStart"/>
      <w:r w:rsidR="00F272CC" w:rsidRPr="00F0146D">
        <w:rPr>
          <w:lang w:val="en-CA"/>
        </w:rPr>
        <w:t>Benhamou</w:t>
      </w:r>
      <w:proofErr w:type="spellEnd"/>
      <w:r w:rsidR="00F272CC" w:rsidRPr="00F0146D">
        <w:rPr>
          <w:lang w:val="en-CA"/>
        </w:rPr>
        <w:t xml:space="preserve"> and </w:t>
      </w:r>
      <w:proofErr w:type="spellStart"/>
      <w:r w:rsidR="00F272CC" w:rsidRPr="00F0146D">
        <w:rPr>
          <w:lang w:val="en-CA"/>
        </w:rPr>
        <w:t>Cornélis</w:t>
      </w:r>
      <w:proofErr w:type="spellEnd"/>
      <w:r w:rsidR="00F272CC" w:rsidRPr="00F0146D">
        <w:rPr>
          <w:lang w:val="en-CA"/>
        </w:rPr>
        <w:t xml:space="preserve"> </w:t>
      </w:r>
      <w:r w:rsidR="00E46C8E" w:rsidRPr="00F0146D">
        <w:rPr>
          <w:lang w:val="en-CA"/>
        </w:rPr>
        <w:fldChar w:fldCharType="begin"/>
      </w:r>
      <w:r w:rsidR="00E46C8E" w:rsidRPr="00F0146D">
        <w:rPr>
          <w:lang w:val="en-CA"/>
        </w:rPr>
        <w:instrText xml:space="preserve"> ADDIN ZOTERO_ITEM {"citationID":"d0jomovtp","citationItems":[{"suppress-author":true,"uri":["http://zotero.org/groups/51268/items/BT9IFTRB"]}]} </w:instrText>
      </w:r>
      <w:r w:rsidR="00E46C8E" w:rsidRPr="00F0146D">
        <w:rPr>
          <w:lang w:val="en-CA"/>
        </w:rPr>
        <w:fldChar w:fldCharType="separate"/>
      </w:r>
      <w:r w:rsidR="00E46C8E" w:rsidRPr="00F0146D">
        <w:rPr>
          <w:rFonts w:cs="Tahoma"/>
          <w:lang w:val="en-CA"/>
        </w:rPr>
        <w:t>(2010)</w:t>
      </w:r>
      <w:r w:rsidR="00E46C8E" w:rsidRPr="00F0146D">
        <w:rPr>
          <w:lang w:val="en-CA"/>
        </w:rPr>
        <w:fldChar w:fldCharType="end"/>
      </w:r>
      <w:r w:rsidR="00F272CC" w:rsidRPr="00F0146D">
        <w:rPr>
          <w:lang w:val="en-CA"/>
        </w:rPr>
        <w:t xml:space="preserve"> </w:t>
      </w:r>
      <w:r w:rsidR="00E90543">
        <w:rPr>
          <w:lang w:val="en-CA"/>
        </w:rPr>
        <w:t>were</w:t>
      </w:r>
      <w:r w:rsidR="00A03C97">
        <w:rPr>
          <w:lang w:val="en-CA"/>
        </w:rPr>
        <w:t xml:space="preserve"> published that present</w:t>
      </w:r>
      <w:r w:rsidR="00F272CC" w:rsidRPr="006A02C2">
        <w:rPr>
          <w:lang w:val="en-CA"/>
        </w:rPr>
        <w:t xml:space="preserve"> a similar approach for a moving kernel.</w:t>
      </w:r>
    </w:p>
    <w:p w14:paraId="1B707876" w14:textId="07F20BFB" w:rsidR="00032678" w:rsidRPr="006A02C2" w:rsidRDefault="00032678" w:rsidP="003B1C94">
      <w:pPr>
        <w:pStyle w:val="BodyTextListing"/>
        <w:rPr>
          <w:lang w:val="en-CA"/>
        </w:rPr>
      </w:pPr>
      <w:r w:rsidRPr="006A02C2">
        <w:rPr>
          <w:i/>
          <w:lang w:val="en-CA"/>
        </w:rPr>
        <w:t>Dataset Attribute Requirements</w:t>
      </w:r>
      <w:r w:rsidRPr="006A02C2">
        <w:rPr>
          <w:lang w:val="en-CA"/>
        </w:rPr>
        <w:t xml:space="preserve"> – </w:t>
      </w:r>
      <w:r w:rsidR="0063076B" w:rsidRPr="006A02C2">
        <w:rPr>
          <w:lang w:val="en-CA"/>
        </w:rPr>
        <w:t xml:space="preserve">Each location point needs to have a unique identifier that is assigned according to the order of point acquisition (similar as for the “Display </w:t>
      </w:r>
      <w:r w:rsidR="003B1C94" w:rsidRPr="006A02C2">
        <w:rPr>
          <w:lang w:val="en-CA"/>
        </w:rPr>
        <w:t>Movement Tracks</w:t>
      </w:r>
      <w:r w:rsidR="0063076B" w:rsidRPr="006A02C2">
        <w:rPr>
          <w:lang w:val="en-CA"/>
        </w:rPr>
        <w:t xml:space="preserve">” function). Based on that ID </w:t>
      </w:r>
      <w:r w:rsidR="003B1C94" w:rsidRPr="006A02C2">
        <w:rPr>
          <w:lang w:val="en-CA"/>
        </w:rPr>
        <w:t>the points can be conn</w:t>
      </w:r>
      <w:r w:rsidR="0063076B" w:rsidRPr="006A02C2">
        <w:rPr>
          <w:lang w:val="en-CA"/>
        </w:rPr>
        <w:t>ected to a track/line</w:t>
      </w:r>
      <w:r w:rsidR="00E57F18" w:rsidRPr="006A02C2">
        <w:rPr>
          <w:lang w:val="en-CA"/>
        </w:rPr>
        <w:t xml:space="preserve">. In </w:t>
      </w:r>
      <w:r w:rsidR="00F8393F" w:rsidRPr="006A02C2">
        <w:rPr>
          <w:lang w:val="en-CA"/>
        </w:rPr>
        <w:t>opposition</w:t>
      </w:r>
      <w:r w:rsidR="00E57F18" w:rsidRPr="006A02C2">
        <w:rPr>
          <w:lang w:val="en-CA"/>
        </w:rPr>
        <w:t xml:space="preserve"> to the point KDE no weight attribute is needed since the weight is set internally to </w:t>
      </w:r>
      <w:r w:rsidR="00E57F18" w:rsidRPr="006A02C2">
        <w:rPr>
          <w:i/>
          <w:lang w:val="en-CA"/>
        </w:rPr>
        <w:t xml:space="preserve">w </w:t>
      </w:r>
      <w:r w:rsidR="00E57F18" w:rsidRPr="006A02C2">
        <w:rPr>
          <w:lang w:val="en-CA"/>
        </w:rPr>
        <w:t xml:space="preserve">= 1. </w:t>
      </w:r>
    </w:p>
    <w:p w14:paraId="44CA146B" w14:textId="17CB286F" w:rsidR="003B1C94" w:rsidRPr="006A02C2" w:rsidRDefault="00032678" w:rsidP="003B1C94">
      <w:pPr>
        <w:pStyle w:val="BodyTextListing"/>
        <w:rPr>
          <w:i/>
          <w:lang w:val="en-CA"/>
        </w:rPr>
      </w:pPr>
      <w:r w:rsidRPr="006A02C2">
        <w:rPr>
          <w:i/>
          <w:lang w:val="en-CA"/>
        </w:rPr>
        <w:lastRenderedPageBreak/>
        <w:t xml:space="preserve">Input </w:t>
      </w:r>
      <w:r w:rsidR="00F272CC" w:rsidRPr="006A02C2">
        <w:rPr>
          <w:lang w:val="en-CA"/>
        </w:rPr>
        <w:t>–</w:t>
      </w:r>
      <w:r w:rsidRPr="006A02C2">
        <w:rPr>
          <w:lang w:val="en-CA"/>
        </w:rPr>
        <w:t xml:space="preserve"> </w:t>
      </w:r>
      <w:r w:rsidR="003B1C94" w:rsidRPr="006A02C2">
        <w:rPr>
          <w:lang w:val="en-CA"/>
        </w:rPr>
        <w:t xml:space="preserve">A point layer, with a unique ID </w:t>
      </w:r>
      <w:r w:rsidR="00E57F18" w:rsidRPr="006A02C2">
        <w:rPr>
          <w:lang w:val="en-CA"/>
        </w:rPr>
        <w:t xml:space="preserve">for each point </w:t>
      </w:r>
      <w:r w:rsidR="003B1C94" w:rsidRPr="006A02C2">
        <w:rPr>
          <w:lang w:val="en-CA"/>
        </w:rPr>
        <w:t xml:space="preserve">that is given according to </w:t>
      </w:r>
      <w:r w:rsidR="00E57F18" w:rsidRPr="006A02C2">
        <w:rPr>
          <w:lang w:val="en-CA"/>
        </w:rPr>
        <w:t>sequence of recording</w:t>
      </w:r>
      <w:r w:rsidR="003B1C94" w:rsidRPr="006A02C2">
        <w:rPr>
          <w:lang w:val="en-CA"/>
        </w:rPr>
        <w:t>.</w:t>
      </w:r>
    </w:p>
    <w:p w14:paraId="177E26A3" w14:textId="04D07C33" w:rsidR="00E57F18" w:rsidRPr="006A02C2" w:rsidRDefault="00032678" w:rsidP="00E57F18">
      <w:pPr>
        <w:pStyle w:val="BodyTextListing"/>
        <w:rPr>
          <w:lang w:val="en-CA"/>
        </w:rPr>
      </w:pPr>
      <w:r w:rsidRPr="006A02C2">
        <w:rPr>
          <w:i/>
          <w:lang w:val="en-CA"/>
        </w:rPr>
        <w:t>Running the Function</w:t>
      </w:r>
      <w:r w:rsidR="00E57F18" w:rsidRPr="006A02C2">
        <w:rPr>
          <w:lang w:val="en-CA"/>
        </w:rPr>
        <w:t xml:space="preserve"> – Use [</w:t>
      </w:r>
      <w:r w:rsidR="00E57F18" w:rsidRPr="006A02C2">
        <w:rPr>
          <w:b/>
          <w:lang w:val="en-CA"/>
        </w:rPr>
        <w:t xml:space="preserve">MOVEAN&gt;HRE&gt;Line KDE&gt;Line-based Kernel Density for Movement </w:t>
      </w:r>
      <w:r w:rsidR="00E57F18" w:rsidRPr="00F0146D">
        <w:rPr>
          <w:b/>
          <w:lang w:val="en-CA"/>
        </w:rPr>
        <w:t>Points</w:t>
      </w:r>
      <w:r w:rsidR="00E57F18" w:rsidRPr="00F0146D">
        <w:rPr>
          <w:lang w:val="en-CA"/>
        </w:rPr>
        <w:t>] (</w:t>
      </w:r>
      <w:r w:rsidR="00E57F18" w:rsidRPr="00F150C6">
        <w:rPr>
          <w:highlight w:val="cyan"/>
          <w:lang w:val="en-CA"/>
        </w:rPr>
        <w:t>figure 1</w:t>
      </w:r>
      <w:r w:rsidR="00D607B9">
        <w:rPr>
          <w:lang w:val="en-CA"/>
        </w:rPr>
        <w:t>5</w:t>
      </w:r>
      <w:r w:rsidR="00E57F18" w:rsidRPr="00F0146D">
        <w:rPr>
          <w:lang w:val="en-CA"/>
        </w:rPr>
        <w:t>) or [</w:t>
      </w:r>
      <w:r w:rsidR="00E57F18" w:rsidRPr="00F0146D">
        <w:rPr>
          <w:b/>
          <w:lang w:val="en-CA"/>
        </w:rPr>
        <w:t>MOVEAN&gt;HRE&gt;Line KDE&gt;Scaled Line-based Kernel Density for Movement Points</w:t>
      </w:r>
      <w:r w:rsidR="00E57F18" w:rsidRPr="00F0146D">
        <w:rPr>
          <w:lang w:val="en-CA"/>
        </w:rPr>
        <w:t>] to create the density raster. Then use</w:t>
      </w:r>
      <w:r w:rsidR="001C6FA4" w:rsidRPr="00F0146D">
        <w:rPr>
          <w:lang w:val="en-CA"/>
        </w:rPr>
        <w:t xml:space="preserve"> the function</w:t>
      </w:r>
      <w:r w:rsidR="00E57F18" w:rsidRPr="00F0146D">
        <w:rPr>
          <w:lang w:val="en-CA"/>
        </w:rPr>
        <w:t xml:space="preserve"> [</w:t>
      </w:r>
      <w:r w:rsidR="00E57F18" w:rsidRPr="00F0146D">
        <w:rPr>
          <w:b/>
          <w:lang w:val="en-CA"/>
        </w:rPr>
        <w:t>MOVEAN&gt;HRE&gt;Create Probability Contours from Raster</w:t>
      </w:r>
      <w:r w:rsidR="00E57F18" w:rsidRPr="00F0146D">
        <w:rPr>
          <w:lang w:val="en-CA"/>
        </w:rPr>
        <w:t>] to create contours/home range polygons from that raster.</w:t>
      </w:r>
      <w:r w:rsidR="00E900F7" w:rsidRPr="00F0146D">
        <w:rPr>
          <w:lang w:val="en-CA"/>
        </w:rPr>
        <w:t xml:space="preserve"> A description</w:t>
      </w:r>
      <w:r w:rsidR="00E900F7" w:rsidRPr="006A02C2">
        <w:rPr>
          <w:lang w:val="en-CA"/>
        </w:rPr>
        <w:t xml:space="preserve"> of the latter function can be found in the section on </w:t>
      </w:r>
      <w:r w:rsidR="001C6FA4" w:rsidRPr="006A02C2">
        <w:rPr>
          <w:lang w:val="en-CA"/>
        </w:rPr>
        <w:t xml:space="preserve">the </w:t>
      </w:r>
      <w:r w:rsidR="00E900F7" w:rsidRPr="006A02C2">
        <w:rPr>
          <w:lang w:val="en-CA"/>
        </w:rPr>
        <w:t>Point KDE</w:t>
      </w:r>
      <w:r w:rsidR="001C6FA4" w:rsidRPr="006A02C2">
        <w:rPr>
          <w:lang w:val="en-CA"/>
        </w:rPr>
        <w:t xml:space="preserve"> function</w:t>
      </w:r>
      <w:r w:rsidR="00E900F7" w:rsidRPr="006A02C2">
        <w:rPr>
          <w:lang w:val="en-CA"/>
        </w:rPr>
        <w:t>.</w:t>
      </w:r>
    </w:p>
    <w:p w14:paraId="5D9D05EB" w14:textId="77777777" w:rsidR="00E57F18" w:rsidRPr="006A02C2" w:rsidRDefault="00E57F18" w:rsidP="00E57F18">
      <w:pPr>
        <w:pStyle w:val="BodyTextListing"/>
        <w:ind w:firstLine="0"/>
        <w:rPr>
          <w:lang w:val="en-CA"/>
        </w:rPr>
      </w:pPr>
      <w:r w:rsidRPr="006A02C2">
        <w:rPr>
          <w:lang w:val="en-CA"/>
        </w:rPr>
        <w:t xml:space="preserve">A - Using the function </w:t>
      </w:r>
      <w:r w:rsidRPr="006A02C2">
        <w:rPr>
          <w:b/>
          <w:lang w:val="en-CA"/>
        </w:rPr>
        <w:t>Line-based Kernel Density for Movement Points</w:t>
      </w:r>
      <w:r w:rsidRPr="006A02C2">
        <w:rPr>
          <w:lang w:val="en-CA"/>
        </w:rPr>
        <w:t>:</w:t>
      </w:r>
    </w:p>
    <w:p w14:paraId="6BF8E5E1" w14:textId="6978C150" w:rsidR="00E900F7" w:rsidRPr="006A02C2" w:rsidRDefault="00E57F18" w:rsidP="00E57F18">
      <w:pPr>
        <w:pStyle w:val="BodyTextListing"/>
        <w:ind w:firstLine="0"/>
        <w:rPr>
          <w:lang w:val="en-CA"/>
        </w:rPr>
      </w:pPr>
      <w:r w:rsidRPr="006A02C2">
        <w:rPr>
          <w:lang w:val="en-CA"/>
        </w:rPr>
        <w:t>After calling the function set the input layer and then set the location ID attribute.</w:t>
      </w:r>
      <w:r w:rsidR="00E900F7" w:rsidRPr="006A02C2">
        <w:rPr>
          <w:lang w:val="en-CA"/>
        </w:rPr>
        <w:t xml:space="preserve"> Next you need to decide if lines should be rasterized first (all segments are rasterized in a first step) or segment by </w:t>
      </w:r>
      <w:r w:rsidR="00E900F7" w:rsidRPr="00F0146D">
        <w:rPr>
          <w:lang w:val="en-CA"/>
        </w:rPr>
        <w:t xml:space="preserve">segment. The results for both methods will be different as described in </w:t>
      </w:r>
      <w:proofErr w:type="spellStart"/>
      <w:r w:rsidR="00E900F7" w:rsidRPr="00F0146D">
        <w:rPr>
          <w:lang w:val="en-CA"/>
        </w:rPr>
        <w:t>Steiniger</w:t>
      </w:r>
      <w:proofErr w:type="spellEnd"/>
      <w:r w:rsidR="00E900F7" w:rsidRPr="00F0146D">
        <w:rPr>
          <w:lang w:val="en-CA"/>
        </w:rPr>
        <w:t xml:space="preserve"> and Hunter</w:t>
      </w:r>
      <w:r w:rsidR="00BA34BE" w:rsidRPr="00F0146D">
        <w:rPr>
          <w:lang w:val="en-CA"/>
        </w:rPr>
        <w:t xml:space="preserve"> </w:t>
      </w:r>
      <w:r w:rsidR="00BA34BE" w:rsidRPr="00F0146D">
        <w:rPr>
          <w:lang w:val="en-CA"/>
        </w:rPr>
        <w:fldChar w:fldCharType="begin"/>
      </w:r>
      <w:r w:rsidR="00BA34BE" w:rsidRPr="00F0146D">
        <w:rPr>
          <w:lang w:val="en-CA"/>
        </w:rPr>
        <w:instrText xml:space="preserve"> ADDIN ZOTERO_ITEM {"citationID":"1t98n8g9sr","citationItems":[{"suppress-author":true,"uri":["http://zotero.org/groups/51268/items/4RZST7SS"]}]} </w:instrText>
      </w:r>
      <w:r w:rsidR="00BA34BE" w:rsidRPr="00F0146D">
        <w:rPr>
          <w:lang w:val="en-CA"/>
        </w:rPr>
        <w:fldChar w:fldCharType="separate"/>
      </w:r>
      <w:r w:rsidR="00BA34BE" w:rsidRPr="00F0146D">
        <w:rPr>
          <w:rFonts w:cs="Tahoma"/>
          <w:lang w:val="en-CA"/>
        </w:rPr>
        <w:t>(201</w:t>
      </w:r>
      <w:r w:rsidR="00A03C97">
        <w:rPr>
          <w:rFonts w:cs="Tahoma"/>
          <w:lang w:val="en-CA"/>
        </w:rPr>
        <w:t>3</w:t>
      </w:r>
      <w:r w:rsidR="00BA34BE" w:rsidRPr="00F0146D">
        <w:rPr>
          <w:rFonts w:cs="Tahoma"/>
          <w:lang w:val="en-CA"/>
        </w:rPr>
        <w:t>)</w:t>
      </w:r>
      <w:r w:rsidR="00BA34BE" w:rsidRPr="00F0146D">
        <w:rPr>
          <w:lang w:val="en-CA"/>
        </w:rPr>
        <w:fldChar w:fldCharType="end"/>
      </w:r>
      <w:r w:rsidR="00E900F7" w:rsidRPr="00F0146D">
        <w:rPr>
          <w:lang w:val="en-CA"/>
        </w:rPr>
        <w:t>. We</w:t>
      </w:r>
      <w:r w:rsidR="00E900F7" w:rsidRPr="006A02C2">
        <w:rPr>
          <w:lang w:val="en-CA"/>
        </w:rPr>
        <w:t xml:space="preserve"> recommend leaving the box unchecked, i.e. use the segment-wise approach.</w:t>
      </w:r>
    </w:p>
    <w:p w14:paraId="4697DCF4" w14:textId="77777777" w:rsidR="00E900F7" w:rsidRPr="006A02C2" w:rsidRDefault="00E900F7" w:rsidP="00E57F18">
      <w:pPr>
        <w:pStyle w:val="BodyTextListing"/>
        <w:ind w:firstLine="0"/>
        <w:rPr>
          <w:lang w:val="en-CA"/>
        </w:rPr>
      </w:pPr>
      <w:r w:rsidRPr="006A02C2">
        <w:rPr>
          <w:lang w:val="en-CA"/>
        </w:rPr>
        <w:t xml:space="preserve">Then the bandwidth </w:t>
      </w:r>
      <w:r w:rsidR="00FA5ACB" w:rsidRPr="006A02C2">
        <w:rPr>
          <w:lang w:val="en-CA"/>
        </w:rPr>
        <w:t xml:space="preserve">h </w:t>
      </w:r>
      <w:r w:rsidRPr="006A02C2">
        <w:rPr>
          <w:lang w:val="en-CA"/>
        </w:rPr>
        <w:t xml:space="preserve">needs to be set. The values for </w:t>
      </w:r>
      <w:proofErr w:type="spellStart"/>
      <w:r w:rsidRPr="006A02C2">
        <w:rPr>
          <w:lang w:val="en-CA"/>
        </w:rPr>
        <w:t>h</w:t>
      </w:r>
      <w:r w:rsidRPr="006A02C2">
        <w:rPr>
          <w:vertAlign w:val="subscript"/>
          <w:lang w:val="en-CA"/>
        </w:rPr>
        <w:t>ref</w:t>
      </w:r>
      <w:proofErr w:type="spellEnd"/>
      <w:r w:rsidRPr="006A02C2">
        <w:rPr>
          <w:lang w:val="en-CA"/>
        </w:rPr>
        <w:t xml:space="preserve"> are displayed</w:t>
      </w:r>
      <w:r w:rsidR="00FA5ACB" w:rsidRPr="006A02C2">
        <w:rPr>
          <w:lang w:val="en-CA"/>
        </w:rPr>
        <w:t xml:space="preserve"> for the input dataset</w:t>
      </w:r>
      <w:r w:rsidRPr="006A02C2">
        <w:rPr>
          <w:lang w:val="en-CA"/>
        </w:rPr>
        <w:t>.</w:t>
      </w:r>
      <w:r w:rsidR="00FA5ACB" w:rsidRPr="006A02C2">
        <w:rPr>
          <w:lang w:val="en-CA"/>
        </w:rPr>
        <w:t xml:space="preserve"> </w:t>
      </w:r>
      <w:r w:rsidR="00061AE2" w:rsidRPr="006A02C2">
        <w:rPr>
          <w:lang w:val="en-CA"/>
        </w:rPr>
        <w:t xml:space="preserve">The smaller value for </w:t>
      </w:r>
      <w:r w:rsidR="00697F32" w:rsidRPr="006A02C2">
        <w:rPr>
          <w:lang w:val="en-CA"/>
        </w:rPr>
        <w:t xml:space="preserve">the </w:t>
      </w:r>
      <w:r w:rsidR="00F8393F" w:rsidRPr="006A02C2">
        <w:rPr>
          <w:lang w:val="en-CA"/>
        </w:rPr>
        <w:t>Gaussian</w:t>
      </w:r>
      <w:r w:rsidR="00697F32" w:rsidRPr="006A02C2">
        <w:rPr>
          <w:lang w:val="en-CA"/>
        </w:rPr>
        <w:t>/normal</w:t>
      </w:r>
      <w:r w:rsidR="00FA5ACB" w:rsidRPr="006A02C2">
        <w:rPr>
          <w:lang w:val="en-CA"/>
        </w:rPr>
        <w:t xml:space="preserve"> kernel should be used</w:t>
      </w:r>
      <w:r w:rsidR="00061AE2" w:rsidRPr="006A02C2">
        <w:rPr>
          <w:lang w:val="en-CA"/>
        </w:rPr>
        <w:t xml:space="preserve"> in a first step because the calculated contours will reveal more detail</w:t>
      </w:r>
      <w:r w:rsidR="00FA5ACB" w:rsidRPr="006A02C2">
        <w:rPr>
          <w:lang w:val="en-CA"/>
        </w:rPr>
        <w:t>.</w:t>
      </w:r>
      <w:r w:rsidRPr="006A02C2">
        <w:rPr>
          <w:lang w:val="en-CA"/>
        </w:rPr>
        <w:t xml:space="preserve"> However</w:t>
      </w:r>
      <w:r w:rsidR="00697F32" w:rsidRPr="006A02C2">
        <w:rPr>
          <w:lang w:val="en-CA"/>
        </w:rPr>
        <w:t>,</w:t>
      </w:r>
      <w:r w:rsidRPr="006A02C2">
        <w:rPr>
          <w:lang w:val="en-CA"/>
        </w:rPr>
        <w:t xml:space="preserve"> an alternative is to use the median travel distance obtained with the function [MOVEAN&gt;Display Day Travel Ranges]. </w:t>
      </w:r>
    </w:p>
    <w:p w14:paraId="4B044BFD" w14:textId="77777777" w:rsidR="00697F32" w:rsidRPr="006A02C2" w:rsidRDefault="008D1FDF" w:rsidP="00697F32">
      <w:pPr>
        <w:pStyle w:val="BodyTextListing"/>
        <w:ind w:firstLine="0"/>
        <w:rPr>
          <w:lang w:val="en-CA"/>
        </w:rPr>
      </w:pPr>
      <w:r>
        <w:rPr>
          <w:noProof/>
          <w:lang w:val="en-US" w:eastAsia="en-US"/>
        </w:rPr>
        <mc:AlternateContent>
          <mc:Choice Requires="wps">
            <w:drawing>
              <wp:anchor distT="0" distB="71755" distL="114935" distR="114935" simplePos="0" relativeHeight="251655168" behindDoc="0" locked="0" layoutInCell="1" allowOverlap="1" wp14:anchorId="618D78CA" wp14:editId="18C9ED06">
                <wp:simplePos x="0" y="0"/>
                <wp:positionH relativeFrom="column">
                  <wp:posOffset>452120</wp:posOffset>
                </wp:positionH>
                <wp:positionV relativeFrom="paragraph">
                  <wp:posOffset>371475</wp:posOffset>
                </wp:positionV>
                <wp:extent cx="5381625" cy="2374265"/>
                <wp:effectExtent l="0" t="0" r="3175" b="0"/>
                <wp:wrapTopAndBottom/>
                <wp:docPr id="4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374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C9E281" w14:textId="77777777" w:rsidR="00720C7D" w:rsidRPr="00880230" w:rsidRDefault="00720C7D" w:rsidP="00697F32">
                            <w:pPr>
                              <w:pStyle w:val="FootnoteText"/>
                              <w:jc w:val="center"/>
                              <w:rPr>
                                <w:rFonts w:ascii="Arial Narrow" w:hAnsi="Arial Narrow"/>
                                <w:sz w:val="6"/>
                                <w:szCs w:val="6"/>
                              </w:rPr>
                            </w:pPr>
                          </w:p>
                          <w:p w14:paraId="1A034F00" w14:textId="77777777" w:rsidR="00720C7D" w:rsidRPr="00447F12" w:rsidRDefault="00720C7D" w:rsidP="00697F32">
                            <w:pPr>
                              <w:pStyle w:val="FootnoteText"/>
                              <w:jc w:val="center"/>
                              <w:rPr>
                                <w:rFonts w:ascii="Arial Narrow" w:hAnsi="Arial Narrow"/>
                              </w:rPr>
                            </w:pPr>
                            <w:r>
                              <w:rPr>
                                <w:rFonts w:ascii="Arial Narrow" w:hAnsi="Arial Narrow"/>
                                <w:noProof/>
                                <w:lang w:eastAsia="en-US"/>
                              </w:rPr>
                              <w:drawing>
                                <wp:inline distT="0" distB="0" distL="0" distR="0" wp14:anchorId="179F26F5" wp14:editId="4FA635C8">
                                  <wp:extent cx="3324225" cy="1676400"/>
                                  <wp:effectExtent l="0" t="0" r="9525" b="0"/>
                                  <wp:docPr id="18" name="Picture 18" descr="Line-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e-K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24225" cy="1676400"/>
                                          </a:xfrm>
                                          <a:prstGeom prst="rect">
                                            <a:avLst/>
                                          </a:prstGeom>
                                          <a:noFill/>
                                          <a:ln>
                                            <a:noFill/>
                                          </a:ln>
                                        </pic:spPr>
                                      </pic:pic>
                                    </a:graphicData>
                                  </a:graphic>
                                </wp:inline>
                              </w:drawing>
                            </w:r>
                          </w:p>
                          <w:p w14:paraId="0BFA6834" w14:textId="2ECC7FE1" w:rsidR="00720C7D" w:rsidRPr="00447F12" w:rsidRDefault="00720C7D" w:rsidP="00697F32">
                            <w:pPr>
                              <w:pStyle w:val="FigureCaption"/>
                            </w:pPr>
                            <w:r w:rsidRPr="007D43E5">
                              <w:rPr>
                                <w:b/>
                              </w:rPr>
                              <w:t xml:space="preserve">Figure </w:t>
                            </w:r>
                            <w:r>
                              <w:rPr>
                                <w:b/>
                              </w:rPr>
                              <w:t>15</w:t>
                            </w:r>
                            <w:r>
                              <w:t xml:space="preserve">. </w:t>
                            </w:r>
                            <w:proofErr w:type="gramStart"/>
                            <w:r>
                              <w:t>The dialog for the function [</w:t>
                            </w:r>
                            <w:r w:rsidRPr="005A32FF">
                              <w:t>MOVEAN&gt;HRE&gt;Line KDE&gt;Line-based Kernel Density for Movement Points</w:t>
                            </w:r>
                            <w:r>
                              <w: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4" type="#_x0000_t202" style="position:absolute;left:0;text-align:left;margin-left:35.6pt;margin-top:29.25pt;width:423.75pt;height:186.95pt;z-index:251655168;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" stroked="f">
                <v:textbox inset="0,0,0,0">
                  <w:txbxContent>
                    <w:p w14:paraId="56C9E281" w14:textId="77777777" w:rsidR="00720C7D" w:rsidRPr="00880230" w:rsidRDefault="00720C7D" w:rsidP="00697F32">
                      <w:pPr>
                        <w:pStyle w:val="FootnoteText"/>
                        <w:jc w:val="center"/>
                        <w:rPr>
                          <w:rFonts w:ascii="Arial Narrow" w:hAnsi="Arial Narrow"/>
                          <w:sz w:val="6"/>
                          <w:szCs w:val="6"/>
                        </w:rPr>
                      </w:pPr>
                    </w:p>
                    <w:p w14:paraId="1A034F00" w14:textId="77777777" w:rsidR="00720C7D" w:rsidRPr="00447F12" w:rsidRDefault="00720C7D" w:rsidP="00697F32">
                      <w:pPr>
                        <w:pStyle w:val="FootnoteText"/>
                        <w:jc w:val="center"/>
                        <w:rPr>
                          <w:rFonts w:ascii="Arial Narrow" w:hAnsi="Arial Narrow"/>
                        </w:rPr>
                      </w:pPr>
                      <w:r>
                        <w:rPr>
                          <w:rFonts w:ascii="Arial Narrow" w:hAnsi="Arial Narrow"/>
                          <w:noProof/>
                          <w:lang w:eastAsia="en-US"/>
                        </w:rPr>
                        <w:drawing>
                          <wp:inline distT="0" distB="0" distL="0" distR="0" wp14:anchorId="179F26F5" wp14:editId="4FA635C8">
                            <wp:extent cx="3324225" cy="1676400"/>
                            <wp:effectExtent l="0" t="0" r="9525" b="0"/>
                            <wp:docPr id="18" name="Picture 18" descr="Line-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e-K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24225" cy="1676400"/>
                                    </a:xfrm>
                                    <a:prstGeom prst="rect">
                                      <a:avLst/>
                                    </a:prstGeom>
                                    <a:noFill/>
                                    <a:ln>
                                      <a:noFill/>
                                    </a:ln>
                                  </pic:spPr>
                                </pic:pic>
                              </a:graphicData>
                            </a:graphic>
                          </wp:inline>
                        </w:drawing>
                      </w:r>
                    </w:p>
                    <w:p w14:paraId="0BFA6834" w14:textId="2ECC7FE1" w:rsidR="00720C7D" w:rsidRPr="00447F12" w:rsidRDefault="00720C7D" w:rsidP="00697F32">
                      <w:pPr>
                        <w:pStyle w:val="FigureCaption"/>
                      </w:pPr>
                      <w:r w:rsidRPr="007D43E5">
                        <w:rPr>
                          <w:b/>
                        </w:rPr>
                        <w:t xml:space="preserve">Figure </w:t>
                      </w:r>
                      <w:r>
                        <w:rPr>
                          <w:b/>
                        </w:rPr>
                        <w:t>15</w:t>
                      </w:r>
                      <w:r>
                        <w:t xml:space="preserve">. </w:t>
                      </w:r>
                      <w:proofErr w:type="gramStart"/>
                      <w:r>
                        <w:t>The dialog for the function [</w:t>
                      </w:r>
                      <w:r w:rsidRPr="005A32FF">
                        <w:t>MOVEAN&gt;HRE&gt;Line KDE&gt;Line-based Kernel Density for Movement Points</w:t>
                      </w:r>
                      <w:r>
                        <w:t>].</w:t>
                      </w:r>
                      <w:proofErr w:type="gramEnd"/>
                    </w:p>
                  </w:txbxContent>
                </v:textbox>
                <w10:wrap type="topAndBottom"/>
              </v:shape>
            </w:pict>
          </mc:Fallback>
        </mc:AlternateContent>
      </w:r>
      <w:r w:rsidR="00E900F7" w:rsidRPr="006A02C2">
        <w:rPr>
          <w:lang w:val="en-CA"/>
        </w:rPr>
        <w:t>Finally choose an appropriate cell-size value</w:t>
      </w:r>
      <w:r w:rsidR="00FA5ACB" w:rsidRPr="006A02C2">
        <w:rPr>
          <w:lang w:val="en-CA"/>
        </w:rPr>
        <w:t xml:space="preserve"> as described in the Point KDE section.</w:t>
      </w:r>
    </w:p>
    <w:p w14:paraId="7EE41075" w14:textId="77777777" w:rsidR="00697F32" w:rsidRPr="006A02C2" w:rsidRDefault="00697F32" w:rsidP="00697F32">
      <w:pPr>
        <w:pStyle w:val="BodyTextListing"/>
        <w:ind w:firstLine="0"/>
        <w:rPr>
          <w:lang w:val="en-CA"/>
        </w:rPr>
      </w:pPr>
      <w:r w:rsidRPr="006A02C2">
        <w:rPr>
          <w:lang w:val="en-CA"/>
        </w:rPr>
        <w:t xml:space="preserve">B - Using the function </w:t>
      </w:r>
      <w:r w:rsidRPr="006A02C2">
        <w:rPr>
          <w:b/>
          <w:lang w:val="en-CA"/>
        </w:rPr>
        <w:t>Scaled Line-based Kernel Density for Movement Points</w:t>
      </w:r>
      <w:r w:rsidRPr="006A02C2">
        <w:rPr>
          <w:lang w:val="en-CA"/>
        </w:rPr>
        <w:t>:</w:t>
      </w:r>
    </w:p>
    <w:p w14:paraId="0E5859C2" w14:textId="77777777" w:rsidR="00697F32" w:rsidRPr="006A02C2" w:rsidRDefault="00A843C9" w:rsidP="00697F32">
      <w:pPr>
        <w:pStyle w:val="BodyTextListing"/>
        <w:ind w:firstLine="0"/>
        <w:rPr>
          <w:lang w:val="en-CA"/>
        </w:rPr>
      </w:pPr>
      <w:r w:rsidRPr="006A02C2">
        <w:rPr>
          <w:lang w:val="en-CA"/>
        </w:rPr>
        <w:t xml:space="preserve">This function provides almost the same options as the previous one. </w:t>
      </w:r>
      <w:r w:rsidR="005A32FF" w:rsidRPr="006A02C2">
        <w:rPr>
          <w:lang w:val="en-CA"/>
        </w:rPr>
        <w:t>One difference</w:t>
      </w:r>
      <w:r w:rsidRPr="006A02C2">
        <w:rPr>
          <w:lang w:val="en-CA"/>
        </w:rPr>
        <w:t xml:space="preserve"> is that the </w:t>
      </w:r>
      <w:proofErr w:type="spellStart"/>
      <w:r w:rsidRPr="006A02C2">
        <w:rPr>
          <w:lang w:val="en-CA"/>
        </w:rPr>
        <w:t>rasterization</w:t>
      </w:r>
      <w:proofErr w:type="spellEnd"/>
      <w:r w:rsidRPr="006A02C2">
        <w:rPr>
          <w:lang w:val="en-CA"/>
        </w:rPr>
        <w:t xml:space="preserve"> approach </w:t>
      </w:r>
      <w:r w:rsidR="00F8393F" w:rsidRPr="006A02C2">
        <w:rPr>
          <w:lang w:val="en-CA"/>
        </w:rPr>
        <w:t>cannot</w:t>
      </w:r>
      <w:r w:rsidRPr="006A02C2">
        <w:rPr>
          <w:lang w:val="en-CA"/>
        </w:rPr>
        <w:t xml:space="preserve"> be chosen and is </w:t>
      </w:r>
      <w:r w:rsidR="001C6FA4" w:rsidRPr="006A02C2">
        <w:rPr>
          <w:lang w:val="en-CA"/>
        </w:rPr>
        <w:t xml:space="preserve">internally </w:t>
      </w:r>
      <w:r w:rsidRPr="006A02C2">
        <w:rPr>
          <w:lang w:val="en-CA"/>
        </w:rPr>
        <w:t xml:space="preserve">set by default to </w:t>
      </w:r>
      <w:r w:rsidR="001C6FA4" w:rsidRPr="006A02C2">
        <w:rPr>
          <w:lang w:val="en-CA"/>
        </w:rPr>
        <w:t xml:space="preserve">using the </w:t>
      </w:r>
      <w:r w:rsidRPr="006A02C2">
        <w:rPr>
          <w:lang w:val="en-CA"/>
        </w:rPr>
        <w:t>“segment-wise”</w:t>
      </w:r>
      <w:r w:rsidR="001C6FA4" w:rsidRPr="006A02C2">
        <w:rPr>
          <w:lang w:val="en-CA"/>
        </w:rPr>
        <w:t xml:space="preserve"> approach</w:t>
      </w:r>
      <w:r w:rsidRPr="006A02C2">
        <w:rPr>
          <w:lang w:val="en-CA"/>
        </w:rPr>
        <w:t>.</w:t>
      </w:r>
      <w:r w:rsidR="005A32FF" w:rsidRPr="006A02C2">
        <w:rPr>
          <w:lang w:val="en-CA"/>
        </w:rPr>
        <w:t xml:space="preserve"> The other </w:t>
      </w:r>
      <w:r w:rsidR="001C6FA4" w:rsidRPr="006A02C2">
        <w:rPr>
          <w:lang w:val="en-CA"/>
        </w:rPr>
        <w:t>difference is a new</w:t>
      </w:r>
      <w:r w:rsidR="005A32FF" w:rsidRPr="006A02C2">
        <w:rPr>
          <w:lang w:val="en-CA"/>
        </w:rPr>
        <w:t xml:space="preserve"> option for </w:t>
      </w:r>
      <w:r w:rsidR="00F8393F" w:rsidRPr="006A02C2">
        <w:rPr>
          <w:lang w:val="en-CA"/>
        </w:rPr>
        <w:t>choosing</w:t>
      </w:r>
      <w:r w:rsidR="005A32FF" w:rsidRPr="006A02C2">
        <w:rPr>
          <w:lang w:val="en-CA"/>
        </w:rPr>
        <w:t xml:space="preserve"> the kernel scaling function. This function defines how strong the bone-</w:t>
      </w:r>
      <w:r w:rsidR="001C6FA4" w:rsidRPr="006A02C2">
        <w:rPr>
          <w:lang w:val="en-CA"/>
        </w:rPr>
        <w:t xml:space="preserve">shape </w:t>
      </w:r>
      <w:r w:rsidR="005A32FF" w:rsidRPr="006A02C2">
        <w:rPr>
          <w:lang w:val="en-CA"/>
        </w:rPr>
        <w:t xml:space="preserve">will </w:t>
      </w:r>
      <w:r w:rsidR="001C6FA4" w:rsidRPr="006A02C2">
        <w:rPr>
          <w:lang w:val="en-CA"/>
        </w:rPr>
        <w:t>occur</w:t>
      </w:r>
      <w:r w:rsidR="005A32FF" w:rsidRPr="006A02C2">
        <w:rPr>
          <w:lang w:val="en-CA"/>
        </w:rPr>
        <w:t>. By default a smoother scaling with factor values of [1.0 … 0.707] is set. Unchecking the box will use scale values [1.0 …0.5] that result in a stronger bone-like shape.</w:t>
      </w:r>
    </w:p>
    <w:p w14:paraId="6E7827B0" w14:textId="77777777" w:rsidR="00032678" w:rsidRPr="006A02C2" w:rsidRDefault="00032678" w:rsidP="00032678">
      <w:pPr>
        <w:pStyle w:val="BodyTextListing"/>
        <w:rPr>
          <w:lang w:val="en-CA"/>
        </w:rPr>
      </w:pPr>
      <w:r w:rsidRPr="006A02C2">
        <w:rPr>
          <w:i/>
          <w:lang w:val="en-CA"/>
        </w:rPr>
        <w:t>Output</w:t>
      </w:r>
      <w:r w:rsidRPr="006A02C2">
        <w:rPr>
          <w:lang w:val="en-CA"/>
        </w:rPr>
        <w:t xml:space="preserve"> </w:t>
      </w:r>
      <w:r w:rsidR="00955103" w:rsidRPr="006A02C2">
        <w:rPr>
          <w:lang w:val="en-CA"/>
        </w:rPr>
        <w:t>–</w:t>
      </w:r>
      <w:r w:rsidRPr="006A02C2">
        <w:rPr>
          <w:lang w:val="en-CA"/>
        </w:rPr>
        <w:t xml:space="preserve"> </w:t>
      </w:r>
      <w:r w:rsidR="00D84E7B" w:rsidRPr="006A02C2">
        <w:rPr>
          <w:lang w:val="en-CA"/>
        </w:rPr>
        <w:t xml:space="preserve">The Line KDE functions both return a raster layer with density values. However, the retuned raster values will correspond to the input units, and are not (normalized) values of the density function </w:t>
      </w:r>
      <w:r w:rsidR="00D84E7B" w:rsidRPr="006A02C2">
        <w:rPr>
          <w:i/>
          <w:lang w:val="en-CA"/>
        </w:rPr>
        <w:t>f(t)</w:t>
      </w:r>
      <w:r w:rsidR="00D84E7B" w:rsidRPr="006A02C2">
        <w:rPr>
          <w:lang w:val="en-CA"/>
        </w:rPr>
        <w:t xml:space="preserve">. The function “Create </w:t>
      </w:r>
      <w:r w:rsidR="00F8393F" w:rsidRPr="006A02C2">
        <w:rPr>
          <w:lang w:val="en-CA"/>
        </w:rPr>
        <w:t>Probability</w:t>
      </w:r>
      <w:r w:rsidR="00D84E7B" w:rsidRPr="006A02C2">
        <w:rPr>
          <w:lang w:val="en-CA"/>
        </w:rPr>
        <w:t xml:space="preserve"> Contours from Raster” returns a layer with a probability contour and optionally another layer with polygons, which can be considered as polygons that inscribe the home range (or the core area; see below), if the probability value was appropriately chosen.</w:t>
      </w:r>
    </w:p>
    <w:p w14:paraId="12977E55" w14:textId="77777777" w:rsidR="00A25772" w:rsidRPr="006A02C2" w:rsidRDefault="00A25772" w:rsidP="00A25772">
      <w:pPr>
        <w:pStyle w:val="BodyText"/>
        <w:ind w:left="709" w:hanging="709"/>
        <w:rPr>
          <w:lang w:val="en-CA"/>
        </w:rPr>
      </w:pPr>
      <w:r w:rsidRPr="006A02C2">
        <w:rPr>
          <w:i/>
          <w:lang w:val="en-CA"/>
        </w:rPr>
        <w:t>Notes on Parameter Choice</w:t>
      </w:r>
      <w:r w:rsidRPr="006A02C2">
        <w:rPr>
          <w:lang w:val="en-CA"/>
        </w:rPr>
        <w:t xml:space="preserve"> – With respect to choosing the bandwidth </w:t>
      </w:r>
      <w:r w:rsidRPr="006A02C2">
        <w:rPr>
          <w:i/>
          <w:lang w:val="en-CA"/>
        </w:rPr>
        <w:t>h</w:t>
      </w:r>
      <w:r w:rsidRPr="006A02C2">
        <w:rPr>
          <w:lang w:val="en-CA"/>
        </w:rPr>
        <w:t xml:space="preserve"> we provide the function [MOVEAN&gt;Display Day Travel Ranges] that calculates the median of the average daily travel distance (MTD) based on the track information. A requirement for the calculation of </w:t>
      </w:r>
      <w:proofErr w:type="spellStart"/>
      <w:r w:rsidRPr="006A02C2">
        <w:rPr>
          <w:i/>
          <w:lang w:val="en-CA"/>
        </w:rPr>
        <w:t>h</w:t>
      </w:r>
      <w:r w:rsidRPr="006A02C2">
        <w:rPr>
          <w:i/>
          <w:vertAlign w:val="subscript"/>
          <w:lang w:val="en-CA"/>
        </w:rPr>
        <w:t>mtd</w:t>
      </w:r>
      <w:proofErr w:type="spellEnd"/>
      <w:r w:rsidRPr="006A02C2">
        <w:rPr>
          <w:lang w:val="en-CA"/>
        </w:rPr>
        <w:t xml:space="preserve"> is that the recording day, e.g. the day of the year, for each GPS point is known. Alternatively, the reference bandwidth </w:t>
      </w:r>
      <w:proofErr w:type="spellStart"/>
      <w:r w:rsidRPr="006A02C2">
        <w:rPr>
          <w:i/>
          <w:lang w:val="en-CA"/>
        </w:rPr>
        <w:t>h</w:t>
      </w:r>
      <w:r w:rsidRPr="006A02C2">
        <w:rPr>
          <w:i/>
          <w:vertAlign w:val="subscript"/>
          <w:lang w:val="en-CA"/>
        </w:rPr>
        <w:t>ref</w:t>
      </w:r>
      <w:proofErr w:type="spellEnd"/>
      <w:r w:rsidRPr="006A02C2">
        <w:rPr>
          <w:lang w:val="en-CA"/>
        </w:rPr>
        <w:t xml:space="preserve"> can be used. However, in certain instances </w:t>
      </w:r>
      <w:proofErr w:type="spellStart"/>
      <w:r w:rsidRPr="006A02C2">
        <w:rPr>
          <w:i/>
          <w:lang w:val="en-CA"/>
        </w:rPr>
        <w:t>h</w:t>
      </w:r>
      <w:r w:rsidRPr="006A02C2">
        <w:rPr>
          <w:i/>
          <w:vertAlign w:val="subscript"/>
          <w:lang w:val="en-CA"/>
        </w:rPr>
        <w:t>mtd</w:t>
      </w:r>
      <w:proofErr w:type="spellEnd"/>
      <w:r w:rsidRPr="006A02C2">
        <w:rPr>
          <w:lang w:val="en-CA"/>
        </w:rPr>
        <w:t xml:space="preserve"> may be (much) </w:t>
      </w:r>
      <w:r w:rsidRPr="006A02C2">
        <w:rPr>
          <w:lang w:val="en-CA"/>
        </w:rPr>
        <w:lastRenderedPageBreak/>
        <w:t xml:space="preserve">larger than </w:t>
      </w:r>
      <w:proofErr w:type="spellStart"/>
      <w:r w:rsidRPr="006A02C2">
        <w:rPr>
          <w:i/>
          <w:lang w:val="en-CA"/>
        </w:rPr>
        <w:t>h</w:t>
      </w:r>
      <w:r w:rsidRPr="006A02C2">
        <w:rPr>
          <w:i/>
          <w:vertAlign w:val="subscript"/>
          <w:lang w:val="en-CA"/>
        </w:rPr>
        <w:t>ref</w:t>
      </w:r>
      <w:proofErr w:type="spellEnd"/>
      <w:r w:rsidRPr="006A02C2">
        <w:rPr>
          <w:lang w:val="en-CA"/>
        </w:rPr>
        <w:t xml:space="preserve">. If that is the case, then we recommend that users adopt </w:t>
      </w:r>
      <w:proofErr w:type="spellStart"/>
      <w:r w:rsidRPr="006A02C2">
        <w:rPr>
          <w:i/>
          <w:lang w:val="en-CA"/>
        </w:rPr>
        <w:t>h</w:t>
      </w:r>
      <w:r w:rsidRPr="006A02C2">
        <w:rPr>
          <w:i/>
          <w:vertAlign w:val="subscript"/>
          <w:lang w:val="en-CA"/>
        </w:rPr>
        <w:t>ref</w:t>
      </w:r>
      <w:proofErr w:type="spellEnd"/>
      <w:r w:rsidRPr="006A02C2">
        <w:rPr>
          <w:lang w:val="en-CA"/>
        </w:rPr>
        <w:t xml:space="preserve"> to retain more detail in the resulting home range geometries. </w:t>
      </w:r>
    </w:p>
    <w:p w14:paraId="58D62BDD" w14:textId="5DEB0787" w:rsidR="00A25772" w:rsidRPr="006A02C2" w:rsidRDefault="00A25772" w:rsidP="00A25772">
      <w:pPr>
        <w:pStyle w:val="BodyTextListing"/>
        <w:ind w:firstLine="0"/>
        <w:rPr>
          <w:lang w:val="en-CA"/>
        </w:rPr>
      </w:pPr>
      <w:r w:rsidRPr="006A02C2">
        <w:rPr>
          <w:lang w:val="en-CA"/>
        </w:rPr>
        <w:t xml:space="preserve">The scaling function controls the (bone-)shape of the probability contours for each segment of the GPS tracks. We undertook testing using four point datasets obtained from grizzly bear GPS collars to compare </w:t>
      </w:r>
      <w:r w:rsidR="001C6FA4" w:rsidRPr="006A02C2">
        <w:rPr>
          <w:lang w:val="en-CA"/>
        </w:rPr>
        <w:t xml:space="preserve">the </w:t>
      </w:r>
      <w:r w:rsidRPr="006A02C2">
        <w:rPr>
          <w:lang w:val="en-CA"/>
        </w:rPr>
        <w:t xml:space="preserve">two </w:t>
      </w:r>
      <w:r w:rsidR="001C6FA4" w:rsidRPr="006A02C2">
        <w:rPr>
          <w:lang w:val="en-CA"/>
        </w:rPr>
        <w:t xml:space="preserve">built-in </w:t>
      </w:r>
      <w:r w:rsidRPr="006A02C2">
        <w:rPr>
          <w:lang w:val="en-CA"/>
        </w:rPr>
        <w:t>scaling functions; one with a scaling range of [0.5...1.0] and a second with [0.</w:t>
      </w:r>
      <w:r w:rsidRPr="00F0146D">
        <w:rPr>
          <w:lang w:val="en-CA"/>
        </w:rPr>
        <w:t xml:space="preserve">707...1.0] </w:t>
      </w:r>
      <w:r w:rsidR="002979F8" w:rsidRPr="00F0146D">
        <w:rPr>
          <w:lang w:val="en-CA"/>
        </w:rPr>
        <w:fldChar w:fldCharType="begin"/>
      </w:r>
      <w:r w:rsidR="002979F8" w:rsidRPr="00F0146D">
        <w:rPr>
          <w:lang w:val="en-CA"/>
        </w:rPr>
        <w:instrText xml:space="preserve"> ADDIN ZOTERO_ITEM {"citationID":"opcmi0uou","citationItems":[{"uri":["http://zotero.org/groups/51268/items/4RZST7SS"]}]} </w:instrText>
      </w:r>
      <w:r w:rsidR="002979F8" w:rsidRPr="00F0146D">
        <w:rPr>
          <w:lang w:val="en-CA"/>
        </w:rPr>
        <w:fldChar w:fldCharType="separate"/>
      </w:r>
      <w:r w:rsidR="002979F8" w:rsidRPr="00F0146D">
        <w:rPr>
          <w:rFonts w:cs="Tahoma"/>
          <w:lang w:val="en-CA"/>
        </w:rPr>
        <w:t>(Steiniger and Hunter, 201</w:t>
      </w:r>
      <w:r w:rsidR="00A03C97">
        <w:rPr>
          <w:rFonts w:cs="Tahoma"/>
          <w:lang w:val="en-CA"/>
        </w:rPr>
        <w:t>3</w:t>
      </w:r>
      <w:r w:rsidR="002979F8" w:rsidRPr="00F0146D">
        <w:rPr>
          <w:rFonts w:cs="Tahoma"/>
          <w:lang w:val="en-CA"/>
        </w:rPr>
        <w:t>)</w:t>
      </w:r>
      <w:r w:rsidR="002979F8" w:rsidRPr="00F0146D">
        <w:rPr>
          <w:lang w:val="en-CA"/>
        </w:rPr>
        <w:fldChar w:fldCharType="end"/>
      </w:r>
      <w:r w:rsidRPr="00F0146D">
        <w:rPr>
          <w:lang w:val="en-CA"/>
        </w:rPr>
        <w:t xml:space="preserve">. The tests did not reveal major visual differences for </w:t>
      </w:r>
      <w:r w:rsidRPr="00F0146D">
        <w:rPr>
          <w:i/>
          <w:lang w:val="en-CA"/>
        </w:rPr>
        <w:t>p</w:t>
      </w:r>
      <w:r w:rsidRPr="00F0146D">
        <w:rPr>
          <w:lang w:val="en-CA"/>
        </w:rPr>
        <w:t xml:space="preserve"> = 95% contours. But further testing with</w:t>
      </w:r>
      <w:r w:rsidRPr="006A02C2">
        <w:rPr>
          <w:lang w:val="en-CA"/>
        </w:rPr>
        <w:t xml:space="preserve"> additional datasets and data from different species is necessary before a conclusive statement can be made.  </w:t>
      </w:r>
    </w:p>
    <w:p w14:paraId="2B5DA4D6" w14:textId="77777777" w:rsidR="00955103" w:rsidRPr="006A02C2" w:rsidRDefault="00955103" w:rsidP="00015017">
      <w:pPr>
        <w:pStyle w:val="Heading2"/>
      </w:pPr>
      <w:bookmarkStart w:id="25" w:name="_Toc222835581"/>
      <w:r w:rsidRPr="006A02C2">
        <w:t>Brownian Bridges (BB)</w:t>
      </w:r>
      <w:bookmarkEnd w:id="25"/>
    </w:p>
    <w:p w14:paraId="428980A1" w14:textId="77777777" w:rsidR="00955103" w:rsidRPr="006A02C2" w:rsidRDefault="00955103" w:rsidP="00955103">
      <w:pPr>
        <w:pStyle w:val="BodyTextListing"/>
        <w:rPr>
          <w:lang w:val="en-CA"/>
        </w:rPr>
      </w:pPr>
      <w:r w:rsidRPr="006A02C2">
        <w:rPr>
          <w:i/>
          <w:lang w:val="en-CA"/>
        </w:rPr>
        <w:t>Purpose</w:t>
      </w:r>
      <w:r w:rsidRPr="006A02C2">
        <w:rPr>
          <w:lang w:val="en-CA"/>
        </w:rPr>
        <w:t xml:space="preserve"> - </w:t>
      </w:r>
      <w:r w:rsidR="00F4704F" w:rsidRPr="006A02C2">
        <w:rPr>
          <w:lang w:val="en-CA"/>
        </w:rPr>
        <w:t>Create home range polygons.</w:t>
      </w:r>
    </w:p>
    <w:p w14:paraId="301886FE" w14:textId="77777777" w:rsidR="00955103" w:rsidRPr="00F0146D" w:rsidRDefault="00955103" w:rsidP="00955103">
      <w:pPr>
        <w:pStyle w:val="BodyTextListing"/>
        <w:rPr>
          <w:lang w:val="en-CA"/>
        </w:rPr>
      </w:pPr>
      <w:r w:rsidRPr="006A02C2">
        <w:rPr>
          <w:i/>
          <w:lang w:val="en-CA"/>
        </w:rPr>
        <w:t>Principle</w:t>
      </w:r>
      <w:r w:rsidRPr="006A02C2">
        <w:rPr>
          <w:lang w:val="en-CA"/>
        </w:rPr>
        <w:t xml:space="preserve"> – </w:t>
      </w:r>
      <w:r w:rsidR="002979F8" w:rsidRPr="006A02C2">
        <w:rPr>
          <w:lang w:val="en-CA"/>
        </w:rPr>
        <w:t xml:space="preserve">The Brownian Bridge estimator is based on a probability model that describes the possible location of a particle that is constrained in space, i.e. consecutive GPS points, and time. The particle has a certain amount of time </w:t>
      </w:r>
      <w:r w:rsidR="002979F8" w:rsidRPr="00F0146D">
        <w:rPr>
          <w:lang w:val="en-CA"/>
        </w:rPr>
        <w:t xml:space="preserve">to get from location 1 to location 2, and whose movement is described by Brownian motion (Einstein 1905 in </w:t>
      </w:r>
      <w:proofErr w:type="spellStart"/>
      <w:r w:rsidR="002979F8" w:rsidRPr="00F0146D">
        <w:rPr>
          <w:lang w:val="en-CA"/>
        </w:rPr>
        <w:t>Turchin</w:t>
      </w:r>
      <w:proofErr w:type="spellEnd"/>
      <w:r w:rsidR="002979F8" w:rsidRPr="00F0146D">
        <w:rPr>
          <w:lang w:val="en-CA"/>
        </w:rPr>
        <w:t xml:space="preserve"> </w:t>
      </w:r>
      <w:r w:rsidR="002979F8" w:rsidRPr="00F0146D">
        <w:rPr>
          <w:lang w:val="en-CA"/>
        </w:rPr>
        <w:fldChar w:fldCharType="begin"/>
      </w:r>
      <w:r w:rsidR="002979F8" w:rsidRPr="00F0146D">
        <w:rPr>
          <w:lang w:val="en-CA"/>
        </w:rPr>
        <w:instrText xml:space="preserve"> ADDIN ZOTERO_ITEM {"citationID":"nhs4e6l7g","citationItems":[{"suppress-author":true,"uri":["http://zotero.org/groups/51268/items/ZCEHZGI2"]}]} </w:instrText>
      </w:r>
      <w:r w:rsidR="002979F8" w:rsidRPr="00F0146D">
        <w:rPr>
          <w:lang w:val="en-CA"/>
        </w:rPr>
        <w:fldChar w:fldCharType="separate"/>
      </w:r>
      <w:r w:rsidR="002979F8" w:rsidRPr="00F0146D">
        <w:rPr>
          <w:rFonts w:cs="Tahoma"/>
          <w:lang w:val="en-CA"/>
        </w:rPr>
        <w:t>(1998)</w:t>
      </w:r>
      <w:r w:rsidR="002979F8" w:rsidRPr="00F0146D">
        <w:rPr>
          <w:lang w:val="en-CA"/>
        </w:rPr>
        <w:fldChar w:fldCharType="end"/>
      </w:r>
      <w:r w:rsidR="002979F8" w:rsidRPr="00F0146D">
        <w:rPr>
          <w:lang w:val="en-CA"/>
        </w:rPr>
        <w:t>). For the home range estimation the GPS locations are considered as observed particle locations.</w:t>
      </w:r>
    </w:p>
    <w:p w14:paraId="37FF8455" w14:textId="77777777" w:rsidR="00ED2B57" w:rsidRPr="00F0146D" w:rsidRDefault="00ED2B57" w:rsidP="00ED2B57">
      <w:pPr>
        <w:pStyle w:val="BodyTextListing"/>
        <w:ind w:firstLine="0"/>
        <w:rPr>
          <w:lang w:val="en-CA"/>
        </w:rPr>
      </w:pPr>
      <w:r w:rsidRPr="00F0146D">
        <w:rPr>
          <w:lang w:val="en-CA"/>
        </w:rPr>
        <w:t>Similar to the KDE functions this function returns a density raster. Consequently, home range polygons are to be derived by applying the contouring function to the resulting raster.</w:t>
      </w:r>
    </w:p>
    <w:p w14:paraId="60848459" w14:textId="77777777" w:rsidR="00955103" w:rsidRPr="006A02C2" w:rsidRDefault="00955103" w:rsidP="00955103">
      <w:pPr>
        <w:pStyle w:val="BodyTextListing"/>
        <w:rPr>
          <w:lang w:val="en-CA"/>
        </w:rPr>
      </w:pPr>
      <w:r w:rsidRPr="00F0146D">
        <w:rPr>
          <w:i/>
          <w:lang w:val="en-CA"/>
        </w:rPr>
        <w:t>Literature References</w:t>
      </w:r>
      <w:r w:rsidRPr="00F0146D">
        <w:rPr>
          <w:lang w:val="en-CA"/>
        </w:rPr>
        <w:t xml:space="preserve"> – </w:t>
      </w:r>
      <w:r w:rsidR="002979F8" w:rsidRPr="00F0146D">
        <w:rPr>
          <w:lang w:val="en-CA"/>
        </w:rPr>
        <w:t>The method was proposed by Bullard</w:t>
      </w:r>
      <w:r w:rsidR="00CD6D60" w:rsidRPr="00F0146D">
        <w:rPr>
          <w:lang w:val="en-CA"/>
        </w:rPr>
        <w:t xml:space="preserve"> </w:t>
      </w:r>
      <w:r w:rsidR="00CD6D60" w:rsidRPr="00F0146D">
        <w:rPr>
          <w:lang w:val="en-CA"/>
        </w:rPr>
        <w:fldChar w:fldCharType="begin"/>
      </w:r>
      <w:r w:rsidR="00CD6D60" w:rsidRPr="00F0146D">
        <w:rPr>
          <w:lang w:val="en-CA"/>
        </w:rPr>
        <w:instrText xml:space="preserve"> ADDIN ZOTERO_ITEM {"citationID":"1els2g5q5f","citationItems":[{"suppress-author":true,"uri":["http://zotero.org/groups/51268/items/S9T43VDF"]}]} </w:instrText>
      </w:r>
      <w:r w:rsidR="00CD6D60" w:rsidRPr="00F0146D">
        <w:rPr>
          <w:lang w:val="en-CA"/>
        </w:rPr>
        <w:fldChar w:fldCharType="separate"/>
      </w:r>
      <w:r w:rsidR="00CD6D60" w:rsidRPr="00F0146D">
        <w:rPr>
          <w:rFonts w:cs="Tahoma"/>
          <w:lang w:val="en-CA"/>
        </w:rPr>
        <w:t>(1991)</w:t>
      </w:r>
      <w:r w:rsidR="00CD6D60" w:rsidRPr="00F0146D">
        <w:rPr>
          <w:lang w:val="en-CA"/>
        </w:rPr>
        <w:fldChar w:fldCharType="end"/>
      </w:r>
      <w:r w:rsidR="002979F8" w:rsidRPr="00F0146D">
        <w:rPr>
          <w:lang w:val="en-CA"/>
        </w:rPr>
        <w:t xml:space="preserve"> and Horne et al. </w:t>
      </w:r>
      <w:r w:rsidR="00CD6D60" w:rsidRPr="00F0146D">
        <w:rPr>
          <w:lang w:val="en-CA"/>
        </w:rPr>
        <w:fldChar w:fldCharType="begin"/>
      </w:r>
      <w:r w:rsidR="00CD6D60" w:rsidRPr="00F0146D">
        <w:rPr>
          <w:lang w:val="en-CA"/>
        </w:rPr>
        <w:instrText xml:space="preserve"> ADDIN ZOTERO_ITEM {"citationID":"2ktb9ubqdk","citationItems":[{"suppress-author":true,"uri":["http://zotero.org/groups/51268/items/GGR98VMI"]}]} </w:instrText>
      </w:r>
      <w:r w:rsidR="00CD6D60" w:rsidRPr="00F0146D">
        <w:rPr>
          <w:lang w:val="en-CA"/>
        </w:rPr>
        <w:fldChar w:fldCharType="separate"/>
      </w:r>
      <w:r w:rsidR="00CD6D60" w:rsidRPr="00F0146D">
        <w:rPr>
          <w:rFonts w:cs="Tahoma"/>
          <w:lang w:val="en-CA"/>
        </w:rPr>
        <w:t>(2007)</w:t>
      </w:r>
      <w:r w:rsidR="00CD6D60" w:rsidRPr="00F0146D">
        <w:rPr>
          <w:lang w:val="en-CA"/>
        </w:rPr>
        <w:fldChar w:fldCharType="end"/>
      </w:r>
      <w:r w:rsidR="002979F8" w:rsidRPr="00F0146D">
        <w:rPr>
          <w:lang w:val="en-CA"/>
        </w:rPr>
        <w:t xml:space="preserve"> published an article on parameter selection</w:t>
      </w:r>
      <w:r w:rsidR="006A02C2" w:rsidRPr="00F0146D">
        <w:rPr>
          <w:lang w:val="en-CA"/>
        </w:rPr>
        <w:t xml:space="preserve"> using a “Liker” function</w:t>
      </w:r>
      <w:r w:rsidR="002979F8" w:rsidRPr="00F0146D">
        <w:rPr>
          <w:lang w:val="en-CA"/>
        </w:rPr>
        <w:t xml:space="preserve">. An implementation is also available in the </w:t>
      </w:r>
      <w:proofErr w:type="spellStart"/>
      <w:r w:rsidR="002979F8" w:rsidRPr="00F0146D">
        <w:rPr>
          <w:lang w:val="en-CA"/>
        </w:rPr>
        <w:t>adehabitat</w:t>
      </w:r>
      <w:proofErr w:type="spellEnd"/>
      <w:r w:rsidR="002979F8" w:rsidRPr="00F0146D">
        <w:rPr>
          <w:lang w:val="en-CA"/>
        </w:rPr>
        <w:t xml:space="preserve"> package for R</w:t>
      </w:r>
      <w:r w:rsidR="00CD6D60" w:rsidRPr="00F0146D">
        <w:rPr>
          <w:lang w:val="en-CA"/>
        </w:rPr>
        <w:t xml:space="preserve"> </w:t>
      </w:r>
      <w:r w:rsidR="00CD6D60" w:rsidRPr="00F0146D">
        <w:rPr>
          <w:lang w:val="en-CA"/>
        </w:rPr>
        <w:fldChar w:fldCharType="begin"/>
      </w:r>
      <w:r w:rsidR="00CD6D60" w:rsidRPr="00F0146D">
        <w:rPr>
          <w:lang w:val="en-CA"/>
        </w:rPr>
        <w:instrText xml:space="preserve"> ADDIN ZOTERO_ITEM {"citationID":"nuuf2bv36","citationItems":[{"uri":["http://zotero.org/groups/51268/items/IGUCP8D6"]}]} </w:instrText>
      </w:r>
      <w:r w:rsidR="00CD6D60" w:rsidRPr="00F0146D">
        <w:rPr>
          <w:lang w:val="en-CA"/>
        </w:rPr>
        <w:fldChar w:fldCharType="separate"/>
      </w:r>
      <w:r w:rsidR="00CD6D60" w:rsidRPr="00F0146D">
        <w:rPr>
          <w:rFonts w:cs="Tahoma"/>
          <w:lang w:val="en-CA"/>
        </w:rPr>
        <w:t>(Calenge, 2006)</w:t>
      </w:r>
      <w:r w:rsidR="00CD6D60" w:rsidRPr="00F0146D">
        <w:rPr>
          <w:lang w:val="en-CA"/>
        </w:rPr>
        <w:fldChar w:fldCharType="end"/>
      </w:r>
      <w:r w:rsidR="002979F8" w:rsidRPr="00F0146D">
        <w:rPr>
          <w:lang w:val="en-CA"/>
        </w:rPr>
        <w:t>.</w:t>
      </w:r>
      <w:r w:rsidR="002979F8" w:rsidRPr="006A02C2">
        <w:rPr>
          <w:lang w:val="en-CA"/>
        </w:rPr>
        <w:t xml:space="preserve"> </w:t>
      </w:r>
    </w:p>
    <w:p w14:paraId="56D63182" w14:textId="77777777" w:rsidR="00955103" w:rsidRPr="006A02C2" w:rsidRDefault="00955103" w:rsidP="00955103">
      <w:pPr>
        <w:pStyle w:val="BodyTextListing"/>
        <w:rPr>
          <w:lang w:val="en-CA"/>
        </w:rPr>
      </w:pPr>
      <w:r w:rsidRPr="006A02C2">
        <w:rPr>
          <w:i/>
          <w:lang w:val="en-CA"/>
        </w:rPr>
        <w:t>Dataset Attribute Requirements</w:t>
      </w:r>
      <w:r w:rsidRPr="006A02C2">
        <w:rPr>
          <w:lang w:val="en-CA"/>
        </w:rPr>
        <w:t xml:space="preserve"> – </w:t>
      </w:r>
      <w:r w:rsidR="006A02C2" w:rsidRPr="006A02C2">
        <w:rPr>
          <w:lang w:val="en-CA"/>
        </w:rPr>
        <w:t xml:space="preserve">Each location point needs to have a unique identifier that is assigned according to the order of point acquisition (similar as for the “Display Movement Tracks” function). Based on that ID the points can be connected to a track/line. </w:t>
      </w:r>
      <w:r w:rsidR="00F8393F" w:rsidRPr="006A02C2">
        <w:rPr>
          <w:lang w:val="en-CA"/>
        </w:rPr>
        <w:t>Additionally</w:t>
      </w:r>
      <w:r w:rsidR="006A02C2" w:rsidRPr="006A02C2">
        <w:rPr>
          <w:lang w:val="en-CA"/>
        </w:rPr>
        <w:t xml:space="preserve"> a second </w:t>
      </w:r>
      <w:r w:rsidR="006A02C2">
        <w:rPr>
          <w:lang w:val="en-CA"/>
        </w:rPr>
        <w:t>“Time A</w:t>
      </w:r>
      <w:r w:rsidR="006A02C2" w:rsidRPr="006A02C2">
        <w:rPr>
          <w:lang w:val="en-CA"/>
        </w:rPr>
        <w:t>ttribute</w:t>
      </w:r>
      <w:r w:rsidR="006A02C2">
        <w:rPr>
          <w:lang w:val="en-CA"/>
        </w:rPr>
        <w:t>”</w:t>
      </w:r>
      <w:r w:rsidR="006A02C2" w:rsidRPr="006A02C2">
        <w:rPr>
          <w:lang w:val="en-CA"/>
        </w:rPr>
        <w:t xml:space="preserve"> is necessary that contains the recording time in seconds. </w:t>
      </w:r>
      <w:r w:rsidR="006A02C2">
        <w:rPr>
          <w:lang w:val="en-CA"/>
        </w:rPr>
        <w:t>At what point in time</w:t>
      </w:r>
      <w:r w:rsidR="006A02C2" w:rsidRPr="006A02C2">
        <w:rPr>
          <w:lang w:val="en-CA"/>
        </w:rPr>
        <w:t xml:space="preserve"> the “zero” value is </w:t>
      </w:r>
      <w:r w:rsidR="006A02C2">
        <w:rPr>
          <w:lang w:val="en-CA"/>
        </w:rPr>
        <w:t xml:space="preserve">set for the </w:t>
      </w:r>
      <w:r w:rsidR="006A02C2" w:rsidRPr="006A02C2">
        <w:rPr>
          <w:lang w:val="en-CA"/>
        </w:rPr>
        <w:t xml:space="preserve">seconds is not important, as long as the time difference between </w:t>
      </w:r>
      <w:r w:rsidR="006A02C2">
        <w:rPr>
          <w:lang w:val="en-CA"/>
        </w:rPr>
        <w:t>two consecu</w:t>
      </w:r>
      <w:r w:rsidR="006A02C2" w:rsidRPr="006A02C2">
        <w:rPr>
          <w:lang w:val="en-CA"/>
        </w:rPr>
        <w:t xml:space="preserve">tive points can be calculated correctly in seconds. </w:t>
      </w:r>
      <w:r w:rsidR="00A4246B">
        <w:rPr>
          <w:lang w:val="en-CA"/>
        </w:rPr>
        <w:t>Hence</w:t>
      </w:r>
      <w:r w:rsidR="006A02C2">
        <w:rPr>
          <w:lang w:val="en-CA"/>
        </w:rPr>
        <w:t xml:space="preserve">, a value in seconds </w:t>
      </w:r>
      <w:r w:rsidR="00A4246B">
        <w:rPr>
          <w:lang w:val="en-CA"/>
        </w:rPr>
        <w:t>based</w:t>
      </w:r>
      <w:r w:rsidR="006A02C2">
        <w:rPr>
          <w:lang w:val="en-CA"/>
        </w:rPr>
        <w:t xml:space="preserve"> </w:t>
      </w:r>
      <w:r w:rsidR="00A4246B">
        <w:rPr>
          <w:lang w:val="en-CA"/>
        </w:rPr>
        <w:t>on</w:t>
      </w:r>
      <w:r w:rsidR="006A02C2">
        <w:rPr>
          <w:lang w:val="en-CA"/>
        </w:rPr>
        <w:t xml:space="preserve"> the first day of the year as “zero” point is possible</w:t>
      </w:r>
      <w:r w:rsidR="00A4246B">
        <w:rPr>
          <w:lang w:val="en-CA"/>
        </w:rPr>
        <w:t xml:space="preserve"> if the track to be analyzed is recorded within that one year and not over two years</w:t>
      </w:r>
      <w:r w:rsidR="006A02C2">
        <w:rPr>
          <w:lang w:val="en-CA"/>
        </w:rPr>
        <w:t>.</w:t>
      </w:r>
    </w:p>
    <w:p w14:paraId="723626A2" w14:textId="77777777" w:rsidR="00955103" w:rsidRPr="006A02C2" w:rsidRDefault="00955103" w:rsidP="00955103">
      <w:pPr>
        <w:pStyle w:val="BodyTextListing"/>
        <w:rPr>
          <w:i/>
          <w:lang w:val="en-CA"/>
        </w:rPr>
      </w:pPr>
      <w:r w:rsidRPr="006A02C2">
        <w:rPr>
          <w:i/>
          <w:lang w:val="en-CA"/>
        </w:rPr>
        <w:t xml:space="preserve">Input </w:t>
      </w:r>
      <w:r w:rsidRPr="006A02C2">
        <w:rPr>
          <w:lang w:val="en-CA"/>
        </w:rPr>
        <w:t xml:space="preserve">- </w:t>
      </w:r>
      <w:r w:rsidR="00E67479" w:rsidRPr="006A02C2">
        <w:rPr>
          <w:lang w:val="en-CA"/>
        </w:rPr>
        <w:t>A point layer, with the following attributes for each observation point: (</w:t>
      </w:r>
      <w:proofErr w:type="spellStart"/>
      <w:r w:rsidR="00E67479" w:rsidRPr="006A02C2">
        <w:rPr>
          <w:lang w:val="en-CA"/>
        </w:rPr>
        <w:t>i</w:t>
      </w:r>
      <w:proofErr w:type="spellEnd"/>
      <w:r w:rsidR="00E67479" w:rsidRPr="006A02C2">
        <w:rPr>
          <w:lang w:val="en-CA"/>
        </w:rPr>
        <w:t xml:space="preserve">) location ID, (ii) </w:t>
      </w:r>
      <w:r w:rsidR="00E67479">
        <w:rPr>
          <w:lang w:val="en-CA"/>
        </w:rPr>
        <w:t xml:space="preserve">(relative) </w:t>
      </w:r>
      <w:r w:rsidR="00E67479" w:rsidRPr="006A02C2">
        <w:rPr>
          <w:lang w:val="en-CA"/>
        </w:rPr>
        <w:t xml:space="preserve">observation </w:t>
      </w:r>
      <w:r w:rsidR="00E67479">
        <w:rPr>
          <w:lang w:val="en-CA"/>
        </w:rPr>
        <w:t>time in seconds.</w:t>
      </w:r>
    </w:p>
    <w:p w14:paraId="22750FF6" w14:textId="77777777" w:rsidR="00ED2B57" w:rsidRDefault="00955103" w:rsidP="00ED2B57">
      <w:pPr>
        <w:pStyle w:val="BodyTextListing"/>
        <w:rPr>
          <w:lang w:val="en-CA"/>
        </w:rPr>
      </w:pPr>
      <w:r w:rsidRPr="006A02C2">
        <w:rPr>
          <w:i/>
          <w:lang w:val="en-CA"/>
        </w:rPr>
        <w:t>Running the Function</w:t>
      </w:r>
      <w:r w:rsidRPr="006A02C2">
        <w:rPr>
          <w:lang w:val="en-CA"/>
        </w:rPr>
        <w:t xml:space="preserve"> – </w:t>
      </w:r>
      <w:r w:rsidR="00F12351">
        <w:rPr>
          <w:lang w:val="en-CA"/>
        </w:rPr>
        <w:t>The Brownian Bridge estimation contains three different functions. One function for the parameter estimation: [</w:t>
      </w:r>
      <w:r w:rsidR="00F12351" w:rsidRPr="00ED2B57">
        <w:rPr>
          <w:b/>
          <w:lang w:val="en-CA"/>
        </w:rPr>
        <w:t>MOVEAN&gt;HRE&gt;Brownian Bridge&gt;Display Liker Function for BB</w:t>
      </w:r>
      <w:r w:rsidR="00F12351">
        <w:rPr>
          <w:lang w:val="en-CA"/>
        </w:rPr>
        <w:t>]. The two other functions to perform the BB calculations: (</w:t>
      </w:r>
      <w:proofErr w:type="spellStart"/>
      <w:r w:rsidR="00F12351">
        <w:rPr>
          <w:lang w:val="en-CA"/>
        </w:rPr>
        <w:t>i</w:t>
      </w:r>
      <w:proofErr w:type="spellEnd"/>
      <w:r w:rsidR="00F12351">
        <w:rPr>
          <w:lang w:val="en-CA"/>
        </w:rPr>
        <w:t>) [</w:t>
      </w:r>
      <w:r w:rsidR="00F12351" w:rsidRPr="00ED2B57">
        <w:rPr>
          <w:b/>
          <w:lang w:val="en-CA"/>
        </w:rPr>
        <w:t>MOVEAN&gt;HRE&gt;Brownian Bridge&gt;Brownian Bridge Home Ranges – Vector Segment Version</w:t>
      </w:r>
      <w:r w:rsidR="00F12351">
        <w:rPr>
          <w:lang w:val="en-CA"/>
        </w:rPr>
        <w:t xml:space="preserve">] for using the segment-wise </w:t>
      </w:r>
      <w:proofErr w:type="spellStart"/>
      <w:r w:rsidR="00F12351">
        <w:rPr>
          <w:lang w:val="en-CA"/>
        </w:rPr>
        <w:t>rasterization</w:t>
      </w:r>
      <w:proofErr w:type="spellEnd"/>
      <w:r w:rsidR="00F12351">
        <w:rPr>
          <w:lang w:val="en-CA"/>
        </w:rPr>
        <w:t xml:space="preserve"> approach</w:t>
      </w:r>
      <w:r w:rsidR="007633AE">
        <w:rPr>
          <w:lang w:val="en-CA"/>
        </w:rPr>
        <w:t xml:space="preserve"> (see our explanation above in the Line KDE section)</w:t>
      </w:r>
      <w:r w:rsidR="00F12351">
        <w:rPr>
          <w:lang w:val="en-CA"/>
        </w:rPr>
        <w:t>, and (ii) [</w:t>
      </w:r>
      <w:r w:rsidR="00F12351" w:rsidRPr="00ED2B57">
        <w:rPr>
          <w:b/>
          <w:lang w:val="en-CA"/>
        </w:rPr>
        <w:t>MOVEAN&gt;HRE&gt;Brownian Bridge&gt;Brownian Bridge Home Ranges – Raster Version</w:t>
      </w:r>
      <w:r w:rsidR="00F12351">
        <w:rPr>
          <w:lang w:val="en-CA"/>
        </w:rPr>
        <w:t>] for using the rasterize-first approach.</w:t>
      </w:r>
      <w:r w:rsidR="00ED2B57">
        <w:rPr>
          <w:lang w:val="en-CA"/>
        </w:rPr>
        <w:t xml:space="preserve"> The estimation functions create a</w:t>
      </w:r>
      <w:r w:rsidR="00ED2B57" w:rsidRPr="006A02C2">
        <w:rPr>
          <w:lang w:val="en-CA"/>
        </w:rPr>
        <w:t xml:space="preserve"> density </w:t>
      </w:r>
      <w:r w:rsidR="00ED2B57">
        <w:rPr>
          <w:lang w:val="en-CA"/>
        </w:rPr>
        <w:t>raster</w:t>
      </w:r>
      <w:r w:rsidR="00ED2B57" w:rsidRPr="006A02C2">
        <w:rPr>
          <w:lang w:val="en-CA"/>
        </w:rPr>
        <w:t xml:space="preserve">. </w:t>
      </w:r>
      <w:r w:rsidR="00ED2B57">
        <w:rPr>
          <w:lang w:val="en-CA"/>
        </w:rPr>
        <w:t>Consequently use afterwards</w:t>
      </w:r>
      <w:r w:rsidR="00ED2B57" w:rsidRPr="006A02C2">
        <w:rPr>
          <w:lang w:val="en-CA"/>
        </w:rPr>
        <w:t xml:space="preserve"> the function [</w:t>
      </w:r>
      <w:r w:rsidR="00ED2B57" w:rsidRPr="006A02C2">
        <w:rPr>
          <w:b/>
          <w:lang w:val="en-CA"/>
        </w:rPr>
        <w:t>MOVEAN&gt;HRE&gt;Create Probability Contours from Raster</w:t>
      </w:r>
      <w:r w:rsidR="00ED2B57" w:rsidRPr="006A02C2">
        <w:rPr>
          <w:lang w:val="en-CA"/>
        </w:rPr>
        <w:t xml:space="preserve">] to create contours/home range polygons from </w:t>
      </w:r>
      <w:r w:rsidR="00ED2B57">
        <w:rPr>
          <w:lang w:val="en-CA"/>
        </w:rPr>
        <w:t>the</w:t>
      </w:r>
      <w:r w:rsidR="00ED2B57" w:rsidRPr="006A02C2">
        <w:rPr>
          <w:lang w:val="en-CA"/>
        </w:rPr>
        <w:t xml:space="preserve"> </w:t>
      </w:r>
      <w:r w:rsidR="00ED2B57">
        <w:rPr>
          <w:lang w:val="en-CA"/>
        </w:rPr>
        <w:t xml:space="preserve">density </w:t>
      </w:r>
      <w:proofErr w:type="spellStart"/>
      <w:r w:rsidR="00ED2B57" w:rsidRPr="006A02C2">
        <w:rPr>
          <w:lang w:val="en-CA"/>
        </w:rPr>
        <w:t>raster</w:t>
      </w:r>
      <w:r w:rsidR="00ED2B57">
        <w:rPr>
          <w:lang w:val="en-CA"/>
        </w:rPr>
        <w:t>s</w:t>
      </w:r>
      <w:proofErr w:type="spellEnd"/>
      <w:r w:rsidR="00ED2B57" w:rsidRPr="006A02C2">
        <w:rPr>
          <w:lang w:val="en-CA"/>
        </w:rPr>
        <w:t>. A description of the latter function can be found in the section on the Point KDE function.</w:t>
      </w:r>
    </w:p>
    <w:p w14:paraId="7FF214A0" w14:textId="77777777" w:rsidR="00ED2B57" w:rsidRPr="006A02C2" w:rsidRDefault="00ED2B57" w:rsidP="00ED2B57">
      <w:pPr>
        <w:pStyle w:val="BodyTextListing"/>
        <w:ind w:firstLine="0"/>
        <w:rPr>
          <w:lang w:val="en-CA"/>
        </w:rPr>
      </w:pPr>
      <w:r w:rsidRPr="006A02C2">
        <w:rPr>
          <w:lang w:val="en-CA"/>
        </w:rPr>
        <w:t xml:space="preserve">A - Using the function </w:t>
      </w:r>
      <w:r w:rsidRPr="00ED2B57">
        <w:rPr>
          <w:b/>
          <w:lang w:val="en-CA"/>
        </w:rPr>
        <w:t>Display Liker Function for BB</w:t>
      </w:r>
      <w:r w:rsidRPr="006A02C2">
        <w:rPr>
          <w:lang w:val="en-CA"/>
        </w:rPr>
        <w:t>:</w:t>
      </w:r>
    </w:p>
    <w:p w14:paraId="050E2A2D" w14:textId="4251DE50" w:rsidR="00ED2B57" w:rsidRPr="000519DE" w:rsidRDefault="00ED2B57" w:rsidP="00ED2B57">
      <w:pPr>
        <w:pStyle w:val="BodyTextListing"/>
        <w:rPr>
          <w:lang w:val="en-CA"/>
        </w:rPr>
      </w:pPr>
      <w:r>
        <w:rPr>
          <w:lang w:val="en-CA"/>
        </w:rPr>
        <w:tab/>
      </w:r>
      <w:r w:rsidR="007633AE">
        <w:rPr>
          <w:lang w:val="en-CA"/>
        </w:rPr>
        <w:t xml:space="preserve">The BB </w:t>
      </w:r>
      <w:r w:rsidR="007633AE" w:rsidRPr="000519DE">
        <w:rPr>
          <w:lang w:val="en-CA"/>
        </w:rPr>
        <w:t xml:space="preserve">estimation functions require, among others, two </w:t>
      </w:r>
      <w:r w:rsidR="00077408" w:rsidRPr="000519DE">
        <w:rPr>
          <w:lang w:val="en-CA"/>
        </w:rPr>
        <w:t>input parameters sigma</w:t>
      </w:r>
      <w:r w:rsidR="007633AE" w:rsidRPr="000519DE">
        <w:rPr>
          <w:vertAlign w:val="subscript"/>
          <w:lang w:val="en-CA"/>
        </w:rPr>
        <w:t>1</w:t>
      </w:r>
      <w:r w:rsidR="00077408" w:rsidRPr="000519DE">
        <w:rPr>
          <w:lang w:val="en-CA"/>
        </w:rPr>
        <w:t xml:space="preserve"> and sigma</w:t>
      </w:r>
      <w:r w:rsidR="007633AE" w:rsidRPr="000519DE">
        <w:rPr>
          <w:vertAlign w:val="subscript"/>
          <w:lang w:val="en-CA"/>
        </w:rPr>
        <w:t>2</w:t>
      </w:r>
      <w:r w:rsidR="007633AE" w:rsidRPr="000519DE">
        <w:rPr>
          <w:lang w:val="en-CA"/>
        </w:rPr>
        <w:t xml:space="preserve">. Bullard (1991) and Horne et al. (2007) suggest that </w:t>
      </w:r>
      <w:r w:rsidR="00077408" w:rsidRPr="000519DE">
        <w:rPr>
          <w:lang w:val="en-CA"/>
        </w:rPr>
        <w:t>sigma</w:t>
      </w:r>
      <w:r w:rsidR="00077408" w:rsidRPr="000519DE">
        <w:rPr>
          <w:vertAlign w:val="subscript"/>
          <w:lang w:val="en-CA"/>
        </w:rPr>
        <w:t>2</w:t>
      </w:r>
      <w:r w:rsidR="007633AE" w:rsidRPr="000519DE">
        <w:rPr>
          <w:lang w:val="en-CA"/>
        </w:rPr>
        <w:t xml:space="preserve"> is set to the uncertainty, or positional error of the observation point, e.g. </w:t>
      </w:r>
      <w:r w:rsidR="00077408" w:rsidRPr="000519DE">
        <w:rPr>
          <w:lang w:val="en-CA"/>
        </w:rPr>
        <w:t>sigma</w:t>
      </w:r>
      <w:r w:rsidR="007633AE" w:rsidRPr="000519DE">
        <w:rPr>
          <w:vertAlign w:val="subscript"/>
          <w:lang w:val="en-CA"/>
        </w:rPr>
        <w:t>2</w:t>
      </w:r>
      <w:r w:rsidR="007633AE" w:rsidRPr="000519DE">
        <w:rPr>
          <w:lang w:val="en-CA"/>
        </w:rPr>
        <w:t xml:space="preserve"> = 30 m for GPS collar data. Assuming that </w:t>
      </w:r>
      <w:r w:rsidR="00077408" w:rsidRPr="000519DE">
        <w:rPr>
          <w:lang w:val="en-CA"/>
        </w:rPr>
        <w:t>sigma</w:t>
      </w:r>
      <w:r w:rsidR="00077408" w:rsidRPr="000519DE">
        <w:rPr>
          <w:vertAlign w:val="subscript"/>
          <w:lang w:val="en-CA"/>
        </w:rPr>
        <w:t>2</w:t>
      </w:r>
      <w:r w:rsidR="007633AE" w:rsidRPr="000519DE">
        <w:rPr>
          <w:lang w:val="en-CA"/>
        </w:rPr>
        <w:t xml:space="preserve"> is fixed for the whole data set Horne et al. (2007) propose a likelihood function and optimization routine to estimate </w:t>
      </w:r>
      <w:r w:rsidR="00077408" w:rsidRPr="000519DE">
        <w:rPr>
          <w:lang w:val="en-CA"/>
        </w:rPr>
        <w:t>sigma</w:t>
      </w:r>
      <w:r w:rsidR="00077408" w:rsidRPr="000519DE">
        <w:rPr>
          <w:vertAlign w:val="subscript"/>
          <w:lang w:val="en-CA"/>
        </w:rPr>
        <w:t>1</w:t>
      </w:r>
      <w:r w:rsidR="007633AE" w:rsidRPr="000519DE">
        <w:rPr>
          <w:lang w:val="en-CA"/>
        </w:rPr>
        <w:t>.</w:t>
      </w:r>
      <w:r w:rsidR="00077408" w:rsidRPr="000519DE">
        <w:rPr>
          <w:lang w:val="en-CA"/>
        </w:rPr>
        <w:t xml:space="preserve"> The implemented “Display Liker Function” implements this step.</w:t>
      </w:r>
      <w:r w:rsidR="00D607B9" w:rsidRPr="00D607B9">
        <w:rPr>
          <w:noProof/>
          <w:lang w:val="en-US" w:eastAsia="en-US"/>
        </w:rPr>
        <w:t xml:space="preserve"> </w:t>
      </w:r>
    </w:p>
    <w:p w14:paraId="0B74B121" w14:textId="59CA7DCD" w:rsidR="00FC531A" w:rsidRDefault="00D607B9" w:rsidP="000519DE">
      <w:pPr>
        <w:pStyle w:val="BodyTextListing"/>
        <w:ind w:firstLine="0"/>
        <w:rPr>
          <w:lang w:val="en-CA"/>
        </w:rPr>
      </w:pPr>
      <w:r>
        <w:rPr>
          <w:noProof/>
          <w:lang w:val="en-US" w:eastAsia="en-US"/>
        </w:rPr>
        <w:lastRenderedPageBreak/>
        <mc:AlternateContent>
          <mc:Choice Requires="wps">
            <w:drawing>
              <wp:anchor distT="0" distB="71755" distL="114935" distR="114935" simplePos="0" relativeHeight="251696128" behindDoc="0" locked="0" layoutInCell="1" allowOverlap="1" wp14:anchorId="4029549E" wp14:editId="1AE8FC54">
                <wp:simplePos x="0" y="0"/>
                <wp:positionH relativeFrom="column">
                  <wp:posOffset>433070</wp:posOffset>
                </wp:positionH>
                <wp:positionV relativeFrom="paragraph">
                  <wp:posOffset>1137285</wp:posOffset>
                </wp:positionV>
                <wp:extent cx="5381625" cy="2873375"/>
                <wp:effectExtent l="0" t="0" r="3175" b="0"/>
                <wp:wrapTopAndBottom/>
                <wp:docPr id="4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87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87DD99" w14:textId="77777777" w:rsidR="00720C7D" w:rsidRPr="00880230" w:rsidRDefault="00720C7D" w:rsidP="00D607B9">
                            <w:pPr>
                              <w:pStyle w:val="FootnoteText"/>
                              <w:jc w:val="center"/>
                              <w:rPr>
                                <w:rFonts w:ascii="Arial Narrow" w:hAnsi="Arial Narrow"/>
                                <w:sz w:val="6"/>
                                <w:szCs w:val="6"/>
                              </w:rPr>
                            </w:pPr>
                          </w:p>
                          <w:p w14:paraId="544CF72B" w14:textId="77777777" w:rsidR="00720C7D" w:rsidRPr="00447F12" w:rsidRDefault="00720C7D" w:rsidP="00D607B9">
                            <w:pPr>
                              <w:pStyle w:val="FootnoteText"/>
                              <w:jc w:val="center"/>
                              <w:rPr>
                                <w:rFonts w:ascii="Arial Narrow" w:hAnsi="Arial Narrow"/>
                              </w:rPr>
                            </w:pPr>
                            <w:r>
                              <w:rPr>
                                <w:rFonts w:ascii="Arial Narrow" w:hAnsi="Arial Narrow"/>
                                <w:noProof/>
                                <w:lang w:eastAsia="en-US"/>
                              </w:rPr>
                              <w:drawing>
                                <wp:inline distT="0" distB="0" distL="0" distR="0" wp14:anchorId="1D58D3FC" wp14:editId="73C92596">
                                  <wp:extent cx="5162550" cy="2400300"/>
                                  <wp:effectExtent l="0" t="0" r="0" b="0"/>
                                  <wp:docPr id="19" name="Picture 19" descr="LikeFun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keFunc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2400300"/>
                                          </a:xfrm>
                                          <a:prstGeom prst="rect">
                                            <a:avLst/>
                                          </a:prstGeom>
                                          <a:noFill/>
                                          <a:ln>
                                            <a:noFill/>
                                          </a:ln>
                                        </pic:spPr>
                                      </pic:pic>
                                    </a:graphicData>
                                  </a:graphic>
                                </wp:inline>
                              </w:drawing>
                            </w:r>
                          </w:p>
                          <w:p w14:paraId="27B31C7E" w14:textId="77777777" w:rsidR="00720C7D" w:rsidRPr="00447F12" w:rsidRDefault="00720C7D" w:rsidP="00D607B9">
                            <w:pPr>
                              <w:pStyle w:val="FigureCaption"/>
                            </w:pPr>
                            <w:r w:rsidRPr="007D43E5">
                              <w:rPr>
                                <w:b/>
                              </w:rPr>
                              <w:t xml:space="preserve">Figure </w:t>
                            </w:r>
                            <w:r>
                              <w:rPr>
                                <w:b/>
                              </w:rPr>
                              <w:t>16</w:t>
                            </w:r>
                            <w:r>
                              <w:t xml:space="preserve">. </w:t>
                            </w:r>
                            <w:proofErr w:type="gramStart"/>
                            <w:r>
                              <w:t>The dialog for the function [</w:t>
                            </w:r>
                            <w:r w:rsidRPr="00077408">
                              <w:t>MOVEAN&gt;HRE&gt;Brownian Bridge&gt;Display Liker Function for BB</w:t>
                            </w:r>
                            <w:r>
                              <w: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45" type="#_x0000_t202" style="position:absolute;left:0;text-align:left;margin-left:34.1pt;margin-top:89.55pt;width:423.75pt;height:226.25pt;z-index:251696128;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" stroked="f">
                <v:textbox inset="0,0,0,0">
                  <w:txbxContent>
                    <w:p w14:paraId="0187DD99" w14:textId="77777777" w:rsidR="00720C7D" w:rsidRPr="00880230" w:rsidRDefault="00720C7D" w:rsidP="00D607B9">
                      <w:pPr>
                        <w:pStyle w:val="FootnoteText"/>
                        <w:jc w:val="center"/>
                        <w:rPr>
                          <w:rFonts w:ascii="Arial Narrow" w:hAnsi="Arial Narrow"/>
                          <w:sz w:val="6"/>
                          <w:szCs w:val="6"/>
                        </w:rPr>
                      </w:pPr>
                    </w:p>
                    <w:p w14:paraId="544CF72B" w14:textId="77777777" w:rsidR="00720C7D" w:rsidRPr="00447F12" w:rsidRDefault="00720C7D" w:rsidP="00D607B9">
                      <w:pPr>
                        <w:pStyle w:val="FootnoteText"/>
                        <w:jc w:val="center"/>
                        <w:rPr>
                          <w:rFonts w:ascii="Arial Narrow" w:hAnsi="Arial Narrow"/>
                        </w:rPr>
                      </w:pPr>
                      <w:r>
                        <w:rPr>
                          <w:rFonts w:ascii="Arial Narrow" w:hAnsi="Arial Narrow"/>
                          <w:noProof/>
                          <w:lang w:eastAsia="en-US"/>
                        </w:rPr>
                        <w:drawing>
                          <wp:inline distT="0" distB="0" distL="0" distR="0" wp14:anchorId="1D58D3FC" wp14:editId="73C92596">
                            <wp:extent cx="5162550" cy="2400300"/>
                            <wp:effectExtent l="0" t="0" r="0" b="0"/>
                            <wp:docPr id="19" name="Picture 19" descr="LikeFun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keFunc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62550" cy="2400300"/>
                                    </a:xfrm>
                                    <a:prstGeom prst="rect">
                                      <a:avLst/>
                                    </a:prstGeom>
                                    <a:noFill/>
                                    <a:ln>
                                      <a:noFill/>
                                    </a:ln>
                                  </pic:spPr>
                                </pic:pic>
                              </a:graphicData>
                            </a:graphic>
                          </wp:inline>
                        </w:drawing>
                      </w:r>
                    </w:p>
                    <w:p w14:paraId="27B31C7E" w14:textId="77777777" w:rsidR="00720C7D" w:rsidRPr="00447F12" w:rsidRDefault="00720C7D" w:rsidP="00D607B9">
                      <w:pPr>
                        <w:pStyle w:val="FigureCaption"/>
                      </w:pPr>
                      <w:r w:rsidRPr="007D43E5">
                        <w:rPr>
                          <w:b/>
                        </w:rPr>
                        <w:t xml:space="preserve">Figure </w:t>
                      </w:r>
                      <w:r>
                        <w:rPr>
                          <w:b/>
                        </w:rPr>
                        <w:t>16</w:t>
                      </w:r>
                      <w:r>
                        <w:t xml:space="preserve">. </w:t>
                      </w:r>
                      <w:proofErr w:type="gramStart"/>
                      <w:r>
                        <w:t>The dialog for the function [</w:t>
                      </w:r>
                      <w:r w:rsidRPr="00077408">
                        <w:t>MOVEAN&gt;HRE&gt;Brownian Bridge&gt;Display Liker Function for BB</w:t>
                      </w:r>
                      <w:r>
                        <w:t>].</w:t>
                      </w:r>
                      <w:proofErr w:type="gramEnd"/>
                    </w:p>
                  </w:txbxContent>
                </v:textbox>
                <w10:wrap type="topAndBottom"/>
              </v:shape>
            </w:pict>
          </mc:Fallback>
        </mc:AlternateContent>
      </w:r>
      <w:r w:rsidR="00077408" w:rsidRPr="000519DE">
        <w:rPr>
          <w:lang w:val="en-CA"/>
        </w:rPr>
        <w:t>After calling the function (</w:t>
      </w:r>
      <w:r w:rsidR="00077408" w:rsidRPr="00F150C6">
        <w:rPr>
          <w:highlight w:val="cyan"/>
          <w:lang w:val="en-CA"/>
        </w:rPr>
        <w:t>figure 1</w:t>
      </w:r>
      <w:r>
        <w:rPr>
          <w:highlight w:val="cyan"/>
          <w:lang w:val="en-CA"/>
        </w:rPr>
        <w:t>6</w:t>
      </w:r>
      <w:r w:rsidR="00077408" w:rsidRPr="000519DE">
        <w:rPr>
          <w:lang w:val="en-CA"/>
        </w:rPr>
        <w:t>) - the following parameters need to be set: the input layer with the points and then the location</w:t>
      </w:r>
      <w:r w:rsidR="00077408">
        <w:rPr>
          <w:lang w:val="en-CA"/>
        </w:rPr>
        <w:t xml:space="preserve"> attribute needs to be chosen. Next the time attribute that contains the recording time in seconds needs to be set. However, in case that one wants to test with a dataset that does not have such information, then one can check the box for “equal time difference…”. In this case it is assumed that the points are recorded in the same time interval.</w:t>
      </w:r>
      <w:r w:rsidR="00FC531A">
        <w:rPr>
          <w:lang w:val="en-CA"/>
        </w:rPr>
        <w:t xml:space="preserve"> For the calculations internally is used a time difference of 10’000 seconds.</w:t>
      </w:r>
    </w:p>
    <w:p w14:paraId="16BBFBFC" w14:textId="28207DD3" w:rsidR="00077408" w:rsidRDefault="00FC531A" w:rsidP="00D1539D">
      <w:pPr>
        <w:pStyle w:val="BodyTextListing"/>
        <w:ind w:firstLine="0"/>
        <w:rPr>
          <w:lang w:val="en-CA"/>
        </w:rPr>
      </w:pPr>
      <w:r>
        <w:rPr>
          <w:lang w:val="en-CA"/>
        </w:rPr>
        <w:t>Then set sigma</w:t>
      </w:r>
      <w:r w:rsidRPr="00FC531A">
        <w:rPr>
          <w:vertAlign w:val="subscript"/>
          <w:lang w:val="en-CA"/>
        </w:rPr>
        <w:t>2</w:t>
      </w:r>
      <w:r>
        <w:rPr>
          <w:lang w:val="en-CA"/>
        </w:rPr>
        <w:t xml:space="preserve">, which can correspond to the accuracy of your GPS data. For instance in general one can assume a GPS point accuracy of 30m. This is why we set 30.0 as default value. Now you need to define the range and number of points within that range for which the </w:t>
      </w:r>
      <w:r w:rsidR="00F8393F">
        <w:rPr>
          <w:lang w:val="en-CA"/>
        </w:rPr>
        <w:t>Likelihood</w:t>
      </w:r>
      <w:r>
        <w:rPr>
          <w:lang w:val="en-CA"/>
        </w:rPr>
        <w:t xml:space="preserve"> function values are to be calculated. As the computation may need some time it is better to </w:t>
      </w:r>
      <w:r w:rsidR="00F8393F">
        <w:rPr>
          <w:lang w:val="en-CA"/>
        </w:rPr>
        <w:t>choose</w:t>
      </w:r>
      <w:r>
        <w:rPr>
          <w:lang w:val="en-CA"/>
        </w:rPr>
        <w:t xml:space="preserve"> less number of grid points in the beginning – e.g. 100 or 200, and then later refine. </w:t>
      </w:r>
      <w:r w:rsidR="00B07EF3">
        <w:rPr>
          <w:lang w:val="en-CA"/>
        </w:rPr>
        <w:t>The returned graph should contain a minimum value – which is the sought parameter sigma</w:t>
      </w:r>
      <w:r w:rsidR="00B07EF3" w:rsidRPr="00FC531A">
        <w:rPr>
          <w:vertAlign w:val="subscript"/>
          <w:lang w:val="en-CA"/>
        </w:rPr>
        <w:t>1</w:t>
      </w:r>
      <w:r w:rsidR="00B07EF3">
        <w:rPr>
          <w:vertAlign w:val="subscript"/>
          <w:lang w:val="en-CA"/>
        </w:rPr>
        <w:t xml:space="preserve"> </w:t>
      </w:r>
      <w:r w:rsidR="00B07EF3">
        <w:rPr>
          <w:lang w:val="en-CA"/>
        </w:rPr>
        <w:t xml:space="preserve">that is somewhere in the middle of the graph. To achieve this the search range often needs to be iteratively refined by adjusting the start and end-values.  </w:t>
      </w:r>
    </w:p>
    <w:p w14:paraId="44BEA07A" w14:textId="77777777" w:rsidR="00D1539D" w:rsidRDefault="00D1539D" w:rsidP="00D1539D">
      <w:pPr>
        <w:pStyle w:val="BodyTextListing"/>
        <w:ind w:firstLine="0"/>
        <w:rPr>
          <w:lang w:val="en-CA"/>
        </w:rPr>
      </w:pPr>
      <w:r>
        <w:rPr>
          <w:lang w:val="en-CA"/>
        </w:rPr>
        <w:t>For the sample data deliver</w:t>
      </w:r>
      <w:r w:rsidR="00526BA9">
        <w:rPr>
          <w:lang w:val="en-CA"/>
        </w:rPr>
        <w:t>ed with the toolbox one can</w:t>
      </w:r>
      <w:r>
        <w:rPr>
          <w:lang w:val="en-CA"/>
        </w:rPr>
        <w:t xml:space="preserve"> set the number of grid points to 200 and leave the range</w:t>
      </w:r>
      <w:r w:rsidR="00526BA9">
        <w:rPr>
          <w:lang w:val="en-CA"/>
        </w:rPr>
        <w:t xml:space="preserve"> from 0.5 to 70.0</w:t>
      </w:r>
      <w:r>
        <w:rPr>
          <w:lang w:val="en-CA"/>
        </w:rPr>
        <w:t xml:space="preserve">. </w:t>
      </w:r>
    </w:p>
    <w:p w14:paraId="601F4F6C" w14:textId="0EB837D6" w:rsidR="008F6AC2" w:rsidRPr="000519DE" w:rsidRDefault="00D1539D" w:rsidP="00D1539D">
      <w:pPr>
        <w:pStyle w:val="BodyTextListing"/>
        <w:ind w:firstLine="0"/>
        <w:rPr>
          <w:lang w:val="en-CA"/>
        </w:rPr>
      </w:pPr>
      <w:r>
        <w:rPr>
          <w:lang w:val="en-CA"/>
        </w:rPr>
        <w:t>After pressing [ok] the function then displays the Liker-</w:t>
      </w:r>
      <w:r w:rsidRPr="000519DE">
        <w:rPr>
          <w:lang w:val="en-CA"/>
        </w:rPr>
        <w:t>Function graph</w:t>
      </w:r>
      <w:r w:rsidR="00EC63DB" w:rsidRPr="000519DE">
        <w:rPr>
          <w:lang w:val="en-CA"/>
        </w:rPr>
        <w:t xml:space="preserve"> (see also </w:t>
      </w:r>
      <w:r w:rsidR="00EC63DB" w:rsidRPr="00F150C6">
        <w:rPr>
          <w:highlight w:val="cyan"/>
          <w:lang w:val="en-CA"/>
        </w:rPr>
        <w:t>figure 1</w:t>
      </w:r>
      <w:r w:rsidR="00D607B9">
        <w:rPr>
          <w:highlight w:val="cyan"/>
          <w:lang w:val="en-CA"/>
        </w:rPr>
        <w:t>8</w:t>
      </w:r>
      <w:r w:rsidR="00EC63DB" w:rsidRPr="000519DE">
        <w:rPr>
          <w:lang w:val="en-CA"/>
        </w:rPr>
        <w:t>)</w:t>
      </w:r>
      <w:r w:rsidRPr="000519DE">
        <w:rPr>
          <w:lang w:val="en-CA"/>
        </w:rPr>
        <w:t xml:space="preserve">. </w:t>
      </w:r>
      <w:r w:rsidR="008F6AC2" w:rsidRPr="000519DE">
        <w:rPr>
          <w:lang w:val="en-CA"/>
        </w:rPr>
        <w:t>Also i</w:t>
      </w:r>
      <w:r w:rsidRPr="000519DE">
        <w:rPr>
          <w:lang w:val="en-CA"/>
        </w:rPr>
        <w:t xml:space="preserve">n the lower left corner (blinking in yellow) </w:t>
      </w:r>
      <w:r w:rsidR="005F57A2">
        <w:rPr>
          <w:lang w:val="en-CA"/>
        </w:rPr>
        <w:t xml:space="preserve">and the output window </w:t>
      </w:r>
      <w:r w:rsidRPr="000519DE">
        <w:rPr>
          <w:lang w:val="en-CA"/>
        </w:rPr>
        <w:t>the calculated minimum value for the function is given. For the sample data this will be sigma</w:t>
      </w:r>
      <w:r w:rsidRPr="000519DE">
        <w:rPr>
          <w:vertAlign w:val="subscript"/>
          <w:lang w:val="en-CA"/>
        </w:rPr>
        <w:t>1</w:t>
      </w:r>
      <w:r w:rsidRPr="000519DE">
        <w:rPr>
          <w:lang w:val="en-CA"/>
        </w:rPr>
        <w:t xml:space="preserve"> = 30.515m</w:t>
      </w:r>
      <w:r w:rsidR="00ED06E8" w:rsidRPr="000519DE">
        <w:rPr>
          <w:lang w:val="en-CA"/>
        </w:rPr>
        <w:t xml:space="preserve"> with 200 grid point values, and sigma</w:t>
      </w:r>
      <w:r w:rsidR="00ED06E8" w:rsidRPr="000519DE">
        <w:rPr>
          <w:vertAlign w:val="subscript"/>
          <w:lang w:val="en-CA"/>
        </w:rPr>
        <w:t>1</w:t>
      </w:r>
      <w:r w:rsidR="00ED06E8" w:rsidRPr="000519DE">
        <w:rPr>
          <w:lang w:val="en-CA"/>
        </w:rPr>
        <w:t xml:space="preserve"> = 25.34m with 1000 values</w:t>
      </w:r>
      <w:r w:rsidRPr="000519DE">
        <w:rPr>
          <w:lang w:val="en-CA"/>
        </w:rPr>
        <w:t>.</w:t>
      </w:r>
      <w:r w:rsidR="008F6AC2" w:rsidRPr="000519DE">
        <w:rPr>
          <w:lang w:val="en-CA"/>
        </w:rPr>
        <w:t xml:space="preserve"> </w:t>
      </w:r>
    </w:p>
    <w:p w14:paraId="2C36B9AD" w14:textId="77777777" w:rsidR="00D1539D" w:rsidRPr="000519DE" w:rsidRDefault="008F6AC2" w:rsidP="00D1539D">
      <w:pPr>
        <w:pStyle w:val="BodyTextListing"/>
        <w:ind w:firstLine="0"/>
        <w:rPr>
          <w:lang w:val="en-CA"/>
        </w:rPr>
      </w:pPr>
      <w:r w:rsidRPr="000519DE">
        <w:rPr>
          <w:lang w:val="en-CA"/>
        </w:rPr>
        <w:t xml:space="preserve">We note, that our software does not </w:t>
      </w:r>
      <w:r w:rsidR="00E17325" w:rsidRPr="000519DE">
        <w:rPr>
          <w:lang w:val="en-CA"/>
        </w:rPr>
        <w:t>determines</w:t>
      </w:r>
      <w:r w:rsidRPr="000519DE">
        <w:rPr>
          <w:lang w:val="en-CA"/>
        </w:rPr>
        <w:t xml:space="preserve"> the minimum based on an optimization routine as described by Horne et a</w:t>
      </w:r>
      <w:r w:rsidR="00A7351F" w:rsidRPr="000519DE">
        <w:rPr>
          <w:lang w:val="en-CA"/>
        </w:rPr>
        <w:t>l</w:t>
      </w:r>
      <w:r w:rsidRPr="000519DE">
        <w:rPr>
          <w:lang w:val="en-CA"/>
        </w:rPr>
        <w:t>. (2007)</w:t>
      </w:r>
      <w:r w:rsidR="00A7351F" w:rsidRPr="000519DE">
        <w:rPr>
          <w:lang w:val="en-CA"/>
        </w:rPr>
        <w:t>,</w:t>
      </w:r>
      <w:r w:rsidRPr="000519DE">
        <w:rPr>
          <w:lang w:val="en-CA"/>
        </w:rPr>
        <w:t xml:space="preserve"> but by </w:t>
      </w:r>
      <w:r w:rsidR="00F8393F" w:rsidRPr="000519DE">
        <w:rPr>
          <w:lang w:val="en-CA"/>
        </w:rPr>
        <w:t>choosing</w:t>
      </w:r>
      <w:r w:rsidRPr="000519DE">
        <w:rPr>
          <w:lang w:val="en-CA"/>
        </w:rPr>
        <w:t xml:space="preserve"> the smallest value calculated </w:t>
      </w:r>
      <w:r w:rsidR="00A7351F" w:rsidRPr="000519DE">
        <w:rPr>
          <w:lang w:val="en-CA"/>
        </w:rPr>
        <w:t>from</w:t>
      </w:r>
      <w:r w:rsidRPr="000519DE">
        <w:rPr>
          <w:lang w:val="en-CA"/>
        </w:rPr>
        <w:t xml:space="preserve"> all the points</w:t>
      </w:r>
      <w:r w:rsidR="00A7351F" w:rsidRPr="000519DE">
        <w:rPr>
          <w:lang w:val="en-CA"/>
        </w:rPr>
        <w:t xml:space="preserve"> (e.g. for 200 or 1000 points, depending on the what value that was set earlier for the number of grid points)</w:t>
      </w:r>
      <w:r w:rsidRPr="000519DE">
        <w:rPr>
          <w:lang w:val="en-CA"/>
        </w:rPr>
        <w:t>.</w:t>
      </w:r>
    </w:p>
    <w:p w14:paraId="4A7DFAB6" w14:textId="77777777" w:rsidR="00ED2B57" w:rsidRPr="000519DE" w:rsidRDefault="00ED2B57" w:rsidP="00ED2B57">
      <w:pPr>
        <w:pStyle w:val="BodyTextListing"/>
        <w:ind w:firstLine="0"/>
        <w:rPr>
          <w:lang w:val="en-CA"/>
        </w:rPr>
      </w:pPr>
      <w:r w:rsidRPr="000519DE">
        <w:rPr>
          <w:lang w:val="en-CA"/>
        </w:rPr>
        <w:t xml:space="preserve">B - Using the function </w:t>
      </w:r>
      <w:r w:rsidRPr="000519DE">
        <w:rPr>
          <w:b/>
          <w:lang w:val="en-CA"/>
        </w:rPr>
        <w:t xml:space="preserve">Brownian Bridge Home Ranges </w:t>
      </w:r>
      <w:r w:rsidRPr="000519DE">
        <w:rPr>
          <w:lang w:val="en-CA"/>
        </w:rPr>
        <w:t>(segment-wise and raster version):</w:t>
      </w:r>
    </w:p>
    <w:p w14:paraId="5E08024A" w14:textId="59576AE1" w:rsidR="00EC63DB" w:rsidRPr="006A02C2" w:rsidRDefault="00ED06E8" w:rsidP="00EC63DB">
      <w:pPr>
        <w:pStyle w:val="BodyTextListing"/>
        <w:ind w:firstLine="0"/>
        <w:rPr>
          <w:lang w:val="en-CA"/>
        </w:rPr>
      </w:pPr>
      <w:r w:rsidRPr="000519DE">
        <w:rPr>
          <w:lang w:val="en-CA"/>
        </w:rPr>
        <w:t>Both functions require the same input data and parameter settings (</w:t>
      </w:r>
      <w:r w:rsidRPr="00F150C6">
        <w:rPr>
          <w:highlight w:val="cyan"/>
          <w:lang w:val="en-CA"/>
        </w:rPr>
        <w:t>figure 1</w:t>
      </w:r>
      <w:r w:rsidR="00D607B9">
        <w:rPr>
          <w:lang w:val="en-CA"/>
        </w:rPr>
        <w:t>7</w:t>
      </w:r>
      <w:r w:rsidRPr="000519DE">
        <w:rPr>
          <w:lang w:val="en-CA"/>
        </w:rPr>
        <w:t>)</w:t>
      </w:r>
      <w:r>
        <w:rPr>
          <w:lang w:val="en-CA"/>
        </w:rPr>
        <w:t>. Hence, set the input layer with the GPS points, then set the location attribute. Next you should uncheck the box for “equal time difference…” and set the time attribute. Use “equal time difference…” only for testing purposes. Set sigma</w:t>
      </w:r>
      <w:r w:rsidRPr="00ED06E8">
        <w:rPr>
          <w:vertAlign w:val="subscript"/>
          <w:lang w:val="en-CA"/>
        </w:rPr>
        <w:t>1</w:t>
      </w:r>
      <w:r>
        <w:rPr>
          <w:lang w:val="en-CA"/>
        </w:rPr>
        <w:t xml:space="preserve"> (as obtained from the Liker function) and sigma</w:t>
      </w:r>
      <w:r w:rsidRPr="00ED06E8">
        <w:rPr>
          <w:vertAlign w:val="subscript"/>
          <w:lang w:val="en-CA"/>
        </w:rPr>
        <w:t>2</w:t>
      </w:r>
      <w:r>
        <w:rPr>
          <w:lang w:val="en-CA"/>
        </w:rPr>
        <w:t xml:space="preserve"> as used for the Liker function calculation. Finally, choose the raster cell size appropriately as</w:t>
      </w:r>
      <w:r w:rsidRPr="006A02C2">
        <w:rPr>
          <w:lang w:val="en-CA"/>
        </w:rPr>
        <w:t xml:space="preserve"> described in the Point KDE section</w:t>
      </w:r>
      <w:r>
        <w:rPr>
          <w:lang w:val="en-CA"/>
        </w:rPr>
        <w:t xml:space="preserve">. </w:t>
      </w:r>
    </w:p>
    <w:p w14:paraId="744CB97B" w14:textId="622F68E2" w:rsidR="00955103" w:rsidRDefault="00955103" w:rsidP="00ED2B57">
      <w:pPr>
        <w:pStyle w:val="BodyTextListing"/>
        <w:rPr>
          <w:lang w:val="en-CA"/>
        </w:rPr>
      </w:pPr>
      <w:r w:rsidRPr="006A02C2">
        <w:rPr>
          <w:i/>
          <w:lang w:val="en-CA"/>
        </w:rPr>
        <w:t>Output</w:t>
      </w:r>
      <w:r w:rsidRPr="006A02C2">
        <w:rPr>
          <w:lang w:val="en-CA"/>
        </w:rPr>
        <w:t xml:space="preserve"> </w:t>
      </w:r>
      <w:r w:rsidR="00E67479">
        <w:rPr>
          <w:lang w:val="en-CA"/>
        </w:rPr>
        <w:t>–</w:t>
      </w:r>
      <w:r w:rsidRPr="006A02C2">
        <w:rPr>
          <w:lang w:val="en-CA"/>
        </w:rPr>
        <w:t xml:space="preserve"> </w:t>
      </w:r>
      <w:r w:rsidR="00ED2B57">
        <w:rPr>
          <w:lang w:val="en-CA"/>
        </w:rPr>
        <w:t xml:space="preserve">The “Display liker function” </w:t>
      </w:r>
      <w:r w:rsidR="00ED2B57" w:rsidRPr="00ED06E8">
        <w:rPr>
          <w:lang w:val="en-CA"/>
        </w:rPr>
        <w:t>returns</w:t>
      </w:r>
      <w:r w:rsidR="00ED06E8">
        <w:rPr>
          <w:lang w:val="en-CA"/>
        </w:rPr>
        <w:t xml:space="preserve"> a graph with the likelihood function calculated and a minimum value that can be used for sigma</w:t>
      </w:r>
      <w:r w:rsidR="00ED06E8" w:rsidRPr="00ED06E8">
        <w:rPr>
          <w:vertAlign w:val="subscript"/>
          <w:lang w:val="en-CA"/>
        </w:rPr>
        <w:t>1</w:t>
      </w:r>
      <w:r w:rsidR="00A44136">
        <w:rPr>
          <w:lang w:val="en-CA"/>
        </w:rPr>
        <w:t xml:space="preserve"> (</w:t>
      </w:r>
      <w:r w:rsidR="00A44136" w:rsidRPr="00A44136">
        <w:rPr>
          <w:highlight w:val="cyan"/>
          <w:lang w:val="en-CA"/>
        </w:rPr>
        <w:t>Figure 18</w:t>
      </w:r>
      <w:r w:rsidR="00A44136">
        <w:rPr>
          <w:lang w:val="en-CA"/>
        </w:rPr>
        <w:t>).</w:t>
      </w:r>
      <w:r w:rsidR="00ED2B57">
        <w:rPr>
          <w:lang w:val="en-CA"/>
        </w:rPr>
        <w:t xml:space="preserve"> </w:t>
      </w:r>
      <w:r w:rsidR="00ED2B57" w:rsidRPr="006A02C2">
        <w:rPr>
          <w:lang w:val="en-CA"/>
        </w:rPr>
        <w:t xml:space="preserve">The </w:t>
      </w:r>
      <w:r w:rsidR="00ED2B57">
        <w:rPr>
          <w:lang w:val="en-CA"/>
        </w:rPr>
        <w:t>Brownian Bridge</w:t>
      </w:r>
      <w:r w:rsidR="00ED2B57" w:rsidRPr="006A02C2">
        <w:rPr>
          <w:lang w:val="en-CA"/>
        </w:rPr>
        <w:t xml:space="preserve"> functions both return a raster layer with </w:t>
      </w:r>
      <w:r w:rsidR="00ED2B57" w:rsidRPr="00ED06E8">
        <w:rPr>
          <w:lang w:val="en-CA"/>
        </w:rPr>
        <w:t>probability</w:t>
      </w:r>
      <w:r w:rsidR="00ED2B57" w:rsidRPr="006A02C2">
        <w:rPr>
          <w:lang w:val="en-CA"/>
        </w:rPr>
        <w:t xml:space="preserve"> values. The function “Create Probab</w:t>
      </w:r>
      <w:r w:rsidR="00F8393F">
        <w:rPr>
          <w:lang w:val="en-CA"/>
        </w:rPr>
        <w:t>i</w:t>
      </w:r>
      <w:r w:rsidR="00ED2B57" w:rsidRPr="006A02C2">
        <w:rPr>
          <w:lang w:val="en-CA"/>
        </w:rPr>
        <w:t xml:space="preserve">lity Contours from Raster” returns a layer with a probability contour and optionally another layer with polygons, </w:t>
      </w:r>
      <w:r w:rsidR="00ED2B57" w:rsidRPr="006A02C2">
        <w:rPr>
          <w:lang w:val="en-CA"/>
        </w:rPr>
        <w:lastRenderedPageBreak/>
        <w:t xml:space="preserve">which can be considered as polygons that inscribe the home range (or the core area; see </w:t>
      </w:r>
      <w:r w:rsidR="00D3012F">
        <w:rPr>
          <w:noProof/>
          <w:lang w:val="en-US" w:eastAsia="en-US"/>
        </w:rPr>
        <mc:AlternateContent>
          <mc:Choice Requires="wps">
            <w:drawing>
              <wp:anchor distT="0" distB="71755" distL="114935" distR="114935" simplePos="0" relativeHeight="251718656" behindDoc="0" locked="0" layoutInCell="1" allowOverlap="1" wp14:anchorId="7AAB723C" wp14:editId="74F4F270">
                <wp:simplePos x="0" y="0"/>
                <wp:positionH relativeFrom="column">
                  <wp:posOffset>433070</wp:posOffset>
                </wp:positionH>
                <wp:positionV relativeFrom="paragraph">
                  <wp:posOffset>513715</wp:posOffset>
                </wp:positionV>
                <wp:extent cx="5381625" cy="2816225"/>
                <wp:effectExtent l="0" t="0" r="3175" b="3175"/>
                <wp:wrapTopAndBottom/>
                <wp:docPr id="4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81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AC13CE" w14:textId="77777777" w:rsidR="00720C7D" w:rsidRPr="00880230" w:rsidRDefault="00720C7D" w:rsidP="00D3012F">
                            <w:pPr>
                              <w:pStyle w:val="FootnoteText"/>
                              <w:jc w:val="center"/>
                              <w:rPr>
                                <w:rFonts w:ascii="Arial Narrow" w:hAnsi="Arial Narrow"/>
                                <w:sz w:val="6"/>
                                <w:szCs w:val="6"/>
                              </w:rPr>
                            </w:pPr>
                          </w:p>
                          <w:p w14:paraId="2980860D" w14:textId="77777777" w:rsidR="00720C7D" w:rsidRPr="00447F12" w:rsidRDefault="00720C7D" w:rsidP="00D3012F">
                            <w:pPr>
                              <w:pStyle w:val="FootnoteText"/>
                              <w:jc w:val="center"/>
                              <w:rPr>
                                <w:rFonts w:ascii="Arial Narrow" w:hAnsi="Arial Narrow"/>
                              </w:rPr>
                            </w:pPr>
                            <w:r>
                              <w:rPr>
                                <w:rFonts w:ascii="Arial Narrow" w:hAnsi="Arial Narrow"/>
                                <w:noProof/>
                                <w:lang w:eastAsia="en-US"/>
                              </w:rPr>
                              <w:drawing>
                                <wp:inline distT="0" distB="0" distL="0" distR="0" wp14:anchorId="12B62E1A" wp14:editId="72135CA1">
                                  <wp:extent cx="4876800" cy="2286000"/>
                                  <wp:effectExtent l="0" t="0" r="0" b="0"/>
                                  <wp:docPr id="65" name="Picture 65"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B"/>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76800" cy="2286000"/>
                                          </a:xfrm>
                                          <a:prstGeom prst="rect">
                                            <a:avLst/>
                                          </a:prstGeom>
                                          <a:noFill/>
                                          <a:ln>
                                            <a:noFill/>
                                          </a:ln>
                                        </pic:spPr>
                                      </pic:pic>
                                    </a:graphicData>
                                  </a:graphic>
                                </wp:inline>
                              </w:drawing>
                            </w:r>
                          </w:p>
                          <w:p w14:paraId="42A36DC0" w14:textId="77777777" w:rsidR="00720C7D" w:rsidRPr="00447F12" w:rsidRDefault="00720C7D" w:rsidP="00D3012F">
                            <w:pPr>
                              <w:pStyle w:val="FigureCaption"/>
                            </w:pPr>
                            <w:r w:rsidRPr="007D43E5">
                              <w:rPr>
                                <w:b/>
                              </w:rPr>
                              <w:t xml:space="preserve">Figure </w:t>
                            </w:r>
                            <w:r>
                              <w:rPr>
                                <w:b/>
                              </w:rPr>
                              <w:t>17</w:t>
                            </w:r>
                            <w:r>
                              <w:t xml:space="preserve">. </w:t>
                            </w:r>
                            <w:proofErr w:type="gramStart"/>
                            <w:r>
                              <w:t>The dialog for the function [</w:t>
                            </w:r>
                            <w:r w:rsidRPr="00077408">
                              <w:t>MOVEAN&gt;HRE&gt;Brownian Bridge&gt;</w:t>
                            </w:r>
                            <w:r w:rsidRPr="00EC63DB">
                              <w:t>Brownian Bridge Home Ranges</w:t>
                            </w:r>
                            <w:r>
                              <w:t xml:space="preserve"> – Vector Segment Version].</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46" type="#_x0000_t202" style="position:absolute;left:0;text-align:left;margin-left:34.1pt;margin-top:40.45pt;width:423.75pt;height:221.75pt;z-index:251718656;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" stroked="f">
                <v:textbox inset="0,0,0,0">
                  <w:txbxContent>
                    <w:p w14:paraId="09AC13CE" w14:textId="77777777" w:rsidR="00720C7D" w:rsidRPr="00880230" w:rsidRDefault="00720C7D" w:rsidP="00D3012F">
                      <w:pPr>
                        <w:pStyle w:val="FootnoteText"/>
                        <w:jc w:val="center"/>
                        <w:rPr>
                          <w:rFonts w:ascii="Arial Narrow" w:hAnsi="Arial Narrow"/>
                          <w:sz w:val="6"/>
                          <w:szCs w:val="6"/>
                        </w:rPr>
                      </w:pPr>
                    </w:p>
                    <w:p w14:paraId="2980860D" w14:textId="77777777" w:rsidR="00720C7D" w:rsidRPr="00447F12" w:rsidRDefault="00720C7D" w:rsidP="00D3012F">
                      <w:pPr>
                        <w:pStyle w:val="FootnoteText"/>
                        <w:jc w:val="center"/>
                        <w:rPr>
                          <w:rFonts w:ascii="Arial Narrow" w:hAnsi="Arial Narrow"/>
                        </w:rPr>
                      </w:pPr>
                      <w:r>
                        <w:rPr>
                          <w:rFonts w:ascii="Arial Narrow" w:hAnsi="Arial Narrow"/>
                          <w:noProof/>
                          <w:lang w:eastAsia="en-US"/>
                        </w:rPr>
                        <w:drawing>
                          <wp:inline distT="0" distB="0" distL="0" distR="0" wp14:anchorId="12B62E1A" wp14:editId="72135CA1">
                            <wp:extent cx="4876800" cy="2286000"/>
                            <wp:effectExtent l="0" t="0" r="0" b="0"/>
                            <wp:docPr id="65" name="Picture 65"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B"/>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76800" cy="2286000"/>
                                    </a:xfrm>
                                    <a:prstGeom prst="rect">
                                      <a:avLst/>
                                    </a:prstGeom>
                                    <a:noFill/>
                                    <a:ln>
                                      <a:noFill/>
                                    </a:ln>
                                  </pic:spPr>
                                </pic:pic>
                              </a:graphicData>
                            </a:graphic>
                          </wp:inline>
                        </w:drawing>
                      </w:r>
                    </w:p>
                    <w:p w14:paraId="42A36DC0" w14:textId="77777777" w:rsidR="00720C7D" w:rsidRPr="00447F12" w:rsidRDefault="00720C7D" w:rsidP="00D3012F">
                      <w:pPr>
                        <w:pStyle w:val="FigureCaption"/>
                      </w:pPr>
                      <w:r w:rsidRPr="007D43E5">
                        <w:rPr>
                          <w:b/>
                        </w:rPr>
                        <w:t xml:space="preserve">Figure </w:t>
                      </w:r>
                      <w:r>
                        <w:rPr>
                          <w:b/>
                        </w:rPr>
                        <w:t>17</w:t>
                      </w:r>
                      <w:r>
                        <w:t xml:space="preserve">. </w:t>
                      </w:r>
                      <w:proofErr w:type="gramStart"/>
                      <w:r>
                        <w:t>The dialog for the function [</w:t>
                      </w:r>
                      <w:r w:rsidRPr="00077408">
                        <w:t>MOVEAN&gt;HRE&gt;Brownian Bridge&gt;</w:t>
                      </w:r>
                      <w:r w:rsidRPr="00EC63DB">
                        <w:t>Brownian Bridge Home Ranges</w:t>
                      </w:r>
                      <w:r>
                        <w:t xml:space="preserve"> – Vector Segment Version].</w:t>
                      </w:r>
                      <w:proofErr w:type="gramEnd"/>
                    </w:p>
                  </w:txbxContent>
                </v:textbox>
                <w10:wrap type="topAndBottom"/>
              </v:shape>
            </w:pict>
          </mc:Fallback>
        </mc:AlternateContent>
      </w:r>
      <w:r w:rsidR="00ED2B57" w:rsidRPr="006A02C2">
        <w:rPr>
          <w:lang w:val="en-CA"/>
        </w:rPr>
        <w:t>below), if the probability value was appropriately chosen.</w:t>
      </w:r>
    </w:p>
    <w:p w14:paraId="3E749367" w14:textId="22929FEB" w:rsidR="00E67479" w:rsidRPr="00ED2B57" w:rsidRDefault="00D3012F" w:rsidP="00EC63DB">
      <w:pPr>
        <w:pStyle w:val="BodyText"/>
        <w:ind w:left="709" w:hanging="709"/>
      </w:pPr>
      <w:r>
        <w:rPr>
          <w:noProof/>
          <w:lang w:val="en-US" w:eastAsia="en-US"/>
        </w:rPr>
        <mc:AlternateContent>
          <mc:Choice Requires="wps">
            <w:drawing>
              <wp:anchor distT="0" distB="71755" distL="114935" distR="114935" simplePos="0" relativeHeight="251720704" behindDoc="0" locked="0" layoutInCell="1" allowOverlap="1" wp14:anchorId="0CF805CC" wp14:editId="6916B14D">
                <wp:simplePos x="0" y="0"/>
                <wp:positionH relativeFrom="column">
                  <wp:posOffset>330835</wp:posOffset>
                </wp:positionH>
                <wp:positionV relativeFrom="paragraph">
                  <wp:posOffset>4050030</wp:posOffset>
                </wp:positionV>
                <wp:extent cx="5381625" cy="2759075"/>
                <wp:effectExtent l="0" t="0" r="3175" b="9525"/>
                <wp:wrapTopAndBottom/>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75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BEEDB4" w14:textId="77777777" w:rsidR="00720C7D" w:rsidRPr="00880230" w:rsidRDefault="00720C7D" w:rsidP="00D3012F">
                            <w:pPr>
                              <w:pStyle w:val="FootnoteText"/>
                              <w:jc w:val="center"/>
                              <w:rPr>
                                <w:rFonts w:ascii="Arial Narrow" w:hAnsi="Arial Narrow"/>
                                <w:sz w:val="6"/>
                                <w:szCs w:val="6"/>
                              </w:rPr>
                            </w:pPr>
                          </w:p>
                          <w:p w14:paraId="44B21870" w14:textId="77777777" w:rsidR="00720C7D" w:rsidRPr="00447F12" w:rsidRDefault="00720C7D" w:rsidP="00D3012F">
                            <w:pPr>
                              <w:pStyle w:val="FootnoteText"/>
                              <w:jc w:val="center"/>
                              <w:rPr>
                                <w:rFonts w:ascii="Arial Narrow" w:hAnsi="Arial Narrow"/>
                              </w:rPr>
                            </w:pPr>
                            <w:r>
                              <w:rPr>
                                <w:rFonts w:ascii="Arial Narrow" w:hAnsi="Arial Narrow"/>
                                <w:noProof/>
                                <w:lang w:eastAsia="en-US"/>
                              </w:rPr>
                              <w:drawing>
                                <wp:inline distT="0" distB="0" distL="0" distR="0" wp14:anchorId="2E3E8190" wp14:editId="2EFD3247">
                                  <wp:extent cx="3362325" cy="2114550"/>
                                  <wp:effectExtent l="0" t="0" r="9525" b="0"/>
                                  <wp:docPr id="21" name="Picture 3" descr="Description: figure3_screenshot_bb_failure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figure3_screenshot_bb_failure_150dpi_gre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62325" cy="2114550"/>
                                          </a:xfrm>
                                          <a:prstGeom prst="rect">
                                            <a:avLst/>
                                          </a:prstGeom>
                                          <a:noFill/>
                                          <a:ln>
                                            <a:noFill/>
                                          </a:ln>
                                        </pic:spPr>
                                      </pic:pic>
                                    </a:graphicData>
                                  </a:graphic>
                                </wp:inline>
                              </w:drawing>
                            </w:r>
                          </w:p>
                          <w:p w14:paraId="7F6058E0" w14:textId="77777777" w:rsidR="00720C7D" w:rsidRPr="00447F12" w:rsidRDefault="00720C7D" w:rsidP="00D3012F">
                            <w:pPr>
                              <w:pStyle w:val="FigureCaption"/>
                            </w:pPr>
                            <w:r w:rsidRPr="007D43E5">
                              <w:rPr>
                                <w:b/>
                              </w:rPr>
                              <w:t xml:space="preserve">Figure </w:t>
                            </w:r>
                            <w:r>
                              <w:rPr>
                                <w:b/>
                              </w:rPr>
                              <w:t>18</w:t>
                            </w:r>
                            <w:r>
                              <w:t xml:space="preserve">. </w:t>
                            </w:r>
                            <w:r w:rsidRPr="00EC63DB">
                              <w:t xml:space="preserve">Reaching the numerical limits for 32-bit computers causes jumps in the graph for the Brownian Bridge score value calculations. The dot in the middle marks the minimum score value that determines parameter </w:t>
                            </w:r>
                            <w:r>
                              <w:t>sigma</w:t>
                            </w:r>
                            <w:r w:rsidRPr="00EC63DB">
                              <w:rPr>
                                <w:vertAlign w:val="subscript"/>
                              </w:rPr>
                              <w:t>1</w:t>
                            </w:r>
                            <w:r w:rsidRPr="00EC63D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47" type="#_x0000_t202" style="position:absolute;left:0;text-align:left;margin-left:26.05pt;margin-top:318.9pt;width:423.75pt;height:217.25pt;z-index:251720704;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" stroked="f">
                <v:textbox inset="0,0,0,0">
                  <w:txbxContent>
                    <w:p w14:paraId="71BEEDB4" w14:textId="77777777" w:rsidR="00720C7D" w:rsidRPr="00880230" w:rsidRDefault="00720C7D" w:rsidP="00D3012F">
                      <w:pPr>
                        <w:pStyle w:val="FootnoteText"/>
                        <w:jc w:val="center"/>
                        <w:rPr>
                          <w:rFonts w:ascii="Arial Narrow" w:hAnsi="Arial Narrow"/>
                          <w:sz w:val="6"/>
                          <w:szCs w:val="6"/>
                        </w:rPr>
                      </w:pPr>
                    </w:p>
                    <w:p w14:paraId="44B21870" w14:textId="77777777" w:rsidR="00720C7D" w:rsidRPr="00447F12" w:rsidRDefault="00720C7D" w:rsidP="00D3012F">
                      <w:pPr>
                        <w:pStyle w:val="FootnoteText"/>
                        <w:jc w:val="center"/>
                        <w:rPr>
                          <w:rFonts w:ascii="Arial Narrow" w:hAnsi="Arial Narrow"/>
                        </w:rPr>
                      </w:pPr>
                      <w:r>
                        <w:rPr>
                          <w:rFonts w:ascii="Arial Narrow" w:hAnsi="Arial Narrow"/>
                          <w:noProof/>
                          <w:lang w:eastAsia="en-US"/>
                        </w:rPr>
                        <w:drawing>
                          <wp:inline distT="0" distB="0" distL="0" distR="0" wp14:anchorId="2E3E8190" wp14:editId="2EFD3247">
                            <wp:extent cx="3362325" cy="2114550"/>
                            <wp:effectExtent l="0" t="0" r="9525" b="0"/>
                            <wp:docPr id="21" name="Picture 3" descr="Description: figure3_screenshot_bb_failure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figure3_screenshot_bb_failure_150dpi_grey"/>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62325" cy="2114550"/>
                                    </a:xfrm>
                                    <a:prstGeom prst="rect">
                                      <a:avLst/>
                                    </a:prstGeom>
                                    <a:noFill/>
                                    <a:ln>
                                      <a:noFill/>
                                    </a:ln>
                                  </pic:spPr>
                                </pic:pic>
                              </a:graphicData>
                            </a:graphic>
                          </wp:inline>
                        </w:drawing>
                      </w:r>
                    </w:p>
                    <w:p w14:paraId="7F6058E0" w14:textId="77777777" w:rsidR="00720C7D" w:rsidRPr="00447F12" w:rsidRDefault="00720C7D" w:rsidP="00D3012F">
                      <w:pPr>
                        <w:pStyle w:val="FigureCaption"/>
                      </w:pPr>
                      <w:r w:rsidRPr="007D43E5">
                        <w:rPr>
                          <w:b/>
                        </w:rPr>
                        <w:t xml:space="preserve">Figure </w:t>
                      </w:r>
                      <w:r>
                        <w:rPr>
                          <w:b/>
                        </w:rPr>
                        <w:t>18</w:t>
                      </w:r>
                      <w:r>
                        <w:t xml:space="preserve">. </w:t>
                      </w:r>
                      <w:r w:rsidRPr="00EC63DB">
                        <w:t xml:space="preserve">Reaching the numerical limits for 32-bit computers causes jumps in the graph for the Brownian Bridge score value calculations. The dot in the middle marks the minimum score value that determines parameter </w:t>
                      </w:r>
                      <w:r>
                        <w:t>sigma</w:t>
                      </w:r>
                      <w:r w:rsidRPr="00EC63DB">
                        <w:rPr>
                          <w:vertAlign w:val="subscript"/>
                        </w:rPr>
                        <w:t>1</w:t>
                      </w:r>
                      <w:r w:rsidRPr="00EC63DB">
                        <w:t>.</w:t>
                      </w:r>
                    </w:p>
                  </w:txbxContent>
                </v:textbox>
                <w10:wrap type="topAndBottom"/>
              </v:shape>
            </w:pict>
          </mc:Fallback>
        </mc:AlternateContent>
      </w:r>
      <w:r w:rsidR="00E67479" w:rsidRPr="006A02C2">
        <w:rPr>
          <w:i/>
          <w:lang w:val="en-CA"/>
        </w:rPr>
        <w:t>Notes on Parameter Choice</w:t>
      </w:r>
      <w:r w:rsidR="00E67479" w:rsidRPr="006A02C2">
        <w:rPr>
          <w:lang w:val="en-CA"/>
        </w:rPr>
        <w:t xml:space="preserve"> – </w:t>
      </w:r>
      <w:r w:rsidR="00ED2B57">
        <w:rPr>
          <w:lang w:val="en-CA"/>
        </w:rPr>
        <w:t xml:space="preserve">The </w:t>
      </w:r>
      <w:r w:rsidR="00EC63DB">
        <w:rPr>
          <w:lang w:val="en-CA"/>
        </w:rPr>
        <w:t>earlier</w:t>
      </w:r>
      <w:r w:rsidR="00ED2B57">
        <w:rPr>
          <w:lang w:val="en-CA"/>
        </w:rPr>
        <w:t xml:space="preserve"> mentioned numerical problems for Kernel Density calculations also occur </w:t>
      </w:r>
      <w:r w:rsidR="00ED2B57">
        <w:t xml:space="preserve">during probability calculations for the Brownian Bridge approach, since using a normal distribution requires evaluation of </w:t>
      </w:r>
      <w:r w:rsidR="00ED2B57" w:rsidRPr="00D15379">
        <w:rPr>
          <w:i/>
        </w:rPr>
        <w:t>e</w:t>
      </w:r>
      <w:r w:rsidR="00ED2B57" w:rsidRPr="00D15379">
        <w:rPr>
          <w:i/>
          <w:vertAlign w:val="superscript"/>
        </w:rPr>
        <w:t>x</w:t>
      </w:r>
      <w:r w:rsidR="00ED2B57">
        <w:t xml:space="preserve"> </w:t>
      </w:r>
      <w:r w:rsidR="00ED2B57" w:rsidRPr="000519DE">
        <w:t>as well. The issue is particularly evident in the form of jumps when plotting the likelihood function (</w:t>
      </w:r>
      <w:r w:rsidR="00A44136">
        <w:rPr>
          <w:highlight w:val="cyan"/>
        </w:rPr>
        <w:t>F</w:t>
      </w:r>
      <w:r w:rsidR="00ED2B57" w:rsidRPr="00F150C6">
        <w:rPr>
          <w:highlight w:val="cyan"/>
        </w:rPr>
        <w:t>ig</w:t>
      </w:r>
      <w:r w:rsidR="00EC63DB" w:rsidRPr="00F150C6">
        <w:rPr>
          <w:highlight w:val="cyan"/>
        </w:rPr>
        <w:t>ure 1</w:t>
      </w:r>
      <w:r w:rsidR="00D607B9">
        <w:rPr>
          <w:highlight w:val="cyan"/>
        </w:rPr>
        <w:t>8</w:t>
      </w:r>
      <w:r w:rsidR="00ED2B57" w:rsidRPr="000519DE">
        <w:t>). As</w:t>
      </w:r>
      <w:r w:rsidR="00ED2B57">
        <w:t xml:space="preserve"> a result the parameter </w:t>
      </w:r>
      <w:r w:rsidR="00EC63DB" w:rsidRPr="00EC63DB">
        <w:t>sigma</w:t>
      </w:r>
      <w:r w:rsidR="00ED2B57" w:rsidRPr="00B02A86">
        <w:rPr>
          <w:vertAlign w:val="subscript"/>
        </w:rPr>
        <w:t>1</w:t>
      </w:r>
      <w:r w:rsidR="00ED2B57">
        <w:t xml:space="preserve"> may be incorrectly identified as implemented.</w:t>
      </w:r>
      <w:r w:rsidRPr="00D3012F">
        <w:rPr>
          <w:noProof/>
          <w:lang w:val="en-US" w:eastAsia="en-US"/>
        </w:rPr>
        <w:t xml:space="preserve"> </w:t>
      </w:r>
      <w:r w:rsidR="00ED2B57">
        <w:t xml:space="preserve"> </w:t>
      </w:r>
    </w:p>
    <w:p w14:paraId="1947A9AA" w14:textId="630DC6DB" w:rsidR="00955103" w:rsidRPr="006A02C2" w:rsidRDefault="00955103" w:rsidP="00015017">
      <w:pPr>
        <w:pStyle w:val="Heading2"/>
      </w:pPr>
      <w:bookmarkStart w:id="26" w:name="_Toc222835582"/>
      <w:r w:rsidRPr="006A02C2">
        <w:t>Line Buffer</w:t>
      </w:r>
      <w:bookmarkEnd w:id="26"/>
    </w:p>
    <w:p w14:paraId="6D44B107" w14:textId="77777777" w:rsidR="00955103" w:rsidRPr="006A02C2" w:rsidRDefault="00955103" w:rsidP="00955103">
      <w:pPr>
        <w:pStyle w:val="BodyTextListing"/>
        <w:rPr>
          <w:lang w:val="en-CA"/>
        </w:rPr>
      </w:pPr>
      <w:r w:rsidRPr="006A02C2">
        <w:rPr>
          <w:i/>
          <w:lang w:val="en-CA"/>
        </w:rPr>
        <w:t>Purpose</w:t>
      </w:r>
      <w:r w:rsidRPr="006A02C2">
        <w:rPr>
          <w:lang w:val="en-CA"/>
        </w:rPr>
        <w:t xml:space="preserve"> - </w:t>
      </w:r>
      <w:r w:rsidR="00F4704F" w:rsidRPr="006A02C2">
        <w:rPr>
          <w:lang w:val="en-CA"/>
        </w:rPr>
        <w:t>Create home range polygons.</w:t>
      </w:r>
    </w:p>
    <w:p w14:paraId="7F484450" w14:textId="77777777" w:rsidR="00955103" w:rsidRPr="006A02C2" w:rsidRDefault="00955103" w:rsidP="00955103">
      <w:pPr>
        <w:pStyle w:val="BodyTextListing"/>
        <w:rPr>
          <w:lang w:val="en-CA"/>
        </w:rPr>
      </w:pPr>
      <w:r w:rsidRPr="006A02C2">
        <w:rPr>
          <w:i/>
          <w:lang w:val="en-CA"/>
        </w:rPr>
        <w:t>Principle</w:t>
      </w:r>
      <w:r w:rsidRPr="006A02C2">
        <w:rPr>
          <w:lang w:val="en-CA"/>
        </w:rPr>
        <w:t xml:space="preserve"> – </w:t>
      </w:r>
      <w:r w:rsidR="000C74B6" w:rsidRPr="000C74B6">
        <w:rPr>
          <w:lang w:val="en-CA"/>
        </w:rPr>
        <w:t xml:space="preserve">The method uses positive and negative buffer operations </w:t>
      </w:r>
      <w:r w:rsidR="000C74B6">
        <w:rPr>
          <w:lang w:val="en-CA"/>
        </w:rPr>
        <w:t>on</w:t>
      </w:r>
      <w:r w:rsidR="000C74B6" w:rsidRPr="000C74B6">
        <w:rPr>
          <w:lang w:val="en-CA"/>
        </w:rPr>
        <w:t xml:space="preserve"> the movement trajectories. Negative buffers are applied to remove portions of the home range stemming from exploratory walks by the animal, i.e. occasional sallies. The method can deliver a simple home range polygon, but is also able to create density surfaces based on buffer overlap counts.</w:t>
      </w:r>
    </w:p>
    <w:p w14:paraId="1271AB20" w14:textId="3E8E6A4D" w:rsidR="00955103" w:rsidRPr="000519DE" w:rsidRDefault="00955103" w:rsidP="00955103">
      <w:pPr>
        <w:pStyle w:val="BodyTextListing"/>
        <w:rPr>
          <w:lang w:val="en-CA"/>
        </w:rPr>
      </w:pPr>
      <w:r w:rsidRPr="006A02C2">
        <w:rPr>
          <w:i/>
          <w:lang w:val="en-CA"/>
        </w:rPr>
        <w:t>Literature References</w:t>
      </w:r>
      <w:r w:rsidRPr="006A02C2">
        <w:rPr>
          <w:lang w:val="en-CA"/>
        </w:rPr>
        <w:t xml:space="preserve"> – </w:t>
      </w:r>
      <w:r w:rsidR="000C74B6">
        <w:rPr>
          <w:lang w:val="en-CA"/>
        </w:rPr>
        <w:t xml:space="preserve">no earlier reference, but </w:t>
      </w:r>
      <w:r w:rsidR="000C74B6" w:rsidRPr="000519DE">
        <w:rPr>
          <w:lang w:val="en-CA"/>
        </w:rPr>
        <w:t xml:space="preserve">applied in </w:t>
      </w:r>
      <w:proofErr w:type="spellStart"/>
      <w:r w:rsidR="000C74B6" w:rsidRPr="000519DE">
        <w:rPr>
          <w:lang w:val="en-CA"/>
        </w:rPr>
        <w:t>Steiniger</w:t>
      </w:r>
      <w:proofErr w:type="spellEnd"/>
      <w:r w:rsidR="000C74B6" w:rsidRPr="000519DE">
        <w:rPr>
          <w:lang w:val="en-CA"/>
        </w:rPr>
        <w:t xml:space="preserve"> et al. </w:t>
      </w:r>
      <w:r w:rsidR="000C74B6" w:rsidRPr="000519DE">
        <w:rPr>
          <w:lang w:val="en-CA"/>
        </w:rPr>
        <w:fldChar w:fldCharType="begin"/>
      </w:r>
      <w:r w:rsidR="000C74B6" w:rsidRPr="000519DE">
        <w:rPr>
          <w:lang w:val="en-CA"/>
        </w:rPr>
        <w:instrText xml:space="preserve"> ADDIN ZOTERO_ITEM {"citationID":"1kk7lum29","citationItems":[{"suppress-author":true,"uri":["http://zotero.org/groups/51268/items/8S2CHRDG"]}]} </w:instrText>
      </w:r>
      <w:r w:rsidR="000C74B6" w:rsidRPr="000519DE">
        <w:rPr>
          <w:lang w:val="en-CA"/>
        </w:rPr>
        <w:fldChar w:fldCharType="separate"/>
      </w:r>
      <w:r w:rsidR="000C74B6" w:rsidRPr="000519DE">
        <w:rPr>
          <w:rFonts w:cs="Tahoma"/>
        </w:rPr>
        <w:t>(2010)</w:t>
      </w:r>
      <w:r w:rsidR="000C74B6" w:rsidRPr="000519DE">
        <w:rPr>
          <w:lang w:val="en-CA"/>
        </w:rPr>
        <w:fldChar w:fldCharType="end"/>
      </w:r>
      <w:r w:rsidR="000C74B6" w:rsidRPr="000519DE">
        <w:rPr>
          <w:lang w:val="en-CA"/>
        </w:rPr>
        <w:t xml:space="preserve">. </w:t>
      </w:r>
    </w:p>
    <w:p w14:paraId="2DBE9A0E" w14:textId="5354A807" w:rsidR="00955103" w:rsidRPr="006A02C2" w:rsidRDefault="00955103" w:rsidP="00955103">
      <w:pPr>
        <w:pStyle w:val="BodyTextListing"/>
        <w:rPr>
          <w:lang w:val="en-CA"/>
        </w:rPr>
      </w:pPr>
      <w:r w:rsidRPr="000519DE">
        <w:rPr>
          <w:i/>
          <w:lang w:val="en-CA"/>
        </w:rPr>
        <w:lastRenderedPageBreak/>
        <w:t>Dataset Attribute Requirements</w:t>
      </w:r>
      <w:r w:rsidRPr="000519DE">
        <w:rPr>
          <w:lang w:val="en-CA"/>
        </w:rPr>
        <w:t xml:space="preserve"> – </w:t>
      </w:r>
      <w:r w:rsidR="000C74B6" w:rsidRPr="000519DE">
        <w:rPr>
          <w:lang w:val="en-CA"/>
        </w:rPr>
        <w:t>Each location point needs to have a unique identifier that is assigned according to the order of point acquisition (similar as for the “Display Movement Tracks” function). Based on that ID the points can be connected to a track/line.</w:t>
      </w:r>
      <w:r w:rsidR="007B616A" w:rsidRPr="000519DE">
        <w:rPr>
          <w:lang w:val="en-CA"/>
        </w:rPr>
        <w:t xml:space="preserve"> For a more reasonable selection of the buffer radius time information is helpful by using the average travel distance per day. To utilize this option for each point the observation day needs to be given.</w:t>
      </w:r>
      <w:r w:rsidR="00536902" w:rsidRPr="000519DE">
        <w:rPr>
          <w:lang w:val="en-CA"/>
        </w:rPr>
        <w:t xml:space="preserve"> Import is that </w:t>
      </w:r>
      <w:r w:rsidR="00B07EF3" w:rsidRPr="000519DE">
        <w:rPr>
          <w:lang w:val="en-CA"/>
        </w:rPr>
        <w:t>this</w:t>
      </w:r>
      <w:r w:rsidR="00536902" w:rsidRPr="000519DE">
        <w:rPr>
          <w:lang w:val="en-CA"/>
        </w:rPr>
        <w:t xml:space="preserve"> day should be unique as described in the</w:t>
      </w:r>
      <w:r w:rsidR="00536902">
        <w:rPr>
          <w:lang w:val="en-CA"/>
        </w:rPr>
        <w:t xml:space="preserve"> “</w:t>
      </w:r>
      <w:r w:rsidR="00573EC6" w:rsidRPr="00573EC6">
        <w:rPr>
          <w:lang w:val="en-CA"/>
        </w:rPr>
        <w:t>Display Day Travel Ranges</w:t>
      </w:r>
      <w:r w:rsidR="00536902" w:rsidRPr="006A02C2">
        <w:rPr>
          <w:lang w:val="en-CA"/>
        </w:rPr>
        <w:t xml:space="preserve">” </w:t>
      </w:r>
      <w:r w:rsidR="00536902">
        <w:rPr>
          <w:lang w:val="en-CA"/>
        </w:rPr>
        <w:t>requirements.</w:t>
      </w:r>
    </w:p>
    <w:p w14:paraId="0428E41B" w14:textId="000FEAD1" w:rsidR="00955103" w:rsidRPr="006A02C2" w:rsidRDefault="00955103" w:rsidP="00955103">
      <w:pPr>
        <w:pStyle w:val="BodyTextListing"/>
        <w:rPr>
          <w:i/>
          <w:lang w:val="en-CA"/>
        </w:rPr>
      </w:pPr>
      <w:r w:rsidRPr="006A02C2">
        <w:rPr>
          <w:i/>
          <w:lang w:val="en-CA"/>
        </w:rPr>
        <w:t xml:space="preserve">Input </w:t>
      </w:r>
      <w:r w:rsidRPr="006A02C2">
        <w:rPr>
          <w:lang w:val="en-CA"/>
        </w:rPr>
        <w:t xml:space="preserve">- </w:t>
      </w:r>
      <w:r w:rsidR="004117B6" w:rsidRPr="006A02C2">
        <w:rPr>
          <w:lang w:val="en-CA"/>
        </w:rPr>
        <w:t>A point layer, with the following attributes for each observation point: (</w:t>
      </w:r>
      <w:proofErr w:type="spellStart"/>
      <w:r w:rsidR="004117B6" w:rsidRPr="006A02C2">
        <w:rPr>
          <w:lang w:val="en-CA"/>
        </w:rPr>
        <w:t>i</w:t>
      </w:r>
      <w:proofErr w:type="spellEnd"/>
      <w:r w:rsidR="004117B6" w:rsidRPr="006A02C2">
        <w:rPr>
          <w:lang w:val="en-CA"/>
        </w:rPr>
        <w:t xml:space="preserve">) location ID, </w:t>
      </w:r>
      <w:r w:rsidR="004117B6">
        <w:rPr>
          <w:lang w:val="en-CA"/>
        </w:rPr>
        <w:t xml:space="preserve">and if possible: </w:t>
      </w:r>
      <w:r w:rsidR="004117B6" w:rsidRPr="006A02C2">
        <w:rPr>
          <w:lang w:val="en-CA"/>
        </w:rPr>
        <w:t>(ii) observation day</w:t>
      </w:r>
    </w:p>
    <w:p w14:paraId="2FC38B32" w14:textId="59283169" w:rsidR="00E62B88" w:rsidRDefault="00955103" w:rsidP="00E62B88">
      <w:pPr>
        <w:pStyle w:val="BodyTextListing"/>
        <w:rPr>
          <w:lang w:val="en-CA"/>
        </w:rPr>
      </w:pPr>
      <w:r w:rsidRPr="006A02C2">
        <w:rPr>
          <w:i/>
          <w:lang w:val="en-CA"/>
        </w:rPr>
        <w:t>Running the Function</w:t>
      </w:r>
      <w:r w:rsidRPr="006A02C2">
        <w:rPr>
          <w:lang w:val="en-CA"/>
        </w:rPr>
        <w:t xml:space="preserve"> – </w:t>
      </w:r>
      <w:r w:rsidR="00DF4A10" w:rsidRPr="006A02C2">
        <w:rPr>
          <w:lang w:val="en-CA"/>
        </w:rPr>
        <w:t>Use [</w:t>
      </w:r>
      <w:r w:rsidR="00DF4A10" w:rsidRPr="006A02C2">
        <w:rPr>
          <w:b/>
          <w:lang w:val="en-CA"/>
        </w:rPr>
        <w:t>MOVEAN&gt;HRE&gt;</w:t>
      </w:r>
      <w:r w:rsidR="00DF4A10">
        <w:rPr>
          <w:b/>
          <w:lang w:val="en-CA"/>
        </w:rPr>
        <w:t xml:space="preserve">Line Buffer-based Home </w:t>
      </w:r>
      <w:r w:rsidR="00DF4A10" w:rsidRPr="000519DE">
        <w:rPr>
          <w:b/>
          <w:lang w:val="en-CA"/>
        </w:rPr>
        <w:t>Ranges</w:t>
      </w:r>
      <w:r w:rsidR="00DF4A10" w:rsidRPr="000519DE">
        <w:rPr>
          <w:lang w:val="en-CA"/>
        </w:rPr>
        <w:t>] (</w:t>
      </w:r>
      <w:r w:rsidR="00A44136">
        <w:rPr>
          <w:highlight w:val="cyan"/>
          <w:lang w:val="en-CA"/>
        </w:rPr>
        <w:t>F</w:t>
      </w:r>
      <w:r w:rsidR="00DF4A10" w:rsidRPr="00F150C6">
        <w:rPr>
          <w:highlight w:val="cyan"/>
          <w:lang w:val="en-CA"/>
        </w:rPr>
        <w:t>igure 1</w:t>
      </w:r>
      <w:r w:rsidR="00D607B9">
        <w:rPr>
          <w:highlight w:val="cyan"/>
          <w:lang w:val="en-CA"/>
        </w:rPr>
        <w:t>9</w:t>
      </w:r>
      <w:r w:rsidR="00DF4A10" w:rsidRPr="000519DE">
        <w:rPr>
          <w:lang w:val="en-CA"/>
        </w:rPr>
        <w:t>) to</w:t>
      </w:r>
      <w:r w:rsidR="00DF4A10" w:rsidRPr="006A02C2">
        <w:rPr>
          <w:lang w:val="en-CA"/>
        </w:rPr>
        <w:t xml:space="preserve"> </w:t>
      </w:r>
      <w:r w:rsidR="00DF4A10">
        <w:rPr>
          <w:lang w:val="en-CA"/>
        </w:rPr>
        <w:t xml:space="preserve">obtain the home range polygons. If you </w:t>
      </w:r>
      <w:r w:rsidR="00543820">
        <w:rPr>
          <w:lang w:val="en-CA"/>
        </w:rPr>
        <w:t>select</w:t>
      </w:r>
      <w:r w:rsidR="00DF4A10">
        <w:rPr>
          <w:lang w:val="en-CA"/>
        </w:rPr>
        <w:t xml:space="preserve"> the option to </w:t>
      </w:r>
      <w:r w:rsidR="00DF4A10" w:rsidRPr="006A02C2">
        <w:rPr>
          <w:lang w:val="en-CA"/>
        </w:rPr>
        <w:t xml:space="preserve">create </w:t>
      </w:r>
      <w:r w:rsidR="00DF4A10">
        <w:rPr>
          <w:lang w:val="en-CA"/>
        </w:rPr>
        <w:t>a</w:t>
      </w:r>
      <w:r w:rsidR="00DF4A10" w:rsidRPr="006A02C2">
        <w:rPr>
          <w:lang w:val="en-CA"/>
        </w:rPr>
        <w:t xml:space="preserve"> density </w:t>
      </w:r>
      <w:r w:rsidR="00DF4A10">
        <w:rPr>
          <w:lang w:val="en-CA"/>
        </w:rPr>
        <w:t>grid</w:t>
      </w:r>
      <w:r w:rsidR="00DF4A10" w:rsidRPr="006A02C2">
        <w:rPr>
          <w:lang w:val="en-CA"/>
        </w:rPr>
        <w:t>, then</w:t>
      </w:r>
      <w:r w:rsidR="00DF4A10">
        <w:rPr>
          <w:lang w:val="en-CA"/>
        </w:rPr>
        <w:t xml:space="preserve"> you can use</w:t>
      </w:r>
      <w:r w:rsidR="00DF4A10" w:rsidRPr="006A02C2">
        <w:rPr>
          <w:lang w:val="en-CA"/>
        </w:rPr>
        <w:t xml:space="preserve"> [</w:t>
      </w:r>
      <w:r w:rsidR="00DF4A10" w:rsidRPr="006A02C2">
        <w:rPr>
          <w:b/>
          <w:lang w:val="en-CA"/>
        </w:rPr>
        <w:t>MOVEAN&gt;HRE&gt;Create Probability Contours from Raster</w:t>
      </w:r>
      <w:r w:rsidR="00DF4A10" w:rsidRPr="006A02C2">
        <w:rPr>
          <w:lang w:val="en-CA"/>
        </w:rPr>
        <w:t xml:space="preserve">] to create contours/home range polygons from </w:t>
      </w:r>
      <w:r w:rsidR="00DF4A10">
        <w:rPr>
          <w:lang w:val="en-CA"/>
        </w:rPr>
        <w:t xml:space="preserve">the </w:t>
      </w:r>
      <w:r w:rsidR="00A217CC">
        <w:rPr>
          <w:lang w:val="en-CA"/>
        </w:rPr>
        <w:t xml:space="preserve">generated </w:t>
      </w:r>
      <w:r w:rsidR="00DF4A10">
        <w:rPr>
          <w:lang w:val="en-CA"/>
        </w:rPr>
        <w:t>density</w:t>
      </w:r>
      <w:r w:rsidR="00DF4A10" w:rsidRPr="006A02C2">
        <w:rPr>
          <w:lang w:val="en-CA"/>
        </w:rPr>
        <w:t xml:space="preserve"> raster.</w:t>
      </w:r>
    </w:p>
    <w:p w14:paraId="7BBFB728" w14:textId="778602E2" w:rsidR="00E62B88" w:rsidRDefault="000C225A" w:rsidP="000C225A">
      <w:pPr>
        <w:pStyle w:val="BodyTextListing"/>
        <w:rPr>
          <w:lang w:val="en-CA"/>
        </w:rPr>
      </w:pPr>
      <w:r>
        <w:rPr>
          <w:lang w:val="en-CA"/>
        </w:rPr>
        <w:tab/>
        <w:t>After calling the function set the input layer and the location ID attribute. Then set the buffer size value. However, i</w:t>
      </w:r>
      <w:r w:rsidR="00E62B88">
        <w:rPr>
          <w:lang w:val="en-CA"/>
        </w:rPr>
        <w:t>f you also have</w:t>
      </w:r>
      <w:r>
        <w:rPr>
          <w:lang w:val="en-CA"/>
        </w:rPr>
        <w:t xml:space="preserve"> attribute data for the day of recording</w:t>
      </w:r>
      <w:r w:rsidR="00E62B88">
        <w:rPr>
          <w:lang w:val="en-CA"/>
        </w:rPr>
        <w:t xml:space="preserve"> for each point</w:t>
      </w:r>
      <w:r>
        <w:rPr>
          <w:lang w:val="en-CA"/>
        </w:rPr>
        <w:t xml:space="preserve"> you can check the box for “Obtain buffer size from travel distance”. This will allow you </w:t>
      </w:r>
      <w:r w:rsidR="00E62B88">
        <w:rPr>
          <w:lang w:val="en-CA"/>
        </w:rPr>
        <w:t>set the</w:t>
      </w:r>
      <w:r>
        <w:rPr>
          <w:lang w:val="en-CA"/>
        </w:rPr>
        <w:t xml:space="preserve"> </w:t>
      </w:r>
      <w:r w:rsidR="00E62B88">
        <w:rPr>
          <w:lang w:val="en-CA"/>
        </w:rPr>
        <w:t xml:space="preserve">attribute for the recording day and to check the box for “use mean </w:t>
      </w:r>
      <w:r w:rsidR="00B07EF3">
        <w:rPr>
          <w:lang w:val="en-CA"/>
        </w:rPr>
        <w:t>instead</w:t>
      </w:r>
      <w:r w:rsidR="00E62B88">
        <w:rPr>
          <w:lang w:val="en-CA"/>
        </w:rPr>
        <w:t xml:space="preserve"> of median”. The latter option was added to see how different the results would be if the mean of for all daily travel distance is used instead of the median value. However, we recommend to leave the box unchecked as the ‘median’ is more robust than the ‘mean’ against outliers in the daily travel statistics.</w:t>
      </w:r>
    </w:p>
    <w:p w14:paraId="04E26A01" w14:textId="6DF9CF15" w:rsidR="000C225A" w:rsidRPr="000C225A" w:rsidRDefault="00D607B9" w:rsidP="000C225A">
      <w:pPr>
        <w:pStyle w:val="BodyTextListing"/>
        <w:rPr>
          <w:lang w:val="en-CA"/>
        </w:rPr>
      </w:pPr>
      <w:r>
        <w:rPr>
          <w:noProof/>
          <w:lang w:val="en-US" w:eastAsia="en-US"/>
        </w:rPr>
        <mc:AlternateContent>
          <mc:Choice Requires="wps">
            <w:drawing>
              <wp:anchor distT="0" distB="71755" distL="114935" distR="114935" simplePos="0" relativeHeight="251698176" behindDoc="0" locked="0" layoutInCell="1" allowOverlap="1" wp14:anchorId="722278A8" wp14:editId="61BB975F">
                <wp:simplePos x="0" y="0"/>
                <wp:positionH relativeFrom="column">
                  <wp:posOffset>403860</wp:posOffset>
                </wp:positionH>
                <wp:positionV relativeFrom="paragraph">
                  <wp:posOffset>627380</wp:posOffset>
                </wp:positionV>
                <wp:extent cx="5381625" cy="2491105"/>
                <wp:effectExtent l="0" t="0" r="3175" b="0"/>
                <wp:wrapTopAndBottom/>
                <wp:docPr id="4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491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0F402" w14:textId="77777777" w:rsidR="00720C7D" w:rsidRPr="00880230" w:rsidRDefault="00720C7D" w:rsidP="00D607B9">
                            <w:pPr>
                              <w:pStyle w:val="FootnoteText"/>
                              <w:jc w:val="center"/>
                              <w:rPr>
                                <w:rFonts w:ascii="Arial Narrow" w:hAnsi="Arial Narrow"/>
                                <w:sz w:val="6"/>
                                <w:szCs w:val="6"/>
                              </w:rPr>
                            </w:pPr>
                          </w:p>
                          <w:p w14:paraId="451DDB0D" w14:textId="77777777" w:rsidR="00720C7D" w:rsidRPr="00447F12" w:rsidRDefault="00720C7D" w:rsidP="00D607B9">
                            <w:pPr>
                              <w:pStyle w:val="FootnoteText"/>
                              <w:jc w:val="center"/>
                              <w:rPr>
                                <w:rFonts w:ascii="Arial Narrow" w:hAnsi="Arial Narrow"/>
                              </w:rPr>
                            </w:pPr>
                            <w:r>
                              <w:rPr>
                                <w:rFonts w:ascii="Arial Narrow" w:hAnsi="Arial Narrow"/>
                                <w:noProof/>
                                <w:lang w:eastAsia="en-US"/>
                              </w:rPr>
                              <w:drawing>
                                <wp:inline distT="0" distB="0" distL="0" distR="0" wp14:anchorId="5477A5AB" wp14:editId="44A2C71E">
                                  <wp:extent cx="4914900" cy="2159000"/>
                                  <wp:effectExtent l="0" t="0" r="12700" b="0"/>
                                  <wp:docPr id="22" name="Picture 22" descr="linbuffer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bufferdialo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14900" cy="2159000"/>
                                          </a:xfrm>
                                          <a:prstGeom prst="rect">
                                            <a:avLst/>
                                          </a:prstGeom>
                                          <a:noFill/>
                                          <a:ln>
                                            <a:noFill/>
                                          </a:ln>
                                        </pic:spPr>
                                      </pic:pic>
                                    </a:graphicData>
                                  </a:graphic>
                                </wp:inline>
                              </w:drawing>
                            </w:r>
                          </w:p>
                          <w:p w14:paraId="256951E6" w14:textId="77777777" w:rsidR="00720C7D" w:rsidRPr="00447F12" w:rsidRDefault="00720C7D" w:rsidP="00D607B9">
                            <w:pPr>
                              <w:pStyle w:val="FigureCaption"/>
                            </w:pPr>
                            <w:r w:rsidRPr="007D43E5">
                              <w:rPr>
                                <w:b/>
                              </w:rPr>
                              <w:t xml:space="preserve">Figure </w:t>
                            </w:r>
                            <w:r>
                              <w:rPr>
                                <w:b/>
                              </w:rPr>
                              <w:t>19</w:t>
                            </w:r>
                            <w:r>
                              <w:t xml:space="preserve">. </w:t>
                            </w:r>
                            <w:proofErr w:type="gramStart"/>
                            <w:r>
                              <w:t>The dialog for the function [</w:t>
                            </w:r>
                            <w:r w:rsidRPr="00077408">
                              <w:t>MOVEAN&gt;HRE&gt;</w:t>
                            </w:r>
                            <w:r w:rsidRPr="00E62B88">
                              <w:t>Line Buffer-based Home Ranges</w:t>
                            </w:r>
                            <w:r>
                              <w: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48" type="#_x0000_t202" style="position:absolute;left:0;text-align:left;margin-left:31.8pt;margin-top:49.4pt;width:423.75pt;height:196.15pt;z-index:251698176;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" stroked="f">
                <v:textbox inset="0,0,0,0">
                  <w:txbxContent>
                    <w:p w14:paraId="4380F402" w14:textId="77777777" w:rsidR="00720C7D" w:rsidRPr="00880230" w:rsidRDefault="00720C7D" w:rsidP="00D607B9">
                      <w:pPr>
                        <w:pStyle w:val="FootnoteText"/>
                        <w:jc w:val="center"/>
                        <w:rPr>
                          <w:rFonts w:ascii="Arial Narrow" w:hAnsi="Arial Narrow"/>
                          <w:sz w:val="6"/>
                          <w:szCs w:val="6"/>
                        </w:rPr>
                      </w:pPr>
                    </w:p>
                    <w:p w14:paraId="451DDB0D" w14:textId="77777777" w:rsidR="00720C7D" w:rsidRPr="00447F12" w:rsidRDefault="00720C7D" w:rsidP="00D607B9">
                      <w:pPr>
                        <w:pStyle w:val="FootnoteText"/>
                        <w:jc w:val="center"/>
                        <w:rPr>
                          <w:rFonts w:ascii="Arial Narrow" w:hAnsi="Arial Narrow"/>
                        </w:rPr>
                      </w:pPr>
                      <w:r>
                        <w:rPr>
                          <w:rFonts w:ascii="Arial Narrow" w:hAnsi="Arial Narrow"/>
                          <w:noProof/>
                          <w:lang w:eastAsia="en-US"/>
                        </w:rPr>
                        <w:drawing>
                          <wp:inline distT="0" distB="0" distL="0" distR="0" wp14:anchorId="5477A5AB" wp14:editId="44A2C71E">
                            <wp:extent cx="4914900" cy="2159000"/>
                            <wp:effectExtent l="0" t="0" r="12700" b="0"/>
                            <wp:docPr id="22" name="Picture 22" descr="linbuffer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bufferdialo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14900" cy="2159000"/>
                                    </a:xfrm>
                                    <a:prstGeom prst="rect">
                                      <a:avLst/>
                                    </a:prstGeom>
                                    <a:noFill/>
                                    <a:ln>
                                      <a:noFill/>
                                    </a:ln>
                                  </pic:spPr>
                                </pic:pic>
                              </a:graphicData>
                            </a:graphic>
                          </wp:inline>
                        </w:drawing>
                      </w:r>
                    </w:p>
                    <w:p w14:paraId="256951E6" w14:textId="77777777" w:rsidR="00720C7D" w:rsidRPr="00447F12" w:rsidRDefault="00720C7D" w:rsidP="00D607B9">
                      <w:pPr>
                        <w:pStyle w:val="FigureCaption"/>
                      </w:pPr>
                      <w:r w:rsidRPr="007D43E5">
                        <w:rPr>
                          <w:b/>
                        </w:rPr>
                        <w:t xml:space="preserve">Figure </w:t>
                      </w:r>
                      <w:r>
                        <w:rPr>
                          <w:b/>
                        </w:rPr>
                        <w:t>19</w:t>
                      </w:r>
                      <w:r>
                        <w:t xml:space="preserve">. </w:t>
                      </w:r>
                      <w:proofErr w:type="gramStart"/>
                      <w:r>
                        <w:t>The dialog for the function [</w:t>
                      </w:r>
                      <w:r w:rsidRPr="00077408">
                        <w:t>MOVEAN&gt;HRE&gt;</w:t>
                      </w:r>
                      <w:r w:rsidRPr="00E62B88">
                        <w:t>Line Buffer-based Home Ranges</w:t>
                      </w:r>
                      <w:r>
                        <w:t>].</w:t>
                      </w:r>
                      <w:proofErr w:type="gramEnd"/>
                    </w:p>
                  </w:txbxContent>
                </v:textbox>
                <w10:wrap type="topAndBottom"/>
              </v:shape>
            </w:pict>
          </mc:Fallback>
        </mc:AlternateContent>
      </w:r>
      <w:r w:rsidR="00E62B88">
        <w:rPr>
          <w:lang w:val="en-CA"/>
        </w:rPr>
        <w:tab/>
        <w:t xml:space="preserve">If you check the box for the option “create usage density grid…”. Then the function also returns a density </w:t>
      </w:r>
      <w:r w:rsidR="00536902">
        <w:rPr>
          <w:lang w:val="en-CA"/>
        </w:rPr>
        <w:t>raster</w:t>
      </w:r>
      <w:r w:rsidR="00E62B88">
        <w:rPr>
          <w:lang w:val="en-CA"/>
        </w:rPr>
        <w:t xml:space="preserve"> and you need to provide a raster cell size. For appropriate selection of the cell size see the </w:t>
      </w:r>
      <w:r w:rsidR="00E62B88" w:rsidRPr="006A02C2">
        <w:rPr>
          <w:lang w:val="en-CA"/>
        </w:rPr>
        <w:t>Point KDE section</w:t>
      </w:r>
      <w:r w:rsidR="00E62B88">
        <w:rPr>
          <w:lang w:val="en-CA"/>
        </w:rPr>
        <w:t>.</w:t>
      </w:r>
      <w:r w:rsidR="000C225A">
        <w:rPr>
          <w:lang w:val="en-CA"/>
        </w:rPr>
        <w:t xml:space="preserve">    </w:t>
      </w:r>
    </w:p>
    <w:p w14:paraId="7D094E33" w14:textId="7F625D19" w:rsidR="00955103" w:rsidRDefault="00955103" w:rsidP="00955103">
      <w:pPr>
        <w:pStyle w:val="BodyTextListing"/>
        <w:rPr>
          <w:lang w:val="en-CA"/>
        </w:rPr>
      </w:pPr>
      <w:r w:rsidRPr="006A02C2">
        <w:rPr>
          <w:i/>
          <w:lang w:val="en-CA"/>
        </w:rPr>
        <w:t>Output</w:t>
      </w:r>
      <w:r w:rsidRPr="006A02C2">
        <w:rPr>
          <w:lang w:val="en-CA"/>
        </w:rPr>
        <w:t xml:space="preserve"> - </w:t>
      </w:r>
      <w:r w:rsidR="00A363E1">
        <w:rPr>
          <w:lang w:val="en-CA"/>
        </w:rPr>
        <w:t>The function returns a range of results.</w:t>
      </w:r>
      <w:r w:rsidR="00C46F04">
        <w:rPr>
          <w:lang w:val="en-CA"/>
        </w:rPr>
        <w:t xml:space="preserve"> If no additional options are checked it will return the movement track, the final home range polygons, as well as the intermediate processing results for the positive buffering and the negative </w:t>
      </w:r>
      <w:r w:rsidR="00B07EF3">
        <w:rPr>
          <w:lang w:val="en-CA"/>
        </w:rPr>
        <w:t>buffering</w:t>
      </w:r>
      <w:r w:rsidR="00C46F04">
        <w:rPr>
          <w:lang w:val="en-CA"/>
        </w:rPr>
        <w:t xml:space="preserve"> (called ‘erosion’). If the buffer size is calculated based on the daily travel, then the associated minimum bounding rectangles (one for each) are </w:t>
      </w:r>
      <w:r w:rsidR="00B07EF3">
        <w:rPr>
          <w:lang w:val="en-CA"/>
        </w:rPr>
        <w:t>displayed</w:t>
      </w:r>
      <w:r w:rsidR="00C46F04">
        <w:rPr>
          <w:lang w:val="en-CA"/>
        </w:rPr>
        <w:t xml:space="preserve"> as well and the used buffer value (the median travel distance) is given – also in the output layer name. Finally if the density grid </w:t>
      </w:r>
      <w:r w:rsidR="00B07EF3">
        <w:rPr>
          <w:lang w:val="en-CA"/>
        </w:rPr>
        <w:t>option</w:t>
      </w:r>
      <w:r w:rsidR="00C46F04">
        <w:rPr>
          <w:lang w:val="en-CA"/>
        </w:rPr>
        <w:t xml:space="preserve"> was checked a raster layer is returned that can be used with the contouring function.</w:t>
      </w:r>
    </w:p>
    <w:p w14:paraId="6909F050" w14:textId="77777777" w:rsidR="00C46F04" w:rsidRPr="00C46F04" w:rsidRDefault="00E67479" w:rsidP="00FA319C">
      <w:pPr>
        <w:pStyle w:val="BodyTextListing"/>
        <w:rPr>
          <w:lang w:val="en-CA"/>
        </w:rPr>
      </w:pPr>
      <w:r w:rsidRPr="006A02C2">
        <w:rPr>
          <w:i/>
          <w:lang w:val="en-CA"/>
        </w:rPr>
        <w:t>Notes on Parameter Choice</w:t>
      </w:r>
      <w:r w:rsidR="00FA319C">
        <w:rPr>
          <w:lang w:val="en-CA"/>
        </w:rPr>
        <w:t xml:space="preserve"> – </w:t>
      </w:r>
      <w:r w:rsidR="00C46F04">
        <w:rPr>
          <w:lang w:val="en-CA"/>
        </w:rPr>
        <w:t xml:space="preserve">We note that the buffer size for the erosion operation is derived by taking the input buffer size and multiplying it with -1.10. </w:t>
      </w:r>
      <w:r w:rsidR="00FA319C">
        <w:rPr>
          <w:lang w:val="en-CA"/>
        </w:rPr>
        <w:t xml:space="preserve">Erosion is applied to remove </w:t>
      </w:r>
      <w:r w:rsidR="00B07EF3">
        <w:rPr>
          <w:lang w:val="en-CA"/>
        </w:rPr>
        <w:t>sallies</w:t>
      </w:r>
      <w:r w:rsidR="00FA319C">
        <w:rPr>
          <w:lang w:val="en-CA"/>
        </w:rPr>
        <w:t>.</w:t>
      </w:r>
    </w:p>
    <w:p w14:paraId="3D551B95" w14:textId="77777777" w:rsidR="00955103" w:rsidRPr="006A02C2" w:rsidRDefault="00955103" w:rsidP="00015017">
      <w:pPr>
        <w:pStyle w:val="Heading2"/>
      </w:pPr>
      <w:bookmarkStart w:id="27" w:name="_Toc222835583"/>
      <w:r w:rsidRPr="006A02C2">
        <w:t>Local Convex Hulls (</w:t>
      </w:r>
      <w:proofErr w:type="spellStart"/>
      <w:r w:rsidRPr="006A02C2">
        <w:t>LoCoH</w:t>
      </w:r>
      <w:proofErr w:type="spellEnd"/>
      <w:r w:rsidRPr="006A02C2">
        <w:t xml:space="preserve">) – Methods: radius r, k-1 nearest </w:t>
      </w:r>
      <w:r w:rsidR="00B07EF3" w:rsidRPr="006A02C2">
        <w:t>neighbours</w:t>
      </w:r>
      <w:r w:rsidRPr="006A02C2">
        <w:t>, alpha region</w:t>
      </w:r>
      <w:bookmarkEnd w:id="27"/>
    </w:p>
    <w:p w14:paraId="050FF9E6" w14:textId="77777777" w:rsidR="00955103" w:rsidRPr="006A02C2" w:rsidRDefault="00955103" w:rsidP="00955103">
      <w:pPr>
        <w:pStyle w:val="BodyTextListing"/>
        <w:rPr>
          <w:lang w:val="en-CA"/>
        </w:rPr>
      </w:pPr>
      <w:r w:rsidRPr="006A02C2">
        <w:rPr>
          <w:i/>
          <w:lang w:val="en-CA"/>
        </w:rPr>
        <w:t>Purpose</w:t>
      </w:r>
      <w:r w:rsidRPr="006A02C2">
        <w:rPr>
          <w:lang w:val="en-CA"/>
        </w:rPr>
        <w:t xml:space="preserve"> - </w:t>
      </w:r>
      <w:r w:rsidR="00F4704F" w:rsidRPr="006A02C2">
        <w:rPr>
          <w:lang w:val="en-CA"/>
        </w:rPr>
        <w:t>Create home range polygons.</w:t>
      </w:r>
    </w:p>
    <w:p w14:paraId="50F2AD11" w14:textId="6C1D1EFB" w:rsidR="00955103" w:rsidRPr="000519DE" w:rsidRDefault="00955103" w:rsidP="00955103">
      <w:pPr>
        <w:pStyle w:val="BodyTextListing"/>
        <w:rPr>
          <w:lang w:val="en-CA"/>
        </w:rPr>
      </w:pPr>
      <w:r w:rsidRPr="006A02C2">
        <w:rPr>
          <w:i/>
          <w:lang w:val="en-CA"/>
        </w:rPr>
        <w:lastRenderedPageBreak/>
        <w:t>Principle</w:t>
      </w:r>
      <w:r w:rsidRPr="006A02C2">
        <w:rPr>
          <w:lang w:val="en-CA"/>
        </w:rPr>
        <w:t xml:space="preserve"> – </w:t>
      </w:r>
      <w:r w:rsidR="00462BA0">
        <w:t>T</w:t>
      </w:r>
      <w:r w:rsidR="00462BA0" w:rsidRPr="006C1A83">
        <w:t xml:space="preserve">he Local Convex Hull </w:t>
      </w:r>
      <w:r w:rsidR="00462BA0">
        <w:t>(</w:t>
      </w:r>
      <w:proofErr w:type="spellStart"/>
      <w:r w:rsidR="00462BA0">
        <w:t>LoCoH</w:t>
      </w:r>
      <w:proofErr w:type="spellEnd"/>
      <w:r w:rsidR="00462BA0">
        <w:t xml:space="preserve">) </w:t>
      </w:r>
      <w:r w:rsidR="00462BA0" w:rsidRPr="006C1A83">
        <w:t>method is essentially a localized version of the MCP approach with some post-processing</w:t>
      </w:r>
      <w:r w:rsidR="00462BA0">
        <w:t xml:space="preserve">, i.e. </w:t>
      </w:r>
      <w:proofErr w:type="spellStart"/>
      <w:r w:rsidR="00462BA0" w:rsidRPr="000519DE">
        <w:t>unioning</w:t>
      </w:r>
      <w:proofErr w:type="spellEnd"/>
      <w:r w:rsidR="00462BA0" w:rsidRPr="000519DE">
        <w:t xml:space="preserve"> of the hulls. Getz et al. (2007) present three different methods to define the neighbourhood of a point to construct the local hulls: (</w:t>
      </w:r>
      <w:proofErr w:type="spellStart"/>
      <w:r w:rsidR="00462BA0" w:rsidRPr="000519DE">
        <w:t>i</w:t>
      </w:r>
      <w:proofErr w:type="spellEnd"/>
      <w:r w:rsidR="00462BA0" w:rsidRPr="000519DE">
        <w:t xml:space="preserve">) a so-called adaptive </w:t>
      </w:r>
      <w:proofErr w:type="spellStart"/>
      <w:r w:rsidR="00462BA0" w:rsidRPr="000519DE">
        <w:t>LoCoH</w:t>
      </w:r>
      <w:proofErr w:type="spellEnd"/>
      <w:r w:rsidR="00462BA0" w:rsidRPr="000519DE">
        <w:t xml:space="preserve"> uses all those points within sum distance of the </w:t>
      </w:r>
      <w:proofErr w:type="spellStart"/>
      <w:r w:rsidR="00462BA0" w:rsidRPr="000519DE">
        <w:t>center</w:t>
      </w:r>
      <w:proofErr w:type="spellEnd"/>
      <w:r w:rsidR="00462BA0" w:rsidRPr="000519DE">
        <w:t xml:space="preserve"> point for the local convex hull where the sum of distance between the points and the </w:t>
      </w:r>
      <w:proofErr w:type="spellStart"/>
      <w:r w:rsidR="00462BA0" w:rsidRPr="000519DE">
        <w:t>center</w:t>
      </w:r>
      <w:proofErr w:type="spellEnd"/>
      <w:r w:rsidR="00462BA0" w:rsidRPr="000519DE">
        <w:t xml:space="preserve"> point is smaller than a distance </w:t>
      </w:r>
      <w:r w:rsidR="00462BA0" w:rsidRPr="000519DE">
        <w:rPr>
          <w:i/>
        </w:rPr>
        <w:t>a</w:t>
      </w:r>
      <w:r w:rsidR="00462BA0" w:rsidRPr="000519DE">
        <w:t xml:space="preserve">, </w:t>
      </w:r>
      <w:r w:rsidR="00921B98" w:rsidRPr="000519DE">
        <w:t>(ii</w:t>
      </w:r>
      <w:r w:rsidR="00462BA0" w:rsidRPr="000519DE">
        <w:t xml:space="preserve">) a k-nearest neighbour approach using all </w:t>
      </w:r>
      <w:r w:rsidR="00462BA0" w:rsidRPr="000519DE">
        <w:rPr>
          <w:i/>
        </w:rPr>
        <w:t>k</w:t>
      </w:r>
      <w:r w:rsidR="00462BA0" w:rsidRPr="000519DE">
        <w:t xml:space="preserve"> nearest points</w:t>
      </w:r>
      <w:r w:rsidR="00921B98" w:rsidRPr="000519DE">
        <w:t xml:space="preserve"> from the </w:t>
      </w:r>
      <w:proofErr w:type="spellStart"/>
      <w:r w:rsidR="00921B98" w:rsidRPr="000519DE">
        <w:t>center</w:t>
      </w:r>
      <w:proofErr w:type="spellEnd"/>
      <w:r w:rsidR="00921B98" w:rsidRPr="000519DE">
        <w:t xml:space="preserve"> point, and (iii</w:t>
      </w:r>
      <w:r w:rsidR="00462BA0" w:rsidRPr="000519DE">
        <w:t xml:space="preserve">) a radius-based </w:t>
      </w:r>
      <w:proofErr w:type="spellStart"/>
      <w:r w:rsidR="00462BA0" w:rsidRPr="000519DE">
        <w:t>LoCoH</w:t>
      </w:r>
      <w:proofErr w:type="spellEnd"/>
      <w:r w:rsidR="00462BA0" w:rsidRPr="000519DE">
        <w:t xml:space="preserve"> using all points within a circle of radius </w:t>
      </w:r>
      <w:r w:rsidR="00462BA0" w:rsidRPr="000519DE">
        <w:rPr>
          <w:i/>
        </w:rPr>
        <w:t>r</w:t>
      </w:r>
      <w:r w:rsidR="00462BA0" w:rsidRPr="000519DE">
        <w:t xml:space="preserve"> from the </w:t>
      </w:r>
      <w:proofErr w:type="spellStart"/>
      <w:r w:rsidR="00462BA0" w:rsidRPr="000519DE">
        <w:t>center</w:t>
      </w:r>
      <w:proofErr w:type="spellEnd"/>
      <w:r w:rsidR="00462BA0" w:rsidRPr="000519DE">
        <w:t xml:space="preserve"> point to build the local convex hull.</w:t>
      </w:r>
    </w:p>
    <w:p w14:paraId="08E64E14" w14:textId="77777777" w:rsidR="00955103" w:rsidRPr="000519DE" w:rsidRDefault="00955103" w:rsidP="00955103">
      <w:pPr>
        <w:pStyle w:val="BodyTextListing"/>
        <w:rPr>
          <w:lang w:val="en-CA"/>
        </w:rPr>
      </w:pPr>
      <w:r w:rsidRPr="000519DE">
        <w:rPr>
          <w:i/>
          <w:lang w:val="en-CA"/>
        </w:rPr>
        <w:t>Literature References</w:t>
      </w:r>
      <w:r w:rsidRPr="000519DE">
        <w:rPr>
          <w:lang w:val="en-CA"/>
        </w:rPr>
        <w:t xml:space="preserve"> – </w:t>
      </w:r>
      <w:r w:rsidR="00921B98" w:rsidRPr="000519DE">
        <w:rPr>
          <w:lang w:val="en-CA"/>
        </w:rPr>
        <w:t>T</w:t>
      </w:r>
      <w:r w:rsidR="00462BA0" w:rsidRPr="000519DE">
        <w:rPr>
          <w:lang w:val="en-CA"/>
        </w:rPr>
        <w:t xml:space="preserve">he approach was proposed in Getz and </w:t>
      </w:r>
      <w:proofErr w:type="spellStart"/>
      <w:r w:rsidR="00462BA0" w:rsidRPr="000519DE">
        <w:rPr>
          <w:lang w:val="en-CA"/>
        </w:rPr>
        <w:t>Wilmers</w:t>
      </w:r>
      <w:proofErr w:type="spellEnd"/>
      <w:r w:rsidR="00921B98" w:rsidRPr="000519DE">
        <w:rPr>
          <w:lang w:val="en-CA"/>
        </w:rPr>
        <w:t xml:space="preserve"> </w:t>
      </w:r>
      <w:r w:rsidR="00921B98" w:rsidRPr="000519DE">
        <w:rPr>
          <w:lang w:val="en-CA"/>
        </w:rPr>
        <w:fldChar w:fldCharType="begin"/>
      </w:r>
      <w:r w:rsidR="00921B98" w:rsidRPr="000519DE">
        <w:rPr>
          <w:lang w:val="en-CA"/>
        </w:rPr>
        <w:instrText xml:space="preserve"> ADDIN ZOTERO_ITEM {"citationID":"1t10jkued3","citationItems":[{"suppress-author":true,"uri":["http://zotero.org/groups/51268/items/CHZANSVX"]}]} </w:instrText>
      </w:r>
      <w:r w:rsidR="00921B98" w:rsidRPr="000519DE">
        <w:rPr>
          <w:lang w:val="en-CA"/>
        </w:rPr>
        <w:fldChar w:fldCharType="separate"/>
      </w:r>
      <w:r w:rsidR="00921B98" w:rsidRPr="000519DE">
        <w:rPr>
          <w:rFonts w:cs="Tahoma"/>
        </w:rPr>
        <w:t>(2004)</w:t>
      </w:r>
      <w:r w:rsidR="00921B98" w:rsidRPr="000519DE">
        <w:rPr>
          <w:lang w:val="en-CA"/>
        </w:rPr>
        <w:fldChar w:fldCharType="end"/>
      </w:r>
      <w:r w:rsidR="00462BA0" w:rsidRPr="000519DE">
        <w:rPr>
          <w:lang w:val="en-CA"/>
        </w:rPr>
        <w:t xml:space="preserve"> and refined in </w:t>
      </w:r>
      <w:r w:rsidR="00921B98" w:rsidRPr="000519DE">
        <w:t xml:space="preserve">Getz et al. </w:t>
      </w:r>
      <w:r w:rsidR="00921B98" w:rsidRPr="000519DE">
        <w:fldChar w:fldCharType="begin"/>
      </w:r>
      <w:r w:rsidR="00921B98" w:rsidRPr="000519DE">
        <w:instrText xml:space="preserve"> ADDIN ZOTERO_ITEM {"citationID":"156jhrp1l4","citationItems":[{"suppress-author":true,"uri":["http://zotero.org/groups/51268/items/ZE9V824S"]}]} </w:instrText>
      </w:r>
      <w:r w:rsidR="00921B98" w:rsidRPr="000519DE">
        <w:fldChar w:fldCharType="separate"/>
      </w:r>
      <w:r w:rsidR="00921B98" w:rsidRPr="000519DE">
        <w:rPr>
          <w:rFonts w:cs="Tahoma"/>
        </w:rPr>
        <w:t>(2007)</w:t>
      </w:r>
      <w:r w:rsidR="00921B98" w:rsidRPr="000519DE">
        <w:fldChar w:fldCharType="end"/>
      </w:r>
    </w:p>
    <w:p w14:paraId="064E1422" w14:textId="77777777" w:rsidR="00955103" w:rsidRPr="000519DE" w:rsidRDefault="00955103" w:rsidP="00955103">
      <w:pPr>
        <w:pStyle w:val="BodyTextListing"/>
        <w:rPr>
          <w:lang w:val="en-CA"/>
        </w:rPr>
      </w:pPr>
      <w:r w:rsidRPr="000519DE">
        <w:rPr>
          <w:i/>
          <w:lang w:val="en-CA"/>
        </w:rPr>
        <w:t>Dataset Attribute Requirements</w:t>
      </w:r>
      <w:r w:rsidRPr="000519DE">
        <w:rPr>
          <w:lang w:val="en-CA"/>
        </w:rPr>
        <w:t xml:space="preserve"> – </w:t>
      </w:r>
      <w:r w:rsidR="00657513" w:rsidRPr="000519DE">
        <w:rPr>
          <w:lang w:val="en-CA"/>
        </w:rPr>
        <w:t xml:space="preserve">No attribute requirements, but in opposite to the MCP function it is assumed that the location data are only from one individual. </w:t>
      </w:r>
    </w:p>
    <w:p w14:paraId="7C671F09" w14:textId="77777777" w:rsidR="00955103" w:rsidRPr="000519DE" w:rsidRDefault="00955103" w:rsidP="00955103">
      <w:pPr>
        <w:pStyle w:val="BodyTextListing"/>
        <w:rPr>
          <w:i/>
          <w:lang w:val="en-CA"/>
        </w:rPr>
      </w:pPr>
      <w:r w:rsidRPr="000519DE">
        <w:rPr>
          <w:i/>
          <w:lang w:val="en-CA"/>
        </w:rPr>
        <w:t xml:space="preserve">Input </w:t>
      </w:r>
      <w:r w:rsidR="00657513" w:rsidRPr="000519DE">
        <w:rPr>
          <w:lang w:val="en-CA"/>
        </w:rPr>
        <w:t>- A point layer with the observed locations.</w:t>
      </w:r>
    </w:p>
    <w:p w14:paraId="1B1E8F70" w14:textId="77777777" w:rsidR="00955103" w:rsidRPr="000519DE" w:rsidRDefault="00955103" w:rsidP="00955103">
      <w:pPr>
        <w:pStyle w:val="BodyTextListing"/>
        <w:rPr>
          <w:lang w:val="en-CA"/>
        </w:rPr>
      </w:pPr>
      <w:r w:rsidRPr="000519DE">
        <w:rPr>
          <w:i/>
          <w:lang w:val="en-CA"/>
        </w:rPr>
        <w:t>Running the Function</w:t>
      </w:r>
      <w:r w:rsidRPr="000519DE">
        <w:rPr>
          <w:lang w:val="en-CA"/>
        </w:rPr>
        <w:t xml:space="preserve"> – </w:t>
      </w:r>
      <w:r w:rsidR="00657513" w:rsidRPr="000519DE">
        <w:rPr>
          <w:lang w:val="en-CA"/>
        </w:rPr>
        <w:t>Use [</w:t>
      </w:r>
      <w:r w:rsidR="00657513" w:rsidRPr="000519DE">
        <w:rPr>
          <w:b/>
          <w:lang w:val="en-CA"/>
        </w:rPr>
        <w:t>MOVEAN&gt;HRE&gt;</w:t>
      </w:r>
      <w:proofErr w:type="spellStart"/>
      <w:r w:rsidR="00657513" w:rsidRPr="000519DE">
        <w:rPr>
          <w:b/>
          <w:lang w:val="en-CA"/>
        </w:rPr>
        <w:t>LoCoH</w:t>
      </w:r>
      <w:proofErr w:type="spellEnd"/>
      <w:r w:rsidR="00657513" w:rsidRPr="000519DE">
        <w:rPr>
          <w:b/>
          <w:lang w:val="en-CA"/>
        </w:rPr>
        <w:t xml:space="preserve"> Home </w:t>
      </w:r>
      <w:r w:rsidR="00B07EF3" w:rsidRPr="000519DE">
        <w:rPr>
          <w:b/>
          <w:lang w:val="en-CA"/>
        </w:rPr>
        <w:t>Ranges</w:t>
      </w:r>
      <w:r w:rsidR="00657513" w:rsidRPr="000519DE">
        <w:rPr>
          <w:lang w:val="en-CA"/>
        </w:rPr>
        <w:t>].</w:t>
      </w:r>
    </w:p>
    <w:p w14:paraId="7E717634" w14:textId="223B9CC0" w:rsidR="00A26819" w:rsidRPr="00657513" w:rsidRDefault="00A44136" w:rsidP="00A26819">
      <w:pPr>
        <w:pStyle w:val="BodyTextListing"/>
        <w:rPr>
          <w:lang w:val="en-CA"/>
        </w:rPr>
      </w:pPr>
      <w:r w:rsidRPr="000519DE">
        <w:rPr>
          <w:noProof/>
          <w:lang w:val="en-US" w:eastAsia="en-US"/>
        </w:rPr>
        <mc:AlternateContent>
          <mc:Choice Requires="wps">
            <w:drawing>
              <wp:anchor distT="0" distB="71755" distL="114935" distR="114935" simplePos="0" relativeHeight="251700224" behindDoc="0" locked="0" layoutInCell="1" allowOverlap="1" wp14:anchorId="33483198" wp14:editId="79BFE40D">
                <wp:simplePos x="0" y="0"/>
                <wp:positionH relativeFrom="column">
                  <wp:posOffset>414020</wp:posOffset>
                </wp:positionH>
                <wp:positionV relativeFrom="paragraph">
                  <wp:posOffset>820420</wp:posOffset>
                </wp:positionV>
                <wp:extent cx="5381625" cy="2093595"/>
                <wp:effectExtent l="0" t="0" r="3175" b="0"/>
                <wp:wrapTopAndBottom/>
                <wp:docPr id="4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093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60FB84" w14:textId="77777777" w:rsidR="00720C7D" w:rsidRPr="00880230" w:rsidRDefault="00720C7D" w:rsidP="00A03C97">
                            <w:pPr>
                              <w:pStyle w:val="FootnoteText"/>
                              <w:jc w:val="center"/>
                              <w:rPr>
                                <w:rFonts w:ascii="Arial Narrow" w:hAnsi="Arial Narrow"/>
                                <w:sz w:val="6"/>
                                <w:szCs w:val="6"/>
                              </w:rPr>
                            </w:pPr>
                          </w:p>
                          <w:p w14:paraId="289DDD15" w14:textId="77777777" w:rsidR="00720C7D" w:rsidRPr="00447F12" w:rsidRDefault="00720C7D" w:rsidP="00A03C97">
                            <w:pPr>
                              <w:pStyle w:val="FootnoteText"/>
                              <w:jc w:val="center"/>
                              <w:rPr>
                                <w:rFonts w:ascii="Arial Narrow" w:hAnsi="Arial Narrow"/>
                              </w:rPr>
                            </w:pPr>
                            <w:r>
                              <w:rPr>
                                <w:rFonts w:ascii="Arial Narrow" w:hAnsi="Arial Narrow"/>
                                <w:noProof/>
                                <w:lang w:eastAsia="en-US"/>
                              </w:rPr>
                              <w:drawing>
                                <wp:inline distT="0" distB="0" distL="0" distR="0" wp14:anchorId="20743155" wp14:editId="249548D2">
                                  <wp:extent cx="3549650" cy="1638300"/>
                                  <wp:effectExtent l="0" t="0" r="6350" b="127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oh_dialog.jpg"/>
                                          <pic:cNvPicPr/>
                                        </pic:nvPicPr>
                                        <pic:blipFill>
                                          <a:blip r:embed="rId71">
                                            <a:extLst>
                                              <a:ext uri="{28A0092B-C50C-407E-A947-70E740481C1C}">
                                                <a14:useLocalDpi xmlns:a14="http://schemas.microsoft.com/office/drawing/2010/main" val="0"/>
                                              </a:ext>
                                            </a:extLst>
                                          </a:blip>
                                          <a:stretch>
                                            <a:fillRect/>
                                          </a:stretch>
                                        </pic:blipFill>
                                        <pic:spPr>
                                          <a:xfrm>
                                            <a:off x="0" y="0"/>
                                            <a:ext cx="3549650" cy="1638300"/>
                                          </a:xfrm>
                                          <a:prstGeom prst="rect">
                                            <a:avLst/>
                                          </a:prstGeom>
                                        </pic:spPr>
                                      </pic:pic>
                                    </a:graphicData>
                                  </a:graphic>
                                </wp:inline>
                              </w:drawing>
                            </w:r>
                          </w:p>
                          <w:p w14:paraId="4B373835" w14:textId="77777777" w:rsidR="00720C7D" w:rsidRPr="00447F12" w:rsidRDefault="00720C7D" w:rsidP="00A03C97">
                            <w:pPr>
                              <w:pStyle w:val="FigureCaption"/>
                            </w:pPr>
                            <w:r w:rsidRPr="007D43E5">
                              <w:rPr>
                                <w:b/>
                              </w:rPr>
                              <w:t xml:space="preserve">Figure </w:t>
                            </w:r>
                            <w:r>
                              <w:rPr>
                                <w:b/>
                              </w:rPr>
                              <w:t>20</w:t>
                            </w:r>
                            <w:r>
                              <w:t xml:space="preserve">. </w:t>
                            </w:r>
                            <w:proofErr w:type="gramStart"/>
                            <w:r>
                              <w:t>The dialog for the function [</w:t>
                            </w:r>
                            <w:r w:rsidRPr="00077408">
                              <w:t>MOVEAN&gt;HRE&gt;</w:t>
                            </w:r>
                            <w:proofErr w:type="spellStart"/>
                            <w:r>
                              <w:t>LoCoH</w:t>
                            </w:r>
                            <w:proofErr w:type="spellEnd"/>
                            <w:r w:rsidRPr="00E62B88">
                              <w:t xml:space="preserve"> Home Ranges</w:t>
                            </w:r>
                            <w:r>
                              <w: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49" type="#_x0000_t202" style="position:absolute;left:0;text-align:left;margin-left:32.6pt;margin-top:64.6pt;width:423.75pt;height:164.85pt;z-index:251700224;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" stroked="f">
                <v:textbox inset="0,0,0,0">
                  <w:txbxContent>
                    <w:p w14:paraId="4960FB84" w14:textId="77777777" w:rsidR="00720C7D" w:rsidRPr="00880230" w:rsidRDefault="00720C7D" w:rsidP="00A03C97">
                      <w:pPr>
                        <w:pStyle w:val="FootnoteText"/>
                        <w:jc w:val="center"/>
                        <w:rPr>
                          <w:rFonts w:ascii="Arial Narrow" w:hAnsi="Arial Narrow"/>
                          <w:sz w:val="6"/>
                          <w:szCs w:val="6"/>
                        </w:rPr>
                      </w:pPr>
                    </w:p>
                    <w:p w14:paraId="289DDD15" w14:textId="77777777" w:rsidR="00720C7D" w:rsidRPr="00447F12" w:rsidRDefault="00720C7D" w:rsidP="00A03C97">
                      <w:pPr>
                        <w:pStyle w:val="FootnoteText"/>
                        <w:jc w:val="center"/>
                        <w:rPr>
                          <w:rFonts w:ascii="Arial Narrow" w:hAnsi="Arial Narrow"/>
                        </w:rPr>
                      </w:pPr>
                      <w:r>
                        <w:rPr>
                          <w:rFonts w:ascii="Arial Narrow" w:hAnsi="Arial Narrow"/>
                          <w:noProof/>
                          <w:lang w:eastAsia="en-US"/>
                        </w:rPr>
                        <w:drawing>
                          <wp:inline distT="0" distB="0" distL="0" distR="0" wp14:anchorId="20743155" wp14:editId="249548D2">
                            <wp:extent cx="3549650" cy="1638300"/>
                            <wp:effectExtent l="0" t="0" r="6350" b="127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oh_dialog.jpg"/>
                                    <pic:cNvPicPr/>
                                  </pic:nvPicPr>
                                  <pic:blipFill>
                                    <a:blip r:embed="rId72">
                                      <a:extLst>
                                        <a:ext uri="{28A0092B-C50C-407E-A947-70E740481C1C}">
                                          <a14:useLocalDpi xmlns:a14="http://schemas.microsoft.com/office/drawing/2010/main" val="0"/>
                                        </a:ext>
                                      </a:extLst>
                                    </a:blip>
                                    <a:stretch>
                                      <a:fillRect/>
                                    </a:stretch>
                                  </pic:blipFill>
                                  <pic:spPr>
                                    <a:xfrm>
                                      <a:off x="0" y="0"/>
                                      <a:ext cx="3549650" cy="1638300"/>
                                    </a:xfrm>
                                    <a:prstGeom prst="rect">
                                      <a:avLst/>
                                    </a:prstGeom>
                                  </pic:spPr>
                                </pic:pic>
                              </a:graphicData>
                            </a:graphic>
                          </wp:inline>
                        </w:drawing>
                      </w:r>
                    </w:p>
                    <w:p w14:paraId="4B373835" w14:textId="77777777" w:rsidR="00720C7D" w:rsidRPr="00447F12" w:rsidRDefault="00720C7D" w:rsidP="00A03C97">
                      <w:pPr>
                        <w:pStyle w:val="FigureCaption"/>
                      </w:pPr>
                      <w:r w:rsidRPr="007D43E5">
                        <w:rPr>
                          <w:b/>
                        </w:rPr>
                        <w:t xml:space="preserve">Figure </w:t>
                      </w:r>
                      <w:r>
                        <w:rPr>
                          <w:b/>
                        </w:rPr>
                        <w:t>20</w:t>
                      </w:r>
                      <w:r>
                        <w:t xml:space="preserve">. </w:t>
                      </w:r>
                      <w:proofErr w:type="gramStart"/>
                      <w:r>
                        <w:t>The dialog for the function [</w:t>
                      </w:r>
                      <w:r w:rsidRPr="00077408">
                        <w:t>MOVEAN&gt;HRE&gt;</w:t>
                      </w:r>
                      <w:proofErr w:type="spellStart"/>
                      <w:r>
                        <w:t>LoCoH</w:t>
                      </w:r>
                      <w:proofErr w:type="spellEnd"/>
                      <w:r w:rsidRPr="00E62B88">
                        <w:t xml:space="preserve"> Home Ranges</w:t>
                      </w:r>
                      <w:r>
                        <w:t>].</w:t>
                      </w:r>
                      <w:proofErr w:type="gramEnd"/>
                    </w:p>
                  </w:txbxContent>
                </v:textbox>
                <w10:wrap type="topAndBottom"/>
              </v:shape>
            </w:pict>
          </mc:Fallback>
        </mc:AlternateContent>
      </w:r>
      <w:r w:rsidR="00657513" w:rsidRPr="000519DE">
        <w:rPr>
          <w:lang w:val="en-CA"/>
        </w:rPr>
        <w:tab/>
        <w:t>In the function dialog</w:t>
      </w:r>
      <w:r w:rsidR="00A26819" w:rsidRPr="000519DE">
        <w:rPr>
          <w:lang w:val="en-CA"/>
        </w:rPr>
        <w:t xml:space="preserve"> (</w:t>
      </w:r>
      <w:r w:rsidR="00A26819" w:rsidRPr="00F150C6">
        <w:rPr>
          <w:highlight w:val="cyan"/>
          <w:lang w:val="en-CA"/>
        </w:rPr>
        <w:t xml:space="preserve">figure </w:t>
      </w:r>
      <w:r w:rsidR="00D607B9">
        <w:rPr>
          <w:lang w:val="en-CA"/>
        </w:rPr>
        <w:t>20</w:t>
      </w:r>
      <w:r w:rsidR="00A26819" w:rsidRPr="000519DE">
        <w:rPr>
          <w:lang w:val="en-CA"/>
        </w:rPr>
        <w:t>)</w:t>
      </w:r>
      <w:r w:rsidR="00657513" w:rsidRPr="000519DE">
        <w:rPr>
          <w:lang w:val="en-CA"/>
        </w:rPr>
        <w:t xml:space="preserve"> choose th</w:t>
      </w:r>
      <w:r w:rsidR="00657513">
        <w:rPr>
          <w:lang w:val="en-CA"/>
        </w:rPr>
        <w:t xml:space="preserve">e input layer with the observations. Then select one of the three methods that should be used to define the </w:t>
      </w:r>
      <w:r w:rsidR="00B07EF3">
        <w:rPr>
          <w:lang w:val="en-CA"/>
        </w:rPr>
        <w:t>neighbourhood</w:t>
      </w:r>
      <w:r w:rsidR="00657513">
        <w:rPr>
          <w:lang w:val="en-CA"/>
        </w:rPr>
        <w:t xml:space="preserve"> for each local convex hull. Provide the corresponding input parameter in the field. Finally you can select if </w:t>
      </w:r>
      <w:proofErr w:type="spellStart"/>
      <w:r w:rsidR="00657513">
        <w:rPr>
          <w:lang w:val="en-CA"/>
        </w:rPr>
        <w:t>isopleths</w:t>
      </w:r>
      <w:proofErr w:type="spellEnd"/>
      <w:r w:rsidR="00657513">
        <w:rPr>
          <w:lang w:val="en-CA"/>
        </w:rPr>
        <w:t xml:space="preserve">/contours should be generated as output as well. </w:t>
      </w:r>
    </w:p>
    <w:p w14:paraId="3014C1DA" w14:textId="533137EF" w:rsidR="00A03C97" w:rsidRDefault="00955103" w:rsidP="00A03C97">
      <w:pPr>
        <w:pStyle w:val="BodyTextListing"/>
        <w:rPr>
          <w:lang w:val="en-CA"/>
        </w:rPr>
      </w:pPr>
      <w:r w:rsidRPr="006A02C2">
        <w:rPr>
          <w:i/>
          <w:lang w:val="en-CA"/>
        </w:rPr>
        <w:t>Output</w:t>
      </w:r>
      <w:r w:rsidRPr="006A02C2">
        <w:rPr>
          <w:lang w:val="en-CA"/>
        </w:rPr>
        <w:t xml:space="preserve"> </w:t>
      </w:r>
      <w:r w:rsidR="00E67479">
        <w:rPr>
          <w:lang w:val="en-CA"/>
        </w:rPr>
        <w:t>–</w:t>
      </w:r>
      <w:r w:rsidRPr="006A02C2">
        <w:rPr>
          <w:lang w:val="en-CA"/>
        </w:rPr>
        <w:t xml:space="preserve"> </w:t>
      </w:r>
      <w:r w:rsidR="00A26819">
        <w:rPr>
          <w:lang w:val="en-CA"/>
        </w:rPr>
        <w:t>The function should return three layers: (</w:t>
      </w:r>
      <w:proofErr w:type="spellStart"/>
      <w:r w:rsidR="00A26819">
        <w:rPr>
          <w:lang w:val="en-CA"/>
        </w:rPr>
        <w:t>i</w:t>
      </w:r>
      <w:proofErr w:type="spellEnd"/>
      <w:r w:rsidR="00A26819">
        <w:rPr>
          <w:lang w:val="en-CA"/>
        </w:rPr>
        <w:t>) a layer that contains the home range polygon</w:t>
      </w:r>
      <w:r w:rsidR="00ED04B4">
        <w:rPr>
          <w:lang w:val="en-CA"/>
        </w:rPr>
        <w:t xml:space="preserve">s (i.e. the 100 percent </w:t>
      </w:r>
      <w:proofErr w:type="spellStart"/>
      <w:r w:rsidR="00ED04B4">
        <w:rPr>
          <w:lang w:val="en-CA"/>
        </w:rPr>
        <w:t>isopleth</w:t>
      </w:r>
      <w:proofErr w:type="spellEnd"/>
      <w:r w:rsidR="00ED04B4">
        <w:rPr>
          <w:lang w:val="en-CA"/>
        </w:rPr>
        <w:t>)</w:t>
      </w:r>
      <w:r w:rsidR="00A26819">
        <w:rPr>
          <w:lang w:val="en-CA"/>
        </w:rPr>
        <w:t>, (ii) a layer that contains all generated local hulls</w:t>
      </w:r>
      <w:r w:rsidR="00114995">
        <w:rPr>
          <w:lang w:val="en-CA"/>
        </w:rPr>
        <w:t xml:space="preserve"> (called single hulls)</w:t>
      </w:r>
      <w:r w:rsidR="00A26819">
        <w:rPr>
          <w:lang w:val="en-CA"/>
        </w:rPr>
        <w:t>: an intermediate processing result</w:t>
      </w:r>
      <w:r w:rsidR="00114995">
        <w:rPr>
          <w:lang w:val="en-CA"/>
        </w:rPr>
        <w:t xml:space="preserve">, and (iii) if the </w:t>
      </w:r>
      <w:proofErr w:type="spellStart"/>
      <w:r w:rsidR="00114995">
        <w:rPr>
          <w:lang w:val="en-CA"/>
        </w:rPr>
        <w:t>isopleth</w:t>
      </w:r>
      <w:proofErr w:type="spellEnd"/>
      <w:r w:rsidR="00114995">
        <w:rPr>
          <w:lang w:val="en-CA"/>
        </w:rPr>
        <w:t xml:space="preserve"> option was</w:t>
      </w:r>
      <w:r w:rsidR="00A26819">
        <w:rPr>
          <w:lang w:val="en-CA"/>
        </w:rPr>
        <w:t xml:space="preserve"> </w:t>
      </w:r>
      <w:r w:rsidR="00114995">
        <w:rPr>
          <w:lang w:val="en-CA"/>
        </w:rPr>
        <w:t xml:space="preserve">selected, then </w:t>
      </w:r>
      <w:r w:rsidR="00947D50">
        <w:rPr>
          <w:lang w:val="en-CA"/>
        </w:rPr>
        <w:t>the</w:t>
      </w:r>
      <w:r w:rsidR="00114995">
        <w:rPr>
          <w:lang w:val="en-CA"/>
        </w:rPr>
        <w:t xml:space="preserve"> </w:t>
      </w:r>
      <w:r w:rsidR="00ED04B4">
        <w:rPr>
          <w:lang w:val="en-CA"/>
        </w:rPr>
        <w:t xml:space="preserve">10%, 30%, 50%, 70% and 90% </w:t>
      </w:r>
      <w:proofErr w:type="spellStart"/>
      <w:r w:rsidR="00114995">
        <w:rPr>
          <w:lang w:val="en-CA"/>
        </w:rPr>
        <w:t>isopleths</w:t>
      </w:r>
      <w:proofErr w:type="spellEnd"/>
      <w:r w:rsidR="00947D50">
        <w:rPr>
          <w:lang w:val="en-CA"/>
        </w:rPr>
        <w:t xml:space="preserve"> will be included in the result layer as well</w:t>
      </w:r>
      <w:r w:rsidR="00114995">
        <w:rPr>
          <w:lang w:val="en-CA"/>
        </w:rPr>
        <w:t>.</w:t>
      </w:r>
    </w:p>
    <w:p w14:paraId="3AE0AA7B" w14:textId="3DD6B836" w:rsidR="000519DE" w:rsidRDefault="00E67479" w:rsidP="00A44136">
      <w:pPr>
        <w:pStyle w:val="BodyTextListing"/>
        <w:rPr>
          <w:lang w:val="en-CA"/>
        </w:rPr>
      </w:pPr>
      <w:r w:rsidRPr="006A02C2">
        <w:rPr>
          <w:i/>
          <w:lang w:val="en-CA"/>
        </w:rPr>
        <w:t>Notes on Parameter Choice</w:t>
      </w:r>
      <w:r w:rsidRPr="006A02C2">
        <w:rPr>
          <w:lang w:val="en-CA"/>
        </w:rPr>
        <w:t xml:space="preserve"> – </w:t>
      </w:r>
      <w:r w:rsidR="00114995" w:rsidRPr="00114995">
        <w:rPr>
          <w:lang w:val="en-CA"/>
        </w:rPr>
        <w:t>The toolbox doesn’t include automated methods for parameter estimation, hence, the para</w:t>
      </w:r>
      <w:r w:rsidR="00114995">
        <w:rPr>
          <w:lang w:val="en-CA"/>
        </w:rPr>
        <w:t>meter must to be set manually. Generally, an iterative</w:t>
      </w:r>
      <w:r w:rsidR="00114995" w:rsidRPr="00114995">
        <w:rPr>
          <w:lang w:val="en-CA"/>
        </w:rPr>
        <w:t xml:space="preserve"> approach based on qualitative (e.g. number of holes in </w:t>
      </w:r>
      <w:r w:rsidR="00114995" w:rsidRPr="000519DE">
        <w:rPr>
          <w:lang w:val="en-CA"/>
        </w:rPr>
        <w:t>the home range) or quantitative criteria (e.g.: values for area and shape index) should be used. Getz et al. (2007) make suggestions for initial parameter values.</w:t>
      </w:r>
      <w:r w:rsidR="00A03C97" w:rsidRPr="00A03C97">
        <w:rPr>
          <w:noProof/>
          <w:lang w:val="en-US" w:eastAsia="en-US"/>
        </w:rPr>
        <w:t xml:space="preserve"> </w:t>
      </w:r>
    </w:p>
    <w:p w14:paraId="69356E29" w14:textId="31E6FB69" w:rsidR="00352F61" w:rsidRPr="006A02C2" w:rsidRDefault="00352F61" w:rsidP="00352F61">
      <w:pPr>
        <w:pStyle w:val="Heading2"/>
      </w:pPr>
      <w:bookmarkStart w:id="28" w:name="_Toc222835584"/>
      <w:r w:rsidRPr="00720C7D">
        <w:t>Potential Path</w:t>
      </w:r>
      <w:r>
        <w:t xml:space="preserve"> Area / Geo-Ellipse</w:t>
      </w:r>
      <w:bookmarkEnd w:id="28"/>
    </w:p>
    <w:p w14:paraId="63BDF601" w14:textId="39EEBD39" w:rsidR="00894A89" w:rsidRPr="006A02C2" w:rsidRDefault="00894A89" w:rsidP="00894A89">
      <w:pPr>
        <w:pStyle w:val="BodyTextListing"/>
        <w:rPr>
          <w:lang w:val="en-CA"/>
        </w:rPr>
      </w:pPr>
      <w:r w:rsidRPr="006A02C2">
        <w:rPr>
          <w:i/>
          <w:lang w:val="en-CA"/>
        </w:rPr>
        <w:t>Purpose</w:t>
      </w:r>
      <w:r w:rsidRPr="006A02C2">
        <w:rPr>
          <w:lang w:val="en-CA"/>
        </w:rPr>
        <w:t xml:space="preserve"> - Create home range polygons.</w:t>
      </w:r>
      <w:r w:rsidR="00D532F8">
        <w:rPr>
          <w:lang w:val="en-CA"/>
        </w:rPr>
        <w:t xml:space="preserve"> </w:t>
      </w:r>
      <w:r w:rsidR="004218EE">
        <w:rPr>
          <w:lang w:val="en-CA"/>
        </w:rPr>
        <w:t>Estimation</w:t>
      </w:r>
      <w:r w:rsidR="00D532F8">
        <w:rPr>
          <w:lang w:val="en-CA"/>
        </w:rPr>
        <w:t xml:space="preserve"> of the maximal travel area / roaming area. </w:t>
      </w:r>
    </w:p>
    <w:p w14:paraId="77D0A8B2" w14:textId="1DB40780" w:rsidR="00894A89" w:rsidRPr="00F0146D" w:rsidRDefault="00894A89" w:rsidP="00894A89">
      <w:pPr>
        <w:pStyle w:val="BodyTextListing"/>
        <w:rPr>
          <w:lang w:val="en-CA"/>
        </w:rPr>
      </w:pPr>
      <w:r w:rsidRPr="006A02C2">
        <w:rPr>
          <w:i/>
          <w:lang w:val="en-CA"/>
        </w:rPr>
        <w:t>Principle</w:t>
      </w:r>
      <w:r w:rsidRPr="006A02C2">
        <w:rPr>
          <w:lang w:val="en-CA"/>
        </w:rPr>
        <w:t xml:space="preserve"> – The </w:t>
      </w:r>
      <w:r w:rsidR="00E60B3D">
        <w:rPr>
          <w:lang w:val="en-CA"/>
        </w:rPr>
        <w:t xml:space="preserve">method creates ellipses around two consecutive points of a movement track. </w:t>
      </w:r>
      <w:r w:rsidR="00D532F8">
        <w:rPr>
          <w:lang w:val="en-CA"/>
        </w:rPr>
        <w:t>The</w:t>
      </w:r>
      <w:r w:rsidR="00E60B3D">
        <w:rPr>
          <w:lang w:val="en-CA"/>
        </w:rPr>
        <w:t xml:space="preserve"> </w:t>
      </w:r>
      <w:r w:rsidR="00D532F8">
        <w:rPr>
          <w:lang w:val="en-CA"/>
        </w:rPr>
        <w:t xml:space="preserve">two </w:t>
      </w:r>
      <w:r w:rsidR="00E60B3D">
        <w:rPr>
          <w:lang w:val="en-CA"/>
        </w:rPr>
        <w:t xml:space="preserve">GPS </w:t>
      </w:r>
      <w:r w:rsidR="00D532F8">
        <w:rPr>
          <w:lang w:val="en-CA"/>
        </w:rPr>
        <w:t xml:space="preserve">track </w:t>
      </w:r>
      <w:r w:rsidR="00E60B3D">
        <w:rPr>
          <w:lang w:val="en-CA"/>
        </w:rPr>
        <w:t>points</w:t>
      </w:r>
      <w:r w:rsidR="00D532F8">
        <w:rPr>
          <w:lang w:val="en-CA"/>
        </w:rPr>
        <w:t xml:space="preserve"> at the end of each sub segment</w:t>
      </w:r>
      <w:r w:rsidR="00E60B3D">
        <w:rPr>
          <w:lang w:val="en-CA"/>
        </w:rPr>
        <w:t xml:space="preserve"> are </w:t>
      </w:r>
      <w:r w:rsidR="00D532F8">
        <w:rPr>
          <w:lang w:val="en-CA"/>
        </w:rPr>
        <w:t>the focal points for each ellipse</w:t>
      </w:r>
      <w:r w:rsidR="00E60B3D">
        <w:rPr>
          <w:lang w:val="en-CA"/>
        </w:rPr>
        <w:t>.</w:t>
      </w:r>
      <w:r w:rsidR="00D532F8">
        <w:rPr>
          <w:lang w:val="en-CA"/>
        </w:rPr>
        <w:t xml:space="preserve"> The dimension of each ellipse is determined by the possible movement speed</w:t>
      </w:r>
      <w:r w:rsidR="004218EE">
        <w:rPr>
          <w:lang w:val="en-CA"/>
        </w:rPr>
        <w:t xml:space="preserve"> and the time the animal took between the two GPS points</w:t>
      </w:r>
      <w:r w:rsidR="00D532F8">
        <w:rPr>
          <w:lang w:val="en-CA"/>
        </w:rPr>
        <w:t>. Th</w:t>
      </w:r>
      <w:r w:rsidR="004218EE">
        <w:rPr>
          <w:lang w:val="en-CA"/>
        </w:rPr>
        <w:t>e</w:t>
      </w:r>
      <w:r w:rsidR="00D532F8">
        <w:rPr>
          <w:lang w:val="en-CA"/>
        </w:rPr>
        <w:t xml:space="preserve"> movement speed can be given or estimated based on the data. The sum of all ellipses delineates the possible home range and the maximal roaming area that can be visited for a given movement speed. Hence, all other home range methods should estimate </w:t>
      </w:r>
      <w:r w:rsidR="004218EE">
        <w:rPr>
          <w:lang w:val="en-CA"/>
        </w:rPr>
        <w:t xml:space="preserve">a </w:t>
      </w:r>
      <w:r w:rsidR="00D532F8">
        <w:rPr>
          <w:lang w:val="en-CA"/>
        </w:rPr>
        <w:t>small</w:t>
      </w:r>
      <w:r w:rsidR="004218EE">
        <w:rPr>
          <w:lang w:val="en-CA"/>
        </w:rPr>
        <w:t>er</w:t>
      </w:r>
      <w:r w:rsidR="00D532F8">
        <w:rPr>
          <w:lang w:val="en-CA"/>
        </w:rPr>
        <w:t xml:space="preserve"> or equal</w:t>
      </w:r>
      <w:r w:rsidR="004218EE">
        <w:rPr>
          <w:lang w:val="en-CA"/>
        </w:rPr>
        <w:t>ly sized</w:t>
      </w:r>
      <w:r w:rsidR="00D532F8">
        <w:rPr>
          <w:lang w:val="en-CA"/>
        </w:rPr>
        <w:t xml:space="preserve"> </w:t>
      </w:r>
      <w:r w:rsidR="004218EE">
        <w:rPr>
          <w:lang w:val="en-CA"/>
        </w:rPr>
        <w:t>home range</w:t>
      </w:r>
      <w:r w:rsidR="00D532F8">
        <w:rPr>
          <w:lang w:val="en-CA"/>
        </w:rPr>
        <w:t>.</w:t>
      </w:r>
    </w:p>
    <w:p w14:paraId="1AE4A1D6" w14:textId="354564DA" w:rsidR="00894A89" w:rsidRPr="006A02C2" w:rsidRDefault="00894A89" w:rsidP="00894A89">
      <w:pPr>
        <w:pStyle w:val="BodyTextListing"/>
        <w:rPr>
          <w:lang w:val="en-CA"/>
        </w:rPr>
      </w:pPr>
      <w:r w:rsidRPr="00F0146D">
        <w:rPr>
          <w:i/>
          <w:lang w:val="en-CA"/>
        </w:rPr>
        <w:lastRenderedPageBreak/>
        <w:t>Literature References</w:t>
      </w:r>
      <w:r w:rsidRPr="00F0146D">
        <w:rPr>
          <w:lang w:val="en-CA"/>
        </w:rPr>
        <w:t xml:space="preserve"> – The algorithm is </w:t>
      </w:r>
      <w:r>
        <w:rPr>
          <w:lang w:val="en-CA"/>
        </w:rPr>
        <w:t>described in</w:t>
      </w:r>
      <w:r w:rsidRPr="00F0146D">
        <w:rPr>
          <w:lang w:val="en-CA"/>
        </w:rPr>
        <w:t xml:space="preserve"> </w:t>
      </w:r>
      <w:r>
        <w:rPr>
          <w:lang w:val="en-CA"/>
        </w:rPr>
        <w:t>Long</w:t>
      </w:r>
      <w:r w:rsidRPr="00F0146D">
        <w:rPr>
          <w:lang w:val="en-CA"/>
        </w:rPr>
        <w:t xml:space="preserve"> and </w:t>
      </w:r>
      <w:r>
        <w:rPr>
          <w:lang w:val="en-CA"/>
        </w:rPr>
        <w:t>Nelson</w:t>
      </w:r>
      <w:r w:rsidRPr="00F0146D">
        <w:rPr>
          <w:lang w:val="en-CA"/>
        </w:rPr>
        <w:t xml:space="preserve"> </w:t>
      </w:r>
      <w:r w:rsidRPr="00F0146D">
        <w:rPr>
          <w:lang w:val="en-CA"/>
        </w:rPr>
        <w:fldChar w:fldCharType="begin"/>
      </w:r>
      <w:r w:rsidRPr="00F0146D">
        <w:rPr>
          <w:lang w:val="en-CA"/>
        </w:rPr>
        <w:instrText xml:space="preserve"> ADDIN ZOTERO_ITEM {"citationID":"cl3phckbj","citationItems":[{"suppress-author":true,"uri":["http://zotero.org/groups/51268/items/4RZST7SS"]}]} </w:instrText>
      </w:r>
      <w:r w:rsidRPr="00F0146D">
        <w:rPr>
          <w:lang w:val="en-CA"/>
        </w:rPr>
        <w:fldChar w:fldCharType="separate"/>
      </w:r>
      <w:r w:rsidRPr="00F0146D">
        <w:rPr>
          <w:rFonts w:cs="Tahoma"/>
          <w:lang w:val="en-CA"/>
        </w:rPr>
        <w:t>(201</w:t>
      </w:r>
      <w:r>
        <w:rPr>
          <w:rFonts w:cs="Tahoma"/>
          <w:lang w:val="en-CA"/>
        </w:rPr>
        <w:t>2</w:t>
      </w:r>
      <w:r w:rsidRPr="00F0146D">
        <w:rPr>
          <w:rFonts w:cs="Tahoma"/>
          <w:lang w:val="en-CA"/>
        </w:rPr>
        <w:t>)</w:t>
      </w:r>
      <w:r w:rsidRPr="00F0146D">
        <w:rPr>
          <w:lang w:val="en-CA"/>
        </w:rPr>
        <w:fldChar w:fldCharType="end"/>
      </w:r>
      <w:r>
        <w:rPr>
          <w:lang w:val="en-CA"/>
        </w:rPr>
        <w:t xml:space="preserve">. However, a similar algorithm is described in Downs (2010) and </w:t>
      </w:r>
      <w:r w:rsidRPr="00E60B3D">
        <w:rPr>
          <w:lang w:val="en-CA"/>
        </w:rPr>
        <w:t xml:space="preserve">in Downs </w:t>
      </w:r>
      <w:r w:rsidR="00E60B3D" w:rsidRPr="00E60B3D">
        <w:rPr>
          <w:lang w:val="en-CA"/>
        </w:rPr>
        <w:t>et al.</w:t>
      </w:r>
      <w:r w:rsidRPr="00E60B3D">
        <w:rPr>
          <w:lang w:val="en-CA"/>
        </w:rPr>
        <w:t xml:space="preserve"> (</w:t>
      </w:r>
      <w:r w:rsidR="00E60B3D" w:rsidRPr="00E60B3D">
        <w:rPr>
          <w:lang w:val="en-CA"/>
        </w:rPr>
        <w:t>2011</w:t>
      </w:r>
      <w:r w:rsidRPr="00E60B3D">
        <w:rPr>
          <w:lang w:val="en-CA"/>
        </w:rPr>
        <w:t>).</w:t>
      </w:r>
      <w:r w:rsidR="00D532F8">
        <w:rPr>
          <w:lang w:val="en-CA"/>
        </w:rPr>
        <w:t xml:space="preserve"> The latter authors combine the potential path area with</w:t>
      </w:r>
      <w:r w:rsidR="004218EE">
        <w:rPr>
          <w:lang w:val="en-CA"/>
        </w:rPr>
        <w:t xml:space="preserve"> the</w:t>
      </w:r>
      <w:r w:rsidR="00D532F8">
        <w:rPr>
          <w:lang w:val="en-CA"/>
        </w:rPr>
        <w:t xml:space="preserve"> kernel density</w:t>
      </w:r>
      <w:r w:rsidR="004218EE">
        <w:rPr>
          <w:lang w:val="en-CA"/>
        </w:rPr>
        <w:t xml:space="preserve"> method</w:t>
      </w:r>
      <w:r w:rsidR="00D532F8">
        <w:rPr>
          <w:lang w:val="en-CA"/>
        </w:rPr>
        <w:t xml:space="preserve"> and therefore</w:t>
      </w:r>
      <w:r w:rsidR="004218EE">
        <w:rPr>
          <w:lang w:val="en-CA"/>
        </w:rPr>
        <w:t xml:space="preserve"> they can</w:t>
      </w:r>
      <w:r w:rsidR="00D532F8">
        <w:rPr>
          <w:lang w:val="en-CA"/>
        </w:rPr>
        <w:t xml:space="preserve"> create density grids. Our implementation does not perform such combination but calculates </w:t>
      </w:r>
      <w:r w:rsidR="004218EE">
        <w:rPr>
          <w:lang w:val="en-CA"/>
        </w:rPr>
        <w:t>some type of density grid that is</w:t>
      </w:r>
      <w:r w:rsidR="00D532F8">
        <w:rPr>
          <w:lang w:val="en-CA"/>
        </w:rPr>
        <w:t xml:space="preserve"> based on ellipse-overlap counts</w:t>
      </w:r>
      <w:r w:rsidR="004218EE">
        <w:rPr>
          <w:lang w:val="en-CA"/>
        </w:rPr>
        <w:t xml:space="preserve"> (similar to the </w:t>
      </w:r>
      <w:proofErr w:type="spellStart"/>
      <w:r w:rsidR="004218EE">
        <w:rPr>
          <w:lang w:val="en-CA"/>
        </w:rPr>
        <w:t>LoCoH</w:t>
      </w:r>
      <w:proofErr w:type="spellEnd"/>
      <w:r w:rsidR="004218EE">
        <w:rPr>
          <w:lang w:val="en-CA"/>
        </w:rPr>
        <w:t xml:space="preserve"> and line-buffer grids)</w:t>
      </w:r>
      <w:r w:rsidR="00D532F8">
        <w:rPr>
          <w:lang w:val="en-CA"/>
        </w:rPr>
        <w:t>.</w:t>
      </w:r>
    </w:p>
    <w:p w14:paraId="50215B3E" w14:textId="76FD19EC" w:rsidR="00894A89" w:rsidRDefault="00894A89" w:rsidP="00894A89">
      <w:pPr>
        <w:pStyle w:val="BodyTextListing"/>
        <w:rPr>
          <w:lang w:val="en-CA"/>
        </w:rPr>
      </w:pPr>
      <w:r w:rsidRPr="006A02C2">
        <w:rPr>
          <w:i/>
          <w:lang w:val="en-CA"/>
        </w:rPr>
        <w:t>Dataset Attribute Requirements</w:t>
      </w:r>
      <w:r w:rsidRPr="006A02C2">
        <w:rPr>
          <w:lang w:val="en-CA"/>
        </w:rPr>
        <w:t xml:space="preserve"> – Each location point needs to have a unique identifier that is assigned according to the order of </w:t>
      </w:r>
      <w:r w:rsidR="00BE4847">
        <w:rPr>
          <w:lang w:val="en-CA"/>
        </w:rPr>
        <w:t>their visit</w:t>
      </w:r>
      <w:r w:rsidRPr="006A02C2">
        <w:rPr>
          <w:lang w:val="en-CA"/>
        </w:rPr>
        <w:t xml:space="preserve"> (similar as for the “Display Movement Tracks” function). Based on that ID the points </w:t>
      </w:r>
      <w:r w:rsidR="00BE4847">
        <w:rPr>
          <w:lang w:val="en-CA"/>
        </w:rPr>
        <w:t>are</w:t>
      </w:r>
      <w:r w:rsidRPr="006A02C2">
        <w:rPr>
          <w:lang w:val="en-CA"/>
        </w:rPr>
        <w:t xml:space="preserve"> connected to a track/line. </w:t>
      </w:r>
      <w:r w:rsidR="00D532F8">
        <w:rPr>
          <w:lang w:val="en-CA"/>
        </w:rPr>
        <w:t>Furthermore, for each point one needs to know the recording day and the recording hour</w:t>
      </w:r>
      <w:r w:rsidR="004104C9">
        <w:rPr>
          <w:lang w:val="en-CA"/>
        </w:rPr>
        <w:t xml:space="preserve"> – stored as two different attributes</w:t>
      </w:r>
      <w:r w:rsidRPr="006A02C2">
        <w:rPr>
          <w:lang w:val="en-CA"/>
        </w:rPr>
        <w:t>.</w:t>
      </w:r>
      <w:r w:rsidR="00D532F8">
        <w:rPr>
          <w:lang w:val="en-CA"/>
        </w:rPr>
        <w:t xml:space="preserve"> Based on </w:t>
      </w:r>
      <w:r w:rsidR="00BE4847">
        <w:rPr>
          <w:lang w:val="en-CA"/>
        </w:rPr>
        <w:t>this</w:t>
      </w:r>
      <w:r w:rsidR="00D532F8">
        <w:rPr>
          <w:lang w:val="en-CA"/>
        </w:rPr>
        <w:t xml:space="preserve"> information the </w:t>
      </w:r>
      <w:r w:rsidR="004104C9">
        <w:rPr>
          <w:lang w:val="en-CA"/>
        </w:rPr>
        <w:t xml:space="preserve">movement </w:t>
      </w:r>
      <w:r w:rsidR="00BE4847">
        <w:rPr>
          <w:lang w:val="en-CA"/>
        </w:rPr>
        <w:t xml:space="preserve">time and </w:t>
      </w:r>
      <w:r w:rsidR="004104C9">
        <w:rPr>
          <w:lang w:val="en-CA"/>
        </w:rPr>
        <w:t>speed can be estimated and the ellipse dimensions can be calculated.</w:t>
      </w:r>
      <w:r w:rsidRPr="006A02C2">
        <w:rPr>
          <w:lang w:val="en-CA"/>
        </w:rPr>
        <w:t xml:space="preserve"> </w:t>
      </w:r>
    </w:p>
    <w:p w14:paraId="615A985A" w14:textId="0D2D74C0" w:rsidR="00100AB3" w:rsidRPr="00100AB3" w:rsidRDefault="00100AB3" w:rsidP="00894A89">
      <w:pPr>
        <w:pStyle w:val="BodyTextListing"/>
        <w:rPr>
          <w:lang w:val="en-CA"/>
        </w:rPr>
      </w:pPr>
      <w:r>
        <w:rPr>
          <w:i/>
          <w:lang w:val="en-CA"/>
        </w:rPr>
        <w:tab/>
      </w:r>
      <w:r w:rsidRPr="00100AB3">
        <w:rPr>
          <w:lang w:val="en-CA"/>
        </w:rPr>
        <w:t>Important</w:t>
      </w:r>
      <w:r>
        <w:rPr>
          <w:lang w:val="en-CA"/>
        </w:rPr>
        <w:t xml:space="preserve"> Note</w:t>
      </w:r>
      <w:r w:rsidRPr="00100AB3">
        <w:rPr>
          <w:lang w:val="en-CA"/>
        </w:rPr>
        <w:t>:</w:t>
      </w:r>
      <w:r>
        <w:rPr>
          <w:lang w:val="en-CA"/>
        </w:rPr>
        <w:t xml:space="preserve"> The functions assumes/requires that data are provided in metric coordinates as the movement speed is requested and calculated in Kilometers per Hour (km/h). This means, that point coordinates need to be given in meters</w:t>
      </w:r>
      <w:r w:rsidR="00BE4847">
        <w:rPr>
          <w:lang w:val="en-CA"/>
        </w:rPr>
        <w:t>,</w:t>
      </w:r>
      <w:r>
        <w:rPr>
          <w:lang w:val="en-CA"/>
        </w:rPr>
        <w:t xml:space="preserve"> </w:t>
      </w:r>
      <w:r w:rsidR="00BE4847">
        <w:rPr>
          <w:lang w:val="en-CA"/>
        </w:rPr>
        <w:t xml:space="preserve">which </w:t>
      </w:r>
      <w:r>
        <w:rPr>
          <w:lang w:val="en-CA"/>
        </w:rPr>
        <w:t>is usually the case with data in UTM</w:t>
      </w:r>
      <w:r w:rsidR="00BE4847">
        <w:rPr>
          <w:lang w:val="en-CA"/>
        </w:rPr>
        <w:t>, Lambert</w:t>
      </w:r>
      <w:r>
        <w:rPr>
          <w:lang w:val="en-CA"/>
        </w:rPr>
        <w:t xml:space="preserve"> </w:t>
      </w:r>
      <w:r w:rsidR="00587442">
        <w:rPr>
          <w:lang w:val="en-CA"/>
        </w:rPr>
        <w:t xml:space="preserve">conical </w:t>
      </w:r>
      <w:r>
        <w:rPr>
          <w:lang w:val="en-CA"/>
        </w:rPr>
        <w:t>or Gauss</w:t>
      </w:r>
      <w:r w:rsidR="00BE4847">
        <w:rPr>
          <w:lang w:val="en-CA"/>
        </w:rPr>
        <w:t>-</w:t>
      </w:r>
      <w:proofErr w:type="spellStart"/>
      <w:r>
        <w:rPr>
          <w:lang w:val="en-CA"/>
        </w:rPr>
        <w:t>Krüger</w:t>
      </w:r>
      <w:proofErr w:type="spellEnd"/>
      <w:r>
        <w:rPr>
          <w:lang w:val="en-CA"/>
        </w:rPr>
        <w:t xml:space="preserve"> projections. Point coordinates in degree will lead to wrong results</w:t>
      </w:r>
      <w:r w:rsidR="00587442">
        <w:rPr>
          <w:lang w:val="en-CA"/>
        </w:rPr>
        <w:t xml:space="preserve"> (as for all other methods)</w:t>
      </w:r>
      <w:r>
        <w:rPr>
          <w:lang w:val="en-CA"/>
        </w:rPr>
        <w:t xml:space="preserve">, and coordinates in feet or miles may lead to wrong results as well.  </w:t>
      </w:r>
    </w:p>
    <w:p w14:paraId="2AB644D3" w14:textId="5E59E168" w:rsidR="00894A89" w:rsidRPr="006A02C2" w:rsidRDefault="00894A89" w:rsidP="00894A89">
      <w:pPr>
        <w:pStyle w:val="BodyTextListing"/>
        <w:rPr>
          <w:i/>
          <w:lang w:val="en-CA"/>
        </w:rPr>
      </w:pPr>
      <w:r w:rsidRPr="006A02C2">
        <w:rPr>
          <w:i/>
          <w:lang w:val="en-CA"/>
        </w:rPr>
        <w:t xml:space="preserve">Input </w:t>
      </w:r>
      <w:r w:rsidRPr="006A02C2">
        <w:rPr>
          <w:lang w:val="en-CA"/>
        </w:rPr>
        <w:t>–</w:t>
      </w:r>
      <w:r w:rsidR="00770456">
        <w:rPr>
          <w:lang w:val="en-CA"/>
        </w:rPr>
        <w:t xml:space="preserve"> </w:t>
      </w:r>
      <w:r w:rsidR="00770456" w:rsidRPr="006A02C2">
        <w:rPr>
          <w:lang w:val="en-CA"/>
        </w:rPr>
        <w:t>A point layer, with the following attributes for each observation point: (</w:t>
      </w:r>
      <w:proofErr w:type="spellStart"/>
      <w:r w:rsidR="00770456" w:rsidRPr="006A02C2">
        <w:rPr>
          <w:lang w:val="en-CA"/>
        </w:rPr>
        <w:t>i</w:t>
      </w:r>
      <w:proofErr w:type="spellEnd"/>
      <w:r w:rsidR="00770456" w:rsidRPr="006A02C2">
        <w:rPr>
          <w:lang w:val="en-CA"/>
        </w:rPr>
        <w:t xml:space="preserve">) location ID, (ii) </w:t>
      </w:r>
      <w:r w:rsidR="00770456">
        <w:rPr>
          <w:lang w:val="en-CA"/>
        </w:rPr>
        <w:t xml:space="preserve">observation day (unique day), and (iii) </w:t>
      </w:r>
      <w:r w:rsidR="00770456" w:rsidRPr="006A02C2">
        <w:rPr>
          <w:lang w:val="en-CA"/>
        </w:rPr>
        <w:t xml:space="preserve">observation </w:t>
      </w:r>
      <w:r w:rsidR="00770456">
        <w:rPr>
          <w:lang w:val="en-CA"/>
        </w:rPr>
        <w:t>time in hours (of the day)</w:t>
      </w:r>
      <w:r>
        <w:rPr>
          <w:lang w:val="en-CA"/>
        </w:rPr>
        <w:t>.</w:t>
      </w:r>
    </w:p>
    <w:p w14:paraId="3F02BDB6" w14:textId="230D0E9D" w:rsidR="00894A89" w:rsidRPr="000519DE" w:rsidRDefault="00894A89" w:rsidP="00894A89">
      <w:pPr>
        <w:pStyle w:val="BodyTextListing"/>
        <w:rPr>
          <w:lang w:val="en-CA"/>
        </w:rPr>
      </w:pPr>
      <w:r w:rsidRPr="000519DE">
        <w:rPr>
          <w:i/>
          <w:lang w:val="en-CA"/>
        </w:rPr>
        <w:t>Running the Function</w:t>
      </w:r>
      <w:r w:rsidRPr="000519DE">
        <w:rPr>
          <w:lang w:val="en-CA"/>
        </w:rPr>
        <w:t xml:space="preserve"> – Use [</w:t>
      </w:r>
      <w:r w:rsidRPr="000519DE">
        <w:rPr>
          <w:b/>
          <w:lang w:val="en-CA"/>
        </w:rPr>
        <w:t>MOVEAN&gt;HRE&gt;</w:t>
      </w:r>
      <w:proofErr w:type="spellStart"/>
      <w:r w:rsidR="00770456">
        <w:rPr>
          <w:b/>
          <w:lang w:val="en-CA"/>
        </w:rPr>
        <w:t>GeoEllipse</w:t>
      </w:r>
      <w:proofErr w:type="spellEnd"/>
      <w:r w:rsidR="00770456">
        <w:rPr>
          <w:b/>
          <w:lang w:val="en-CA"/>
        </w:rPr>
        <w:t>…</w:t>
      </w:r>
      <w:r w:rsidRPr="000519DE">
        <w:rPr>
          <w:lang w:val="en-CA"/>
        </w:rPr>
        <w:t>].</w:t>
      </w:r>
    </w:p>
    <w:p w14:paraId="210AB34E" w14:textId="202C16A5" w:rsidR="00894A89" w:rsidRPr="006A02C2" w:rsidRDefault="00094EB0" w:rsidP="00894A89">
      <w:pPr>
        <w:pStyle w:val="BodyTextListing"/>
        <w:rPr>
          <w:lang w:val="en-CA"/>
        </w:rPr>
      </w:pPr>
      <w:r w:rsidRPr="000519DE">
        <w:rPr>
          <w:noProof/>
          <w:lang w:val="en-US" w:eastAsia="en-US"/>
        </w:rPr>
        <mc:AlternateContent>
          <mc:Choice Requires="wps">
            <w:drawing>
              <wp:anchor distT="0" distB="71755" distL="114935" distR="114935" simplePos="0" relativeHeight="251727872" behindDoc="0" locked="0" layoutInCell="1" allowOverlap="1" wp14:anchorId="6CCC6AAB" wp14:editId="21BFFFA2">
                <wp:simplePos x="0" y="0"/>
                <wp:positionH relativeFrom="column">
                  <wp:posOffset>71120</wp:posOffset>
                </wp:positionH>
                <wp:positionV relativeFrom="paragraph">
                  <wp:posOffset>1611630</wp:posOffset>
                </wp:positionV>
                <wp:extent cx="5723890" cy="2751455"/>
                <wp:effectExtent l="0" t="0" r="0" b="0"/>
                <wp:wrapTopAndBottom/>
                <wp:docPr id="7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2751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B0026F" w14:textId="77777777" w:rsidR="00720C7D" w:rsidRPr="00880230" w:rsidRDefault="00720C7D" w:rsidP="00894A89">
                            <w:pPr>
                              <w:pStyle w:val="FootnoteText"/>
                              <w:jc w:val="center"/>
                              <w:rPr>
                                <w:rFonts w:ascii="Arial Narrow" w:hAnsi="Arial Narrow"/>
                                <w:sz w:val="6"/>
                                <w:szCs w:val="6"/>
                              </w:rPr>
                            </w:pPr>
                          </w:p>
                          <w:p w14:paraId="755A271A" w14:textId="3D01CBEA" w:rsidR="00720C7D" w:rsidRPr="00447F12" w:rsidRDefault="00720C7D" w:rsidP="00894A89">
                            <w:pPr>
                              <w:pStyle w:val="FootnoteText"/>
                              <w:jc w:val="center"/>
                              <w:rPr>
                                <w:rFonts w:ascii="Arial Narrow" w:hAnsi="Arial Narrow"/>
                              </w:rPr>
                            </w:pPr>
                            <w:r>
                              <w:rPr>
                                <w:rFonts w:ascii="Arial Narrow" w:hAnsi="Arial Narrow"/>
                                <w:noProof/>
                                <w:lang w:eastAsia="en-US"/>
                              </w:rPr>
                              <w:drawing>
                                <wp:inline distT="0" distB="0" distL="0" distR="0" wp14:anchorId="08F8AD26" wp14:editId="6A64441E">
                                  <wp:extent cx="5575300" cy="2343150"/>
                                  <wp:effectExtent l="0" t="0" r="1270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a_dialog.jpg"/>
                                          <pic:cNvPicPr/>
                                        </pic:nvPicPr>
                                        <pic:blipFill>
                                          <a:blip r:embed="rId73">
                                            <a:extLst>
                                              <a:ext uri="{28A0092B-C50C-407E-A947-70E740481C1C}">
                                                <a14:useLocalDpi xmlns:a14="http://schemas.microsoft.com/office/drawing/2010/main" val="0"/>
                                              </a:ext>
                                            </a:extLst>
                                          </a:blip>
                                          <a:stretch>
                                            <a:fillRect/>
                                          </a:stretch>
                                        </pic:blipFill>
                                        <pic:spPr>
                                          <a:xfrm>
                                            <a:off x="0" y="0"/>
                                            <a:ext cx="5575300" cy="2343150"/>
                                          </a:xfrm>
                                          <a:prstGeom prst="rect">
                                            <a:avLst/>
                                          </a:prstGeom>
                                        </pic:spPr>
                                      </pic:pic>
                                    </a:graphicData>
                                  </a:graphic>
                                </wp:inline>
                              </w:drawing>
                            </w:r>
                          </w:p>
                          <w:p w14:paraId="1E9AF4ED" w14:textId="57E3F428" w:rsidR="00720C7D" w:rsidRPr="00447F12" w:rsidRDefault="00720C7D" w:rsidP="00894A89">
                            <w:pPr>
                              <w:pStyle w:val="FigureCaption"/>
                            </w:pPr>
                            <w:r w:rsidRPr="007D43E5">
                              <w:rPr>
                                <w:b/>
                              </w:rPr>
                              <w:t xml:space="preserve">Figure </w:t>
                            </w:r>
                            <w:r>
                              <w:rPr>
                                <w:b/>
                              </w:rPr>
                              <w:t>21</w:t>
                            </w:r>
                            <w:r>
                              <w:t xml:space="preserve">. </w:t>
                            </w:r>
                            <w:proofErr w:type="gramStart"/>
                            <w:r>
                              <w:t>The dialog for the function [</w:t>
                            </w:r>
                            <w:r w:rsidRPr="00077408">
                              <w:t>MOVEAN&gt;HRE&gt;</w:t>
                            </w:r>
                            <w:proofErr w:type="spellStart"/>
                            <w:r>
                              <w:t>GeoEllipse</w:t>
                            </w:r>
                            <w:proofErr w:type="spellEnd"/>
                            <w:r>
                              <w: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0" type="#_x0000_t202" style="position:absolute;left:0;text-align:left;margin-left:5.6pt;margin-top:126.9pt;width:450.7pt;height:216.65pt;z-index:25172787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" stroked="f">
                <v:textbox inset="0,0,0,0">
                  <w:txbxContent>
                    <w:p w14:paraId="42B0026F" w14:textId="77777777" w:rsidR="00720C7D" w:rsidRPr="00880230" w:rsidRDefault="00720C7D" w:rsidP="00894A89">
                      <w:pPr>
                        <w:pStyle w:val="FootnoteText"/>
                        <w:jc w:val="center"/>
                        <w:rPr>
                          <w:rFonts w:ascii="Arial Narrow" w:hAnsi="Arial Narrow"/>
                          <w:sz w:val="6"/>
                          <w:szCs w:val="6"/>
                        </w:rPr>
                      </w:pPr>
                    </w:p>
                    <w:p w14:paraId="755A271A" w14:textId="3D01CBEA" w:rsidR="00720C7D" w:rsidRPr="00447F12" w:rsidRDefault="00720C7D" w:rsidP="00894A89">
                      <w:pPr>
                        <w:pStyle w:val="FootnoteText"/>
                        <w:jc w:val="center"/>
                        <w:rPr>
                          <w:rFonts w:ascii="Arial Narrow" w:hAnsi="Arial Narrow"/>
                        </w:rPr>
                      </w:pPr>
                      <w:r>
                        <w:rPr>
                          <w:rFonts w:ascii="Arial Narrow" w:hAnsi="Arial Narrow"/>
                          <w:noProof/>
                          <w:lang w:eastAsia="en-US"/>
                        </w:rPr>
                        <w:drawing>
                          <wp:inline distT="0" distB="0" distL="0" distR="0" wp14:anchorId="08F8AD26" wp14:editId="6A64441E">
                            <wp:extent cx="5575300" cy="2343150"/>
                            <wp:effectExtent l="0" t="0" r="1270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a_dialog.jpg"/>
                                    <pic:cNvPicPr/>
                                  </pic:nvPicPr>
                                  <pic:blipFill>
                                    <a:blip r:embed="rId74">
                                      <a:extLst>
                                        <a:ext uri="{28A0092B-C50C-407E-A947-70E740481C1C}">
                                          <a14:useLocalDpi xmlns:a14="http://schemas.microsoft.com/office/drawing/2010/main" val="0"/>
                                        </a:ext>
                                      </a:extLst>
                                    </a:blip>
                                    <a:stretch>
                                      <a:fillRect/>
                                    </a:stretch>
                                  </pic:blipFill>
                                  <pic:spPr>
                                    <a:xfrm>
                                      <a:off x="0" y="0"/>
                                      <a:ext cx="5575300" cy="2343150"/>
                                    </a:xfrm>
                                    <a:prstGeom prst="rect">
                                      <a:avLst/>
                                    </a:prstGeom>
                                  </pic:spPr>
                                </pic:pic>
                              </a:graphicData>
                            </a:graphic>
                          </wp:inline>
                        </w:drawing>
                      </w:r>
                    </w:p>
                    <w:p w14:paraId="1E9AF4ED" w14:textId="57E3F428" w:rsidR="00720C7D" w:rsidRPr="00447F12" w:rsidRDefault="00720C7D" w:rsidP="00894A89">
                      <w:pPr>
                        <w:pStyle w:val="FigureCaption"/>
                      </w:pPr>
                      <w:r w:rsidRPr="007D43E5">
                        <w:rPr>
                          <w:b/>
                        </w:rPr>
                        <w:t xml:space="preserve">Figure </w:t>
                      </w:r>
                      <w:r>
                        <w:rPr>
                          <w:b/>
                        </w:rPr>
                        <w:t>21</w:t>
                      </w:r>
                      <w:r>
                        <w:t xml:space="preserve">. </w:t>
                      </w:r>
                      <w:proofErr w:type="gramStart"/>
                      <w:r>
                        <w:t>The dialog for the function [</w:t>
                      </w:r>
                      <w:r w:rsidRPr="00077408">
                        <w:t>MOVEAN&gt;HRE&gt;</w:t>
                      </w:r>
                      <w:proofErr w:type="spellStart"/>
                      <w:r>
                        <w:t>GeoEllipse</w:t>
                      </w:r>
                      <w:proofErr w:type="spellEnd"/>
                      <w:r>
                        <w:t>…].</w:t>
                      </w:r>
                      <w:proofErr w:type="gramEnd"/>
                    </w:p>
                  </w:txbxContent>
                </v:textbox>
                <w10:wrap type="topAndBottom"/>
              </v:shape>
            </w:pict>
          </mc:Fallback>
        </mc:AlternateContent>
      </w:r>
      <w:r w:rsidR="00894A89" w:rsidRPr="000519DE">
        <w:rPr>
          <w:lang w:val="en-CA"/>
        </w:rPr>
        <w:tab/>
        <w:t>In the function dialog (</w:t>
      </w:r>
      <w:r w:rsidR="00770456">
        <w:rPr>
          <w:highlight w:val="cyan"/>
          <w:lang w:val="en-CA"/>
        </w:rPr>
        <w:t>F</w:t>
      </w:r>
      <w:r w:rsidR="00894A89" w:rsidRPr="00F150C6">
        <w:rPr>
          <w:highlight w:val="cyan"/>
          <w:lang w:val="en-CA"/>
        </w:rPr>
        <w:t xml:space="preserve">igure </w:t>
      </w:r>
      <w:r w:rsidR="00770456">
        <w:rPr>
          <w:lang w:val="en-CA"/>
        </w:rPr>
        <w:t xml:space="preserve">21) the different parameters </w:t>
      </w:r>
      <w:r w:rsidR="00F71B93">
        <w:rPr>
          <w:lang w:val="en-CA"/>
        </w:rPr>
        <w:t xml:space="preserve">that need </w:t>
      </w:r>
      <w:r w:rsidR="00770456">
        <w:rPr>
          <w:lang w:val="en-CA"/>
        </w:rPr>
        <w:t>to be set are shown</w:t>
      </w:r>
      <w:r w:rsidR="00894A89">
        <w:rPr>
          <w:lang w:val="en-CA"/>
        </w:rPr>
        <w:t>.</w:t>
      </w:r>
      <w:r w:rsidR="00100AB3">
        <w:rPr>
          <w:lang w:val="en-CA"/>
        </w:rPr>
        <w:t xml:space="preserve"> After assigning the input layer, also assign the location-ID field, the recording day field and the recording hour fields. Chose if you want to see all single geo-ellipses or </w:t>
      </w:r>
      <w:r w:rsidR="00F71B93">
        <w:rPr>
          <w:lang w:val="en-CA"/>
        </w:rPr>
        <w:t xml:space="preserve">all single geo-ellipses merged together, </w:t>
      </w:r>
      <w:r w:rsidR="00100AB3">
        <w:rPr>
          <w:lang w:val="en-CA"/>
        </w:rPr>
        <w:t>the potential path area.</w:t>
      </w:r>
      <w:r w:rsidR="00894A89">
        <w:rPr>
          <w:lang w:val="en-CA"/>
        </w:rPr>
        <w:t xml:space="preserve"> </w:t>
      </w:r>
      <w:r w:rsidR="00100AB3">
        <w:rPr>
          <w:lang w:val="en-CA"/>
        </w:rPr>
        <w:t>Chose further if you</w:t>
      </w:r>
      <w:r w:rsidR="00F71B93">
        <w:rPr>
          <w:lang w:val="en-CA"/>
        </w:rPr>
        <w:t>:</w:t>
      </w:r>
      <w:r w:rsidR="00100AB3">
        <w:rPr>
          <w:lang w:val="en-CA"/>
        </w:rPr>
        <w:t xml:space="preserve"> </w:t>
      </w:r>
      <w:r w:rsidR="00F71B93">
        <w:rPr>
          <w:lang w:val="en-CA"/>
        </w:rPr>
        <w:t xml:space="preserve">(a) want to </w:t>
      </w:r>
      <w:r w:rsidR="00100AB3">
        <w:rPr>
          <w:lang w:val="en-CA"/>
        </w:rPr>
        <w:t xml:space="preserve">provide a maximum movement speed value, by unchecking the box for “Calculate max. movement speed …” </w:t>
      </w:r>
      <w:r w:rsidR="00F71B93">
        <w:rPr>
          <w:lang w:val="en-CA"/>
        </w:rPr>
        <w:t xml:space="preserve">and typing the value in the field, or (b) want that the maximum speed value is estimated from the input data (in this case leave the box checked). Further, you can decide to create a density grid that reflects the number of ellipses that </w:t>
      </w:r>
      <w:r w:rsidR="00587442">
        <w:rPr>
          <w:lang w:val="en-CA"/>
        </w:rPr>
        <w:t>overlay</w:t>
      </w:r>
      <w:r w:rsidR="00F71B93">
        <w:rPr>
          <w:lang w:val="en-CA"/>
        </w:rPr>
        <w:t xml:space="preserve"> a grid cell. If </w:t>
      </w:r>
      <w:r w:rsidR="00475A84">
        <w:rPr>
          <w:lang w:val="en-CA"/>
        </w:rPr>
        <w:t>you choose this option</w:t>
      </w:r>
      <w:r w:rsidR="00F71B93">
        <w:rPr>
          <w:lang w:val="en-CA"/>
        </w:rPr>
        <w:t>, then you need to provide the grid cell size.</w:t>
      </w:r>
    </w:p>
    <w:p w14:paraId="7DB0A541" w14:textId="5DBE9E3A" w:rsidR="00F71B93" w:rsidRDefault="00587442" w:rsidP="00720C7D">
      <w:pPr>
        <w:pStyle w:val="BodyTextListing"/>
        <w:rPr>
          <w:lang w:val="en-CA"/>
        </w:rPr>
      </w:pPr>
      <w:r>
        <w:rPr>
          <w:i/>
          <w:noProof/>
          <w:lang w:val="en-US" w:eastAsia="en-US"/>
        </w:rPr>
        <mc:AlternateContent>
          <mc:Choice Requires="wps">
            <w:drawing>
              <wp:anchor distT="0" distB="71755" distL="114935" distR="114935" simplePos="0" relativeHeight="251734016" behindDoc="0" locked="0" layoutInCell="1" allowOverlap="1" wp14:anchorId="4B3CC87C" wp14:editId="5A6DC318">
                <wp:simplePos x="0" y="0"/>
                <wp:positionH relativeFrom="margin">
                  <wp:posOffset>5238115</wp:posOffset>
                </wp:positionH>
                <wp:positionV relativeFrom="paragraph">
                  <wp:posOffset>3123565</wp:posOffset>
                </wp:positionV>
                <wp:extent cx="467995" cy="704215"/>
                <wp:effectExtent l="0" t="0" r="14605" b="32385"/>
                <wp:wrapSquare wrapText="bothSides"/>
                <wp:docPr id="2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704215"/>
                        </a:xfrm>
                        <a:prstGeom prst="rect">
                          <a:avLst/>
                        </a:prstGeom>
                        <a:solidFill>
                          <a:srgbClr val="FFFFFF"/>
                        </a:solidFill>
                        <a:ln w="12700">
                          <a:solidFill>
                            <a:srgbClr val="BFBFBF"/>
                          </a:solidFill>
                          <a:prstDash val="lgDash"/>
                          <a:miter lim="800000"/>
                          <a:headEnd/>
                          <a:tailEnd/>
                        </a:ln>
                      </wps:spPr>
                      <wps:txbx>
                        <w:txbxContent>
                          <w:p w14:paraId="2652ADDE" w14:textId="77777777" w:rsidR="00720C7D" w:rsidRDefault="00720C7D" w:rsidP="00587442">
                            <w:pPr>
                              <w:pStyle w:val="FigureCaption"/>
                            </w:pPr>
                            <w:r>
                              <w:rPr>
                                <w:noProof/>
                                <w:lang w:eastAsia="en-US"/>
                              </w:rPr>
                              <w:drawing>
                                <wp:inline distT="0" distB="0" distL="0" distR="0" wp14:anchorId="02C9F832" wp14:editId="194347B2">
                                  <wp:extent cx="285750" cy="2286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4CE4DB9D" w14:textId="77777777" w:rsidR="00720C7D" w:rsidRPr="00CD3797" w:rsidRDefault="00720C7D" w:rsidP="00587442">
                            <w:pPr>
                              <w:pStyle w:val="FigureCaptionbuttons"/>
                              <w:spacing w:before="60"/>
                            </w:pPr>
                            <w:r w:rsidRPr="00CD3797">
                              <w:t>Window</w:t>
                            </w:r>
                            <w:r>
                              <w:t xml:space="preserve"> </w:t>
                            </w:r>
                            <w:r w:rsidRPr="00CD3797">
                              <w:t>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1" type="#_x0000_t202" style="position:absolute;left:0;text-align:left;margin-left:412.45pt;margin-top:245.95pt;width:36.85pt;height:55.45pt;z-index:251734016;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" strokecolor="#bfbfbf" strokeweight="1pt">
                <v:stroke dashstyle="longDash"/>
                <v:textbox inset="0,0,0,0">
                  <w:txbxContent>
                    <w:p w14:paraId="2652ADDE" w14:textId="77777777" w:rsidR="00720C7D" w:rsidRDefault="00720C7D" w:rsidP="00587442">
                      <w:pPr>
                        <w:pStyle w:val="FigureCaption"/>
                      </w:pPr>
                      <w:r>
                        <w:rPr>
                          <w:noProof/>
                          <w:lang w:eastAsia="en-US"/>
                        </w:rPr>
                        <w:drawing>
                          <wp:inline distT="0" distB="0" distL="0" distR="0" wp14:anchorId="02C9F832" wp14:editId="194347B2">
                            <wp:extent cx="285750" cy="2286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4CE4DB9D" w14:textId="77777777" w:rsidR="00720C7D" w:rsidRPr="00CD3797" w:rsidRDefault="00720C7D" w:rsidP="00587442">
                      <w:pPr>
                        <w:pStyle w:val="FigureCaptionbuttons"/>
                        <w:spacing w:before="60"/>
                      </w:pPr>
                      <w:r w:rsidRPr="00CD3797">
                        <w:t>Window</w:t>
                      </w:r>
                      <w:r>
                        <w:t xml:space="preserve"> </w:t>
                      </w:r>
                      <w:r w:rsidRPr="00CD3797">
                        <w:t>button</w:t>
                      </w:r>
                    </w:p>
                  </w:txbxContent>
                </v:textbox>
                <w10:wrap type="square" anchorx="margin"/>
              </v:shape>
            </w:pict>
          </mc:Fallback>
        </mc:AlternateContent>
      </w:r>
      <w:r w:rsidR="00894A89" w:rsidRPr="006A02C2">
        <w:rPr>
          <w:i/>
          <w:lang w:val="en-CA"/>
        </w:rPr>
        <w:t>Output</w:t>
      </w:r>
      <w:r w:rsidR="00894A89" w:rsidRPr="006A02C2">
        <w:rPr>
          <w:lang w:val="en-CA"/>
        </w:rPr>
        <w:t xml:space="preserve"> – </w:t>
      </w:r>
      <w:r w:rsidR="00770456">
        <w:rPr>
          <w:lang w:val="en-CA"/>
        </w:rPr>
        <w:t>The Geo</w:t>
      </w:r>
      <w:r w:rsidR="00F71B93">
        <w:rPr>
          <w:lang w:val="en-CA"/>
        </w:rPr>
        <w:t>-</w:t>
      </w:r>
      <w:r w:rsidR="00894A89">
        <w:rPr>
          <w:lang w:val="en-CA"/>
        </w:rPr>
        <w:t xml:space="preserve">Ellipse </w:t>
      </w:r>
      <w:r w:rsidR="00894A89" w:rsidRPr="006A02C2">
        <w:rPr>
          <w:lang w:val="en-CA"/>
        </w:rPr>
        <w:t xml:space="preserve">functions </w:t>
      </w:r>
      <w:r w:rsidR="00894A89">
        <w:rPr>
          <w:lang w:val="en-CA"/>
        </w:rPr>
        <w:t>returns</w:t>
      </w:r>
      <w:r w:rsidR="00894A89" w:rsidRPr="006A02C2">
        <w:rPr>
          <w:lang w:val="en-CA"/>
        </w:rPr>
        <w:t xml:space="preserve"> a </w:t>
      </w:r>
      <w:r w:rsidR="00770456">
        <w:rPr>
          <w:lang w:val="en-CA"/>
        </w:rPr>
        <w:t>vector layer</w:t>
      </w:r>
      <w:r w:rsidR="00894A89">
        <w:rPr>
          <w:lang w:val="en-CA"/>
        </w:rPr>
        <w:t xml:space="preserve"> </w:t>
      </w:r>
      <w:r w:rsidR="00770456">
        <w:rPr>
          <w:lang w:val="en-CA"/>
        </w:rPr>
        <w:t xml:space="preserve">containing the geo-ellipses </w:t>
      </w:r>
      <w:r w:rsidR="00894A89">
        <w:rPr>
          <w:lang w:val="en-CA"/>
        </w:rPr>
        <w:t>and</w:t>
      </w:r>
      <w:r>
        <w:rPr>
          <w:lang w:val="en-CA"/>
        </w:rPr>
        <w:t>,</w:t>
      </w:r>
      <w:r w:rsidR="00894A89">
        <w:rPr>
          <w:lang w:val="en-CA"/>
        </w:rPr>
        <w:t xml:space="preserve"> if selected</w:t>
      </w:r>
      <w:r>
        <w:rPr>
          <w:lang w:val="en-CA"/>
        </w:rPr>
        <w:t>,</w:t>
      </w:r>
      <w:r w:rsidR="00894A89">
        <w:rPr>
          <w:lang w:val="en-CA"/>
        </w:rPr>
        <w:t xml:space="preserve"> a </w:t>
      </w:r>
      <w:r w:rsidR="00894A89" w:rsidRPr="006A02C2">
        <w:rPr>
          <w:lang w:val="en-CA"/>
        </w:rPr>
        <w:t>ra</w:t>
      </w:r>
      <w:r w:rsidR="00770456">
        <w:rPr>
          <w:lang w:val="en-CA"/>
        </w:rPr>
        <w:t xml:space="preserve">ster layer with density values. Also, if the option was </w:t>
      </w:r>
      <w:r>
        <w:rPr>
          <w:lang w:val="en-CA"/>
        </w:rPr>
        <w:t>chosen</w:t>
      </w:r>
      <w:r w:rsidR="00770456">
        <w:rPr>
          <w:lang w:val="en-CA"/>
        </w:rPr>
        <w:t xml:space="preserve"> to </w:t>
      </w:r>
      <w:r w:rsidR="00094EB0">
        <w:rPr>
          <w:lang w:val="en-CA"/>
        </w:rPr>
        <w:t>estimate</w:t>
      </w:r>
      <w:r w:rsidR="00770456">
        <w:rPr>
          <w:lang w:val="en-CA"/>
        </w:rPr>
        <w:t xml:space="preserve"> the movement </w:t>
      </w:r>
      <w:r w:rsidR="00094EB0">
        <w:rPr>
          <w:lang w:val="en-CA"/>
        </w:rPr>
        <w:t xml:space="preserve">speed from the data </w:t>
      </w:r>
      <w:r>
        <w:rPr>
          <w:lang w:val="en-CA"/>
        </w:rPr>
        <w:t>(</w:t>
      </w:r>
      <w:r w:rsidR="00094EB0">
        <w:rPr>
          <w:lang w:val="en-CA"/>
        </w:rPr>
        <w:t>instead of providing a maximal movement speed value</w:t>
      </w:r>
      <w:r>
        <w:rPr>
          <w:lang w:val="en-CA"/>
        </w:rPr>
        <w:t>),</w:t>
      </w:r>
      <w:r w:rsidR="00094EB0">
        <w:rPr>
          <w:lang w:val="en-CA"/>
        </w:rPr>
        <w:t xml:space="preserve"> then the calculated speed estimate is displayed in the output window.</w:t>
      </w:r>
      <w:r w:rsidR="00770456">
        <w:rPr>
          <w:lang w:val="en-CA"/>
        </w:rPr>
        <w:t xml:space="preserve"> </w:t>
      </w:r>
      <w:r w:rsidR="00100AB3" w:rsidRPr="00100AB3">
        <w:rPr>
          <w:highlight w:val="cyan"/>
          <w:lang w:val="en-CA"/>
        </w:rPr>
        <w:t>Figure 22</w:t>
      </w:r>
      <w:r w:rsidR="00100AB3">
        <w:rPr>
          <w:lang w:val="en-CA"/>
        </w:rPr>
        <w:t xml:space="preserve"> shows the potential path area, i.e. </w:t>
      </w:r>
      <w:r w:rsidR="00F71B93">
        <w:rPr>
          <w:lang w:val="en-CA"/>
        </w:rPr>
        <w:t xml:space="preserve">the </w:t>
      </w:r>
      <w:r w:rsidR="00100AB3">
        <w:rPr>
          <w:lang w:val="en-CA"/>
        </w:rPr>
        <w:t>geo-ellipse</w:t>
      </w:r>
      <w:r w:rsidR="00F71B93">
        <w:rPr>
          <w:lang w:val="en-CA"/>
        </w:rPr>
        <w:t>-based</w:t>
      </w:r>
      <w:r w:rsidR="00100AB3">
        <w:rPr>
          <w:lang w:val="en-CA"/>
        </w:rPr>
        <w:t xml:space="preserve"> home range for the sample </w:t>
      </w:r>
      <w:r w:rsidR="00F71B93">
        <w:rPr>
          <w:lang w:val="en-CA"/>
        </w:rPr>
        <w:t>data</w:t>
      </w:r>
      <w:r w:rsidR="00100AB3">
        <w:rPr>
          <w:lang w:val="en-CA"/>
        </w:rPr>
        <w:t xml:space="preserve">set </w:t>
      </w:r>
      <w:r w:rsidR="00F71B93">
        <w:rPr>
          <w:lang w:val="en-CA"/>
        </w:rPr>
        <w:t>that comes</w:t>
      </w:r>
      <w:r w:rsidR="00100AB3">
        <w:rPr>
          <w:lang w:val="en-CA"/>
        </w:rPr>
        <w:t xml:space="preserve"> with</w:t>
      </w:r>
      <w:r w:rsidR="00F71B93">
        <w:rPr>
          <w:lang w:val="en-CA"/>
        </w:rPr>
        <w:t xml:space="preserve"> </w:t>
      </w:r>
      <w:proofErr w:type="spellStart"/>
      <w:r w:rsidR="00F71B93">
        <w:rPr>
          <w:lang w:val="en-CA"/>
        </w:rPr>
        <w:t>OpenJUMP</w:t>
      </w:r>
      <w:proofErr w:type="spellEnd"/>
      <w:r w:rsidR="00100AB3">
        <w:rPr>
          <w:lang w:val="en-CA"/>
        </w:rPr>
        <w:t xml:space="preserve"> </w:t>
      </w:r>
      <w:proofErr w:type="spellStart"/>
      <w:r w:rsidR="00100AB3">
        <w:rPr>
          <w:lang w:val="en-CA"/>
        </w:rPr>
        <w:t>HoRAE</w:t>
      </w:r>
      <w:proofErr w:type="spellEnd"/>
      <w:r w:rsidR="00100AB3">
        <w:rPr>
          <w:lang w:val="en-CA"/>
        </w:rPr>
        <w:t xml:space="preserve">. For </w:t>
      </w:r>
      <w:r w:rsidR="00F71B93">
        <w:rPr>
          <w:lang w:val="en-CA"/>
        </w:rPr>
        <w:t xml:space="preserve">this </w:t>
      </w:r>
      <w:r w:rsidR="00F71B93">
        <w:rPr>
          <w:lang w:val="en-CA"/>
        </w:rPr>
        <w:lastRenderedPageBreak/>
        <w:t>sample set</w:t>
      </w:r>
      <w:r w:rsidR="00100AB3">
        <w:rPr>
          <w:lang w:val="en-CA"/>
        </w:rPr>
        <w:t xml:space="preserve"> the movement speed was estimated to be </w:t>
      </w:r>
      <w:r w:rsidR="00100AB3" w:rsidRPr="00100AB3">
        <w:rPr>
          <w:lang w:val="en-CA"/>
        </w:rPr>
        <w:t>1.57</w:t>
      </w:r>
      <w:r w:rsidR="00100AB3">
        <w:rPr>
          <w:lang w:val="en-CA"/>
        </w:rPr>
        <w:t xml:space="preserve"> km/h.</w:t>
      </w:r>
    </w:p>
    <w:p w14:paraId="478972AE" w14:textId="67E3AB88" w:rsidR="008E32BF" w:rsidRPr="008E32BF" w:rsidRDefault="008E32BF" w:rsidP="00720C7D">
      <w:pPr>
        <w:pStyle w:val="BodyTextListing"/>
        <w:rPr>
          <w:lang w:val="en-CA"/>
        </w:rPr>
      </w:pPr>
      <w:r>
        <w:rPr>
          <w:lang w:val="en-CA"/>
        </w:rPr>
        <w:tab/>
      </w:r>
      <w:bookmarkStart w:id="29" w:name="_GoBack"/>
      <w:r>
        <w:rPr>
          <w:lang w:val="en-CA"/>
        </w:rPr>
        <w:t>Please be aware that a single ellipse can become very large if the two points have been recorded several days apart. Because, given a reasonable movement speed, the animal can wander very far and return to its starting point. Hence, the ellipse will cover all the area that can be traveled within that time without any recordings.</w:t>
      </w:r>
      <w:bookmarkEnd w:id="29"/>
    </w:p>
    <w:p w14:paraId="7C13A569" w14:textId="7183AA4A" w:rsidR="00894A89" w:rsidRPr="006A02C2" w:rsidRDefault="00F71B93" w:rsidP="00894A89">
      <w:pPr>
        <w:pStyle w:val="BodyText"/>
        <w:ind w:left="709" w:hanging="709"/>
        <w:rPr>
          <w:lang w:val="en-CA"/>
        </w:rPr>
      </w:pPr>
      <w:r w:rsidRPr="000519DE">
        <w:rPr>
          <w:noProof/>
          <w:lang w:val="en-US" w:eastAsia="en-US"/>
        </w:rPr>
        <mc:AlternateContent>
          <mc:Choice Requires="wps">
            <w:drawing>
              <wp:anchor distT="0" distB="71755" distL="114935" distR="114935" simplePos="0" relativeHeight="251731968" behindDoc="0" locked="0" layoutInCell="1" allowOverlap="1" wp14:anchorId="64E6CEAE" wp14:editId="738CA8EC">
                <wp:simplePos x="0" y="0"/>
                <wp:positionH relativeFrom="column">
                  <wp:posOffset>398780</wp:posOffset>
                </wp:positionH>
                <wp:positionV relativeFrom="paragraph">
                  <wp:posOffset>1169670</wp:posOffset>
                </wp:positionV>
                <wp:extent cx="5393690" cy="2857500"/>
                <wp:effectExtent l="0" t="0" r="0" b="12700"/>
                <wp:wrapTopAndBottom/>
                <wp:docPr id="6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369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96D14F" w14:textId="77777777" w:rsidR="00720C7D" w:rsidRPr="00880230" w:rsidRDefault="00720C7D" w:rsidP="00F71B93">
                            <w:pPr>
                              <w:pStyle w:val="FootnoteText"/>
                              <w:jc w:val="center"/>
                              <w:rPr>
                                <w:rFonts w:ascii="Arial Narrow" w:hAnsi="Arial Narrow"/>
                                <w:sz w:val="6"/>
                                <w:szCs w:val="6"/>
                              </w:rPr>
                            </w:pPr>
                          </w:p>
                          <w:p w14:paraId="36E8BE82" w14:textId="65457E86" w:rsidR="00720C7D" w:rsidRPr="00447F12" w:rsidRDefault="00720C7D" w:rsidP="00F71B93">
                            <w:pPr>
                              <w:pStyle w:val="FootnoteText"/>
                              <w:jc w:val="center"/>
                              <w:rPr>
                                <w:rFonts w:ascii="Arial Narrow" w:hAnsi="Arial Narrow"/>
                              </w:rPr>
                            </w:pPr>
                            <w:r>
                              <w:rPr>
                                <w:rFonts w:ascii="Arial Narrow" w:hAnsi="Arial Narrow"/>
                                <w:noProof/>
                                <w:lang w:eastAsia="en-US"/>
                              </w:rPr>
                              <w:drawing>
                                <wp:inline distT="0" distB="0" distL="0" distR="0" wp14:anchorId="3613C47B" wp14:editId="3D544615">
                                  <wp:extent cx="4178300" cy="2266950"/>
                                  <wp:effectExtent l="0" t="0" r="1270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a_result_for_sampledata.jpg"/>
                                          <pic:cNvPicPr/>
                                        </pic:nvPicPr>
                                        <pic:blipFill>
                                          <a:blip r:embed="rId75">
                                            <a:extLst>
                                              <a:ext uri="{28A0092B-C50C-407E-A947-70E740481C1C}">
                                                <a14:useLocalDpi xmlns:a14="http://schemas.microsoft.com/office/drawing/2010/main" val="0"/>
                                              </a:ext>
                                            </a:extLst>
                                          </a:blip>
                                          <a:stretch>
                                            <a:fillRect/>
                                          </a:stretch>
                                        </pic:blipFill>
                                        <pic:spPr>
                                          <a:xfrm>
                                            <a:off x="0" y="0"/>
                                            <a:ext cx="4178300" cy="2266950"/>
                                          </a:xfrm>
                                          <a:prstGeom prst="rect">
                                            <a:avLst/>
                                          </a:prstGeom>
                                        </pic:spPr>
                                      </pic:pic>
                                    </a:graphicData>
                                  </a:graphic>
                                </wp:inline>
                              </w:drawing>
                            </w:r>
                          </w:p>
                          <w:p w14:paraId="19E14FE7" w14:textId="0F1E996E" w:rsidR="00720C7D" w:rsidRPr="00447F12" w:rsidRDefault="00720C7D" w:rsidP="00F71B93">
                            <w:pPr>
                              <w:pStyle w:val="FigureCaption"/>
                            </w:pPr>
                            <w:r w:rsidRPr="007D43E5">
                              <w:rPr>
                                <w:b/>
                              </w:rPr>
                              <w:t xml:space="preserve">Figure </w:t>
                            </w:r>
                            <w:r>
                              <w:rPr>
                                <w:b/>
                              </w:rPr>
                              <w:t>22</w:t>
                            </w:r>
                            <w:r>
                              <w:t>. Potential Path Area for the example point dataset, with a maximal movement speed of 1.57 km/h that was estimated from the sample dataset.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2" type="#_x0000_t202" style="position:absolute;left:0;text-align:left;margin-left:31.4pt;margin-top:92.1pt;width:424.7pt;height:225pt;z-index:251731968;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" stroked="f">
                <v:textbox inset="0,0,0,0">
                  <w:txbxContent>
                    <w:p w14:paraId="6A96D14F" w14:textId="77777777" w:rsidR="00720C7D" w:rsidRPr="00880230" w:rsidRDefault="00720C7D" w:rsidP="00F71B93">
                      <w:pPr>
                        <w:pStyle w:val="FootnoteText"/>
                        <w:jc w:val="center"/>
                        <w:rPr>
                          <w:rFonts w:ascii="Arial Narrow" w:hAnsi="Arial Narrow"/>
                          <w:sz w:val="6"/>
                          <w:szCs w:val="6"/>
                        </w:rPr>
                      </w:pPr>
                    </w:p>
                    <w:p w14:paraId="36E8BE82" w14:textId="65457E86" w:rsidR="00720C7D" w:rsidRPr="00447F12" w:rsidRDefault="00720C7D" w:rsidP="00F71B93">
                      <w:pPr>
                        <w:pStyle w:val="FootnoteText"/>
                        <w:jc w:val="center"/>
                        <w:rPr>
                          <w:rFonts w:ascii="Arial Narrow" w:hAnsi="Arial Narrow"/>
                        </w:rPr>
                      </w:pPr>
                      <w:r>
                        <w:rPr>
                          <w:rFonts w:ascii="Arial Narrow" w:hAnsi="Arial Narrow"/>
                          <w:noProof/>
                          <w:lang w:eastAsia="en-US"/>
                        </w:rPr>
                        <w:drawing>
                          <wp:inline distT="0" distB="0" distL="0" distR="0" wp14:anchorId="3613C47B" wp14:editId="3D544615">
                            <wp:extent cx="4178300" cy="2266950"/>
                            <wp:effectExtent l="0" t="0" r="1270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a_result_for_sampledata.jpg"/>
                                    <pic:cNvPicPr/>
                                  </pic:nvPicPr>
                                  <pic:blipFill>
                                    <a:blip r:embed="rId76">
                                      <a:extLst>
                                        <a:ext uri="{28A0092B-C50C-407E-A947-70E740481C1C}">
                                          <a14:useLocalDpi xmlns:a14="http://schemas.microsoft.com/office/drawing/2010/main" val="0"/>
                                        </a:ext>
                                      </a:extLst>
                                    </a:blip>
                                    <a:stretch>
                                      <a:fillRect/>
                                    </a:stretch>
                                  </pic:blipFill>
                                  <pic:spPr>
                                    <a:xfrm>
                                      <a:off x="0" y="0"/>
                                      <a:ext cx="4178300" cy="2266950"/>
                                    </a:xfrm>
                                    <a:prstGeom prst="rect">
                                      <a:avLst/>
                                    </a:prstGeom>
                                  </pic:spPr>
                                </pic:pic>
                              </a:graphicData>
                            </a:graphic>
                          </wp:inline>
                        </w:drawing>
                      </w:r>
                    </w:p>
                    <w:p w14:paraId="19E14FE7" w14:textId="0F1E996E" w:rsidR="00720C7D" w:rsidRPr="00447F12" w:rsidRDefault="00720C7D" w:rsidP="00F71B93">
                      <w:pPr>
                        <w:pStyle w:val="FigureCaption"/>
                      </w:pPr>
                      <w:r w:rsidRPr="007D43E5">
                        <w:rPr>
                          <w:b/>
                        </w:rPr>
                        <w:t xml:space="preserve">Figure </w:t>
                      </w:r>
                      <w:r>
                        <w:rPr>
                          <w:b/>
                        </w:rPr>
                        <w:t>22</w:t>
                      </w:r>
                      <w:r>
                        <w:t>. Potential Path Area for the example point dataset, with a maximal movement speed of 1.57 km/h that was estimated from the sample dataset.</w:t>
                      </w:r>
                    </w:p>
                  </w:txbxContent>
                </v:textbox>
                <w10:wrap type="topAndBottom"/>
              </v:shape>
            </w:pict>
          </mc:Fallback>
        </mc:AlternateContent>
      </w:r>
      <w:r w:rsidR="00894A89" w:rsidRPr="006A02C2">
        <w:rPr>
          <w:i/>
          <w:lang w:val="en-CA"/>
        </w:rPr>
        <w:t>Notes on Parameter Choice</w:t>
      </w:r>
      <w:r w:rsidR="00894A89" w:rsidRPr="006A02C2">
        <w:rPr>
          <w:lang w:val="en-CA"/>
        </w:rPr>
        <w:t xml:space="preserve"> – </w:t>
      </w:r>
      <w:r w:rsidR="00100AB3">
        <w:rPr>
          <w:lang w:val="en-CA"/>
        </w:rPr>
        <w:t xml:space="preserve">We provide a function to calculate a movement speed estimate based on </w:t>
      </w:r>
      <w:r w:rsidR="00720C7D">
        <w:rPr>
          <w:lang w:val="en-CA"/>
        </w:rPr>
        <w:t>an</w:t>
      </w:r>
      <w:r w:rsidR="00100AB3">
        <w:rPr>
          <w:lang w:val="en-CA"/>
        </w:rPr>
        <w:t xml:space="preserve"> </w:t>
      </w:r>
      <w:r w:rsidR="00720C7D">
        <w:rPr>
          <w:lang w:val="en-CA"/>
        </w:rPr>
        <w:t>equation</w:t>
      </w:r>
      <w:r w:rsidR="00100AB3">
        <w:rPr>
          <w:lang w:val="en-CA"/>
        </w:rPr>
        <w:t xml:space="preserve"> by Robson and Whitlock (1964), </w:t>
      </w:r>
      <w:r>
        <w:rPr>
          <w:lang w:val="en-CA"/>
        </w:rPr>
        <w:t>which</w:t>
      </w:r>
      <w:r w:rsidR="00100AB3">
        <w:rPr>
          <w:lang w:val="en-CA"/>
        </w:rPr>
        <w:t xml:space="preserve"> was proposed for use with the potential path area calculation in Long &amp; Nelson (2012). Please check the estimated value for plausibility, and in case it is found to be too high, uncheck the automated speed calculation and type in the box your </w:t>
      </w:r>
      <w:r w:rsidR="00720C7D">
        <w:rPr>
          <w:lang w:val="en-CA"/>
        </w:rPr>
        <w:t xml:space="preserve">own </w:t>
      </w:r>
      <w:r w:rsidR="00100AB3">
        <w:rPr>
          <w:lang w:val="en-CA"/>
        </w:rPr>
        <w:t>maximum speed estimate.</w:t>
      </w:r>
    </w:p>
    <w:p w14:paraId="57F90AAC" w14:textId="6A994112" w:rsidR="00716261" w:rsidRPr="006A02C2" w:rsidRDefault="00716261" w:rsidP="00015017">
      <w:pPr>
        <w:pStyle w:val="Heading2"/>
      </w:pPr>
      <w:bookmarkStart w:id="30" w:name="_Toc222835585"/>
      <w:r>
        <w:t>Home Ranges Calculated for Point KDE, Line KDE and BB for the Sample Dataset</w:t>
      </w:r>
      <w:bookmarkEnd w:id="30"/>
    </w:p>
    <w:p w14:paraId="081B4819" w14:textId="1AA76B35" w:rsidR="00716261" w:rsidRPr="006A02C2" w:rsidRDefault="00352F61" w:rsidP="00555426">
      <w:pPr>
        <w:pStyle w:val="BodyTextListing"/>
        <w:ind w:left="0" w:firstLine="0"/>
        <w:rPr>
          <w:lang w:val="en-CA"/>
        </w:rPr>
      </w:pPr>
      <w:r w:rsidRPr="000519DE">
        <w:rPr>
          <w:noProof/>
          <w:lang w:val="en-US" w:eastAsia="en-US"/>
        </w:rPr>
        <mc:AlternateContent>
          <mc:Choice Requires="wps">
            <w:drawing>
              <wp:anchor distT="0" distB="71755" distL="114935" distR="114935" simplePos="0" relativeHeight="251662336" behindDoc="0" locked="0" layoutInCell="1" allowOverlap="1" wp14:anchorId="40EDEDCC" wp14:editId="05F30470">
                <wp:simplePos x="0" y="0"/>
                <wp:positionH relativeFrom="column">
                  <wp:posOffset>-43180</wp:posOffset>
                </wp:positionH>
                <wp:positionV relativeFrom="paragraph">
                  <wp:posOffset>482600</wp:posOffset>
                </wp:positionV>
                <wp:extent cx="5819775" cy="2679065"/>
                <wp:effectExtent l="0" t="0" r="0" b="0"/>
                <wp:wrapTopAndBottom/>
                <wp:docPr id="4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2679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E44F59" w14:textId="77777777" w:rsidR="00720C7D" w:rsidRPr="00880230" w:rsidRDefault="00720C7D" w:rsidP="00716261">
                            <w:pPr>
                              <w:pStyle w:val="FootnoteText"/>
                              <w:jc w:val="center"/>
                              <w:rPr>
                                <w:rFonts w:ascii="Arial Narrow" w:hAnsi="Arial Narrow"/>
                                <w:sz w:val="6"/>
                                <w:szCs w:val="6"/>
                              </w:rPr>
                            </w:pPr>
                          </w:p>
                          <w:p w14:paraId="41C4C44D" w14:textId="77777777" w:rsidR="00720C7D" w:rsidRPr="00447F12" w:rsidRDefault="00720C7D" w:rsidP="00716261">
                            <w:pPr>
                              <w:pStyle w:val="FootnoteText"/>
                              <w:jc w:val="center"/>
                              <w:rPr>
                                <w:rFonts w:ascii="Arial Narrow" w:hAnsi="Arial Narrow"/>
                              </w:rPr>
                            </w:pPr>
                            <w:r>
                              <w:rPr>
                                <w:rFonts w:ascii="Arial Narrow" w:hAnsi="Arial Narrow"/>
                                <w:noProof/>
                                <w:lang w:eastAsia="en-US"/>
                              </w:rPr>
                              <w:drawing>
                                <wp:inline distT="0" distB="0" distL="0" distR="0" wp14:anchorId="3E548498" wp14:editId="4B6F992E">
                                  <wp:extent cx="5781675" cy="1933575"/>
                                  <wp:effectExtent l="0" t="0" r="9525" b="9525"/>
                                  <wp:docPr id="24" name="Picture 24" descr="figure2_refdatatset_v0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2_refdatatset_v0_150dpi_grey"/>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81675" cy="1933575"/>
                                          </a:xfrm>
                                          <a:prstGeom prst="rect">
                                            <a:avLst/>
                                          </a:prstGeom>
                                          <a:noFill/>
                                          <a:ln>
                                            <a:noFill/>
                                          </a:ln>
                                        </pic:spPr>
                                      </pic:pic>
                                    </a:graphicData>
                                  </a:graphic>
                                </wp:inline>
                              </w:drawing>
                            </w:r>
                          </w:p>
                          <w:p w14:paraId="34AB95F1" w14:textId="36BA2F4E" w:rsidR="00720C7D" w:rsidRPr="00447F12" w:rsidRDefault="00720C7D" w:rsidP="00716261">
                            <w:pPr>
                              <w:pStyle w:val="FigureCaption"/>
                            </w:pPr>
                            <w:r w:rsidRPr="007D43E5">
                              <w:rPr>
                                <w:b/>
                              </w:rPr>
                              <w:t xml:space="preserve">Figure </w:t>
                            </w:r>
                            <w:r w:rsidRPr="0092027B">
                              <w:rPr>
                                <w:b/>
                              </w:rPr>
                              <w:t>23</w:t>
                            </w:r>
                            <w:r w:rsidRPr="0092027B">
                              <w:t>.</w:t>
                            </w:r>
                            <w:r>
                              <w:t xml:space="preserve"> </w:t>
                            </w:r>
                            <w:r w:rsidRPr="00716261">
                              <w:t xml:space="preserve">Reference point dataset and 25, 50, 75 and 95 percent contours for probability of utilization with point–KDE, line-KDE (rasterize-first and segment version), scaled line-KDE (scaling A and B), and Brownian Bridge. The dashed circles in image </w:t>
                            </w:r>
                            <w:proofErr w:type="gramStart"/>
                            <w:r w:rsidRPr="00716261">
                              <w:t>A</w:t>
                            </w:r>
                            <w:proofErr w:type="gramEnd"/>
                            <w:r w:rsidRPr="00716261">
                              <w:t xml:space="preserve"> mark important configurations, i.e. </w:t>
                            </w:r>
                            <w:proofErr w:type="spellStart"/>
                            <w:r w:rsidRPr="00716261">
                              <w:t>i</w:t>
                            </w:r>
                            <w:proofErr w:type="spellEnd"/>
                            <w:r w:rsidRPr="00716261">
                              <w:t xml:space="preserve"> - acute angle, ii - parallel tracks, iii - crossing tracks.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3" type="#_x0000_t202" style="position:absolute;left:0;text-align:left;margin-left:-3.35pt;margin-top:38pt;width:458.25pt;height:210.95pt;z-index:251662336;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" stroked="f">
                <v:textbox inset="0,0,0,0">
                  <w:txbxContent>
                    <w:p w14:paraId="30E44F59" w14:textId="77777777" w:rsidR="00720C7D" w:rsidRPr="00880230" w:rsidRDefault="00720C7D" w:rsidP="00716261">
                      <w:pPr>
                        <w:pStyle w:val="FootnoteText"/>
                        <w:jc w:val="center"/>
                        <w:rPr>
                          <w:rFonts w:ascii="Arial Narrow" w:hAnsi="Arial Narrow"/>
                          <w:sz w:val="6"/>
                          <w:szCs w:val="6"/>
                        </w:rPr>
                      </w:pPr>
                    </w:p>
                    <w:p w14:paraId="41C4C44D" w14:textId="77777777" w:rsidR="00720C7D" w:rsidRPr="00447F12" w:rsidRDefault="00720C7D" w:rsidP="00716261">
                      <w:pPr>
                        <w:pStyle w:val="FootnoteText"/>
                        <w:jc w:val="center"/>
                        <w:rPr>
                          <w:rFonts w:ascii="Arial Narrow" w:hAnsi="Arial Narrow"/>
                        </w:rPr>
                      </w:pPr>
                      <w:r>
                        <w:rPr>
                          <w:rFonts w:ascii="Arial Narrow" w:hAnsi="Arial Narrow"/>
                          <w:noProof/>
                          <w:lang w:eastAsia="en-US"/>
                        </w:rPr>
                        <w:drawing>
                          <wp:inline distT="0" distB="0" distL="0" distR="0" wp14:anchorId="3E548498" wp14:editId="4B6F992E">
                            <wp:extent cx="5781675" cy="1933575"/>
                            <wp:effectExtent l="0" t="0" r="9525" b="9525"/>
                            <wp:docPr id="24" name="Picture 24" descr="figure2_refdatatset_v0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2_refdatatset_v0_150dpi_grey"/>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81675" cy="1933575"/>
                                    </a:xfrm>
                                    <a:prstGeom prst="rect">
                                      <a:avLst/>
                                    </a:prstGeom>
                                    <a:noFill/>
                                    <a:ln>
                                      <a:noFill/>
                                    </a:ln>
                                  </pic:spPr>
                                </pic:pic>
                              </a:graphicData>
                            </a:graphic>
                          </wp:inline>
                        </w:drawing>
                      </w:r>
                    </w:p>
                    <w:p w14:paraId="34AB95F1" w14:textId="36BA2F4E" w:rsidR="00720C7D" w:rsidRPr="00447F12" w:rsidRDefault="00720C7D" w:rsidP="00716261">
                      <w:pPr>
                        <w:pStyle w:val="FigureCaption"/>
                      </w:pPr>
                      <w:r w:rsidRPr="007D43E5">
                        <w:rPr>
                          <w:b/>
                        </w:rPr>
                        <w:t xml:space="preserve">Figure </w:t>
                      </w:r>
                      <w:r w:rsidRPr="0092027B">
                        <w:rPr>
                          <w:b/>
                        </w:rPr>
                        <w:t>23</w:t>
                      </w:r>
                      <w:r w:rsidRPr="0092027B">
                        <w:t>.</w:t>
                      </w:r>
                      <w:r>
                        <w:t xml:space="preserve"> </w:t>
                      </w:r>
                      <w:r w:rsidRPr="00716261">
                        <w:t xml:space="preserve">Reference point dataset and 25, 50, 75 and 95 percent contours for probability of utilization with point–KDE, line-KDE (rasterize-first and segment version), scaled line-KDE (scaling A and B), and Brownian Bridge. The dashed circles in image </w:t>
                      </w:r>
                      <w:proofErr w:type="gramStart"/>
                      <w:r w:rsidRPr="00716261">
                        <w:t>A</w:t>
                      </w:r>
                      <w:proofErr w:type="gramEnd"/>
                      <w:r w:rsidRPr="00716261">
                        <w:t xml:space="preserve"> mark important configurations, i.e. </w:t>
                      </w:r>
                      <w:proofErr w:type="spellStart"/>
                      <w:r w:rsidRPr="00716261">
                        <w:t>i</w:t>
                      </w:r>
                      <w:proofErr w:type="spellEnd"/>
                      <w:r w:rsidRPr="00716261">
                        <w:t xml:space="preserve"> - acute angle, ii - parallel tracks, iii - crossing tracks.</w:t>
                      </w:r>
                    </w:p>
                  </w:txbxContent>
                </v:textbox>
                <w10:wrap type="topAndBottom"/>
              </v:shape>
            </w:pict>
          </mc:Fallback>
        </mc:AlternateContent>
      </w:r>
      <w:r w:rsidR="00716261" w:rsidRPr="000519DE">
        <w:rPr>
          <w:lang w:val="en-CA"/>
        </w:rPr>
        <w:t xml:space="preserve">In </w:t>
      </w:r>
      <w:r w:rsidR="00D607B9">
        <w:rPr>
          <w:highlight w:val="cyan"/>
          <w:lang w:val="en-CA"/>
        </w:rPr>
        <w:t>F</w:t>
      </w:r>
      <w:r w:rsidR="00716261" w:rsidRPr="00F150C6">
        <w:rPr>
          <w:highlight w:val="cyan"/>
          <w:lang w:val="en-CA"/>
        </w:rPr>
        <w:t xml:space="preserve">igure </w:t>
      </w:r>
      <w:r w:rsidR="0092027B">
        <w:rPr>
          <w:lang w:val="en-CA"/>
        </w:rPr>
        <w:t>23</w:t>
      </w:r>
      <w:r w:rsidR="00716261" w:rsidRPr="000519DE">
        <w:rPr>
          <w:lang w:val="en-CA"/>
        </w:rPr>
        <w:t xml:space="preserve"> we</w:t>
      </w:r>
      <w:r w:rsidR="00716261">
        <w:rPr>
          <w:lang w:val="en-CA"/>
        </w:rPr>
        <w:t xml:space="preserve"> show results for different home range estimators for the sample dataset that comes with the toolbox. </w:t>
      </w:r>
    </w:p>
    <w:p w14:paraId="065A45EB" w14:textId="03C4D77B" w:rsidR="00B77702" w:rsidRDefault="00B77702">
      <w:pPr>
        <w:suppressAutoHyphens w:val="0"/>
        <w:jc w:val="left"/>
        <w:rPr>
          <w:b/>
          <w:kern w:val="1"/>
          <w:sz w:val="22"/>
          <w:lang w:val="en-CA"/>
        </w:rPr>
      </w:pPr>
      <w:r>
        <w:br w:type="page"/>
      </w:r>
    </w:p>
    <w:p w14:paraId="19A991DE" w14:textId="519CC5BA" w:rsidR="00D9562B" w:rsidRPr="006A02C2" w:rsidRDefault="00D9562B" w:rsidP="00015017">
      <w:pPr>
        <w:pStyle w:val="Heading1"/>
      </w:pPr>
      <w:bookmarkStart w:id="31" w:name="_Toc222835586"/>
      <w:r w:rsidRPr="006A02C2">
        <w:lastRenderedPageBreak/>
        <w:t>Home Range Analysis Functions</w:t>
      </w:r>
      <w:bookmarkEnd w:id="31"/>
    </w:p>
    <w:p w14:paraId="194DC0A0" w14:textId="77777777" w:rsidR="00BF35BE" w:rsidRDefault="00555426" w:rsidP="00D9562B">
      <w:pPr>
        <w:pStyle w:val="BodyText"/>
        <w:rPr>
          <w:lang w:val="en-CA"/>
        </w:rPr>
      </w:pPr>
      <w:r>
        <w:rPr>
          <w:lang w:val="en-CA"/>
        </w:rPr>
        <w:t>The toolbox does not only provide functions for estimation of home ranges. Several functions for the an</w:t>
      </w:r>
      <w:r w:rsidR="004632C3">
        <w:rPr>
          <w:lang w:val="en-CA"/>
        </w:rPr>
        <w:t>a</w:t>
      </w:r>
      <w:r>
        <w:rPr>
          <w:lang w:val="en-CA"/>
        </w:rPr>
        <w:t xml:space="preserve">lysis of </w:t>
      </w:r>
      <w:r w:rsidR="004632C3">
        <w:rPr>
          <w:lang w:val="en-CA"/>
        </w:rPr>
        <w:t xml:space="preserve">movement data as well as for the analysis of the </w:t>
      </w:r>
      <w:r>
        <w:rPr>
          <w:lang w:val="en-CA"/>
        </w:rPr>
        <w:t>created home range polygons</w:t>
      </w:r>
      <w:r w:rsidR="004632C3">
        <w:rPr>
          <w:lang w:val="en-CA"/>
        </w:rPr>
        <w:t xml:space="preserve"> exist.</w:t>
      </w:r>
      <w:r>
        <w:rPr>
          <w:lang w:val="en-CA"/>
        </w:rPr>
        <w:t xml:space="preserve"> </w:t>
      </w:r>
      <w:r w:rsidR="004632C3">
        <w:rPr>
          <w:lang w:val="en-CA"/>
        </w:rPr>
        <w:t xml:space="preserve">We will introduce these functions in this section. </w:t>
      </w:r>
      <w:r w:rsidR="00BF35BE">
        <w:rPr>
          <w:lang w:val="en-CA"/>
        </w:rPr>
        <w:t xml:space="preserve">All functions are to be found in the menu [MOVEAN&gt;HR Analysis]. </w:t>
      </w:r>
    </w:p>
    <w:p w14:paraId="56E37ED5" w14:textId="77777777" w:rsidR="00D9562B" w:rsidRDefault="004632C3" w:rsidP="00D9562B">
      <w:pPr>
        <w:pStyle w:val="BodyText"/>
        <w:rPr>
          <w:lang w:val="en-CA"/>
        </w:rPr>
      </w:pPr>
      <w:r>
        <w:rPr>
          <w:lang w:val="en-CA"/>
        </w:rPr>
        <w:t xml:space="preserve">However, we note that </w:t>
      </w:r>
      <w:proofErr w:type="spellStart"/>
      <w:r>
        <w:rPr>
          <w:lang w:val="en-CA"/>
        </w:rPr>
        <w:t>OpenJUMPs</w:t>
      </w:r>
      <w:proofErr w:type="spellEnd"/>
      <w:r>
        <w:rPr>
          <w:lang w:val="en-CA"/>
        </w:rPr>
        <w:t xml:space="preserve"> GIS functions for vector analysis and raster analysis can also be helpful in the evaluation of movement data in conjunction with other geographic datasets. For instance overlay analysis functions in [Tools&gt;Analysis&gt;…] and statistics tools in [Tools&gt;Statistics&gt;…] should be considered. Raster analysis tools are available using the </w:t>
      </w:r>
      <w:proofErr w:type="spellStart"/>
      <w:r>
        <w:rPr>
          <w:lang w:val="en-CA"/>
        </w:rPr>
        <w:t>Sextante</w:t>
      </w:r>
      <w:proofErr w:type="spellEnd"/>
      <w:r>
        <w:rPr>
          <w:lang w:val="en-CA"/>
        </w:rPr>
        <w:t xml:space="preserve"> toolbox [</w:t>
      </w:r>
      <w:proofErr w:type="spellStart"/>
      <w:r>
        <w:rPr>
          <w:lang w:val="en-CA"/>
        </w:rPr>
        <w:t>Sextante</w:t>
      </w:r>
      <w:proofErr w:type="spellEnd"/>
      <w:r>
        <w:rPr>
          <w:lang w:val="en-CA"/>
        </w:rPr>
        <w:t>&gt;Toolbox].</w:t>
      </w:r>
    </w:p>
    <w:p w14:paraId="7085A0DF" w14:textId="77777777" w:rsidR="00DE0534" w:rsidRDefault="00DE0534" w:rsidP="00015017">
      <w:pPr>
        <w:pStyle w:val="Heading2"/>
      </w:pPr>
      <w:bookmarkStart w:id="32" w:name="_Toc222835587"/>
      <w:r>
        <w:t>Asymptote Analysis</w:t>
      </w:r>
      <w:bookmarkEnd w:id="32"/>
    </w:p>
    <w:p w14:paraId="51796FA4" w14:textId="7D2F0A30" w:rsidR="00DE0534" w:rsidRPr="000519DE" w:rsidRDefault="00DE0534" w:rsidP="00DE0534">
      <w:pPr>
        <w:pStyle w:val="BodyTextListing"/>
        <w:rPr>
          <w:lang w:val="en-CA"/>
        </w:rPr>
      </w:pPr>
      <w:r w:rsidRPr="006A02C2">
        <w:rPr>
          <w:i/>
          <w:lang w:val="en-CA"/>
        </w:rPr>
        <w:t>Purpose</w:t>
      </w:r>
      <w:r w:rsidRPr="006A02C2">
        <w:rPr>
          <w:lang w:val="en-CA"/>
        </w:rPr>
        <w:t xml:space="preserve"> – </w:t>
      </w:r>
      <w:r w:rsidR="00545690" w:rsidRPr="00545690">
        <w:rPr>
          <w:lang w:val="en-CA"/>
        </w:rPr>
        <w:t>A</w:t>
      </w:r>
      <w:r w:rsidR="00545690">
        <w:rPr>
          <w:lang w:val="en-CA"/>
        </w:rPr>
        <w:t>symptote analysis</w:t>
      </w:r>
      <w:r w:rsidR="00545690" w:rsidRPr="00545690">
        <w:rPr>
          <w:lang w:val="en-CA"/>
        </w:rPr>
        <w:t xml:space="preserve"> allows to determine if the area of the home range exhibits asymptotic behaviour if more (GPS) points are added to the dataset</w:t>
      </w:r>
      <w:r w:rsidRPr="006A02C2">
        <w:rPr>
          <w:lang w:val="en-CA"/>
        </w:rPr>
        <w:t>.</w:t>
      </w:r>
      <w:r w:rsidR="009C299F">
        <w:rPr>
          <w:lang w:val="en-CA"/>
        </w:rPr>
        <w:t xml:space="preserve"> Analysing this</w:t>
      </w:r>
      <w:r w:rsidR="009C299F" w:rsidRPr="009C299F">
        <w:rPr>
          <w:lang w:val="en-CA"/>
        </w:rPr>
        <w:t xml:space="preserve"> can be helpful in two instances: (a) it shows if the number of sampling points (observations) is sufficient for home range estimation, or if more points </w:t>
      </w:r>
      <w:r w:rsidR="009C299F" w:rsidRPr="000519DE">
        <w:rPr>
          <w:lang w:val="en-CA"/>
        </w:rPr>
        <w:t xml:space="preserve">are needed. That is, more points are needed if no asymptotic behaviour occurs. (b) An asymptote plot </w:t>
      </w:r>
      <w:r w:rsidR="000A7B4B" w:rsidRPr="000519DE">
        <w:rPr>
          <w:lang w:val="en-CA"/>
        </w:rPr>
        <w:t>(</w:t>
      </w:r>
      <w:r w:rsidR="000A7B4B" w:rsidRPr="00F150C6">
        <w:rPr>
          <w:highlight w:val="cyan"/>
          <w:lang w:val="en-CA"/>
        </w:rPr>
        <w:t xml:space="preserve">figure </w:t>
      </w:r>
      <w:r w:rsidR="006B2A3E">
        <w:rPr>
          <w:lang w:val="en-CA"/>
        </w:rPr>
        <w:t>24</w:t>
      </w:r>
      <w:r w:rsidR="000A7B4B" w:rsidRPr="000519DE">
        <w:rPr>
          <w:lang w:val="en-CA"/>
        </w:rPr>
        <w:t xml:space="preserve">) </w:t>
      </w:r>
      <w:r w:rsidR="009C299F" w:rsidRPr="000519DE">
        <w:rPr>
          <w:lang w:val="en-CA"/>
        </w:rPr>
        <w:t>allows the user to study movement behaviour of one animal between seasons within a year. For instance, with sample data used during development we could see that during the summer months, for some animals, home ranges were substantially larger than home ranges observed during spring or autumn. The toolbox allows asymptote analysis for sequential data with three home estimators: MCP, Line-Buffer and KDE. Asymptote analysis using random points has only been implemented for MCP.</w:t>
      </w:r>
    </w:p>
    <w:p w14:paraId="3ABCBE52" w14:textId="6934E1CA" w:rsidR="00DE0534" w:rsidRPr="000519DE" w:rsidRDefault="00DE0534" w:rsidP="00DE0534">
      <w:pPr>
        <w:pStyle w:val="BodyTextListing"/>
        <w:rPr>
          <w:lang w:val="en-CA"/>
        </w:rPr>
      </w:pPr>
      <w:r w:rsidRPr="000519DE">
        <w:rPr>
          <w:i/>
          <w:lang w:val="en-CA"/>
        </w:rPr>
        <w:t>Principle</w:t>
      </w:r>
      <w:r w:rsidRPr="000519DE">
        <w:rPr>
          <w:lang w:val="en-CA"/>
        </w:rPr>
        <w:t xml:space="preserve"> – </w:t>
      </w:r>
      <w:r w:rsidR="00191DE3" w:rsidRPr="000519DE">
        <w:rPr>
          <w:lang w:val="en-CA"/>
        </w:rPr>
        <w:t>A home range estimator is used to calculate the home range for a given set of observation points</w:t>
      </w:r>
      <w:r w:rsidRPr="000519DE">
        <w:rPr>
          <w:lang w:val="en-CA"/>
        </w:rPr>
        <w:t>.</w:t>
      </w:r>
      <w:r w:rsidR="00191DE3" w:rsidRPr="000519DE">
        <w:rPr>
          <w:lang w:val="en-CA"/>
        </w:rPr>
        <w:t xml:space="preserve"> The program starts with </w:t>
      </w:r>
      <w:r w:rsidR="00DA576F" w:rsidRPr="000519DE">
        <w:rPr>
          <w:lang w:val="en-CA"/>
        </w:rPr>
        <w:t>3</w:t>
      </w:r>
      <w:r w:rsidR="00191DE3" w:rsidRPr="000519DE">
        <w:rPr>
          <w:lang w:val="en-CA"/>
        </w:rPr>
        <w:t xml:space="preserve"> points, estimates the home range and calculates the area for the home range. Then a few points are added sequentially or randomly and the estimation and area calculation is done again, then more points are added, and so forth. Finally, a graph showing the number of points vs. the area is drawn for visual analysis</w:t>
      </w:r>
      <w:r w:rsidR="000A7B4B" w:rsidRPr="000519DE">
        <w:rPr>
          <w:lang w:val="en-CA"/>
        </w:rPr>
        <w:t xml:space="preserve"> (</w:t>
      </w:r>
      <w:r w:rsidR="000A7B4B" w:rsidRPr="00F150C6">
        <w:rPr>
          <w:highlight w:val="cyan"/>
          <w:lang w:val="en-CA"/>
        </w:rPr>
        <w:t xml:space="preserve">figure </w:t>
      </w:r>
      <w:r w:rsidR="006B2A3E">
        <w:rPr>
          <w:lang w:val="en-CA"/>
        </w:rPr>
        <w:t>24</w:t>
      </w:r>
      <w:r w:rsidR="000A7B4B" w:rsidRPr="000519DE">
        <w:rPr>
          <w:lang w:val="en-CA"/>
        </w:rPr>
        <w:t>)</w:t>
      </w:r>
      <w:r w:rsidR="00191DE3" w:rsidRPr="000519DE">
        <w:rPr>
          <w:lang w:val="en-CA"/>
        </w:rPr>
        <w:t xml:space="preserve">. </w:t>
      </w:r>
    </w:p>
    <w:p w14:paraId="75DE1E29" w14:textId="3CE62F09" w:rsidR="00DE0534" w:rsidRPr="009C299F" w:rsidRDefault="00DE0534" w:rsidP="00DE0534">
      <w:pPr>
        <w:pStyle w:val="BodyTextListing"/>
        <w:rPr>
          <w:lang w:val="en-CA"/>
        </w:rPr>
      </w:pPr>
      <w:r w:rsidRPr="000519DE">
        <w:rPr>
          <w:i/>
          <w:lang w:val="en-CA"/>
        </w:rPr>
        <w:t>Literature References</w:t>
      </w:r>
      <w:r w:rsidRPr="000519DE">
        <w:rPr>
          <w:lang w:val="en-CA"/>
        </w:rPr>
        <w:t xml:space="preserve"> – </w:t>
      </w:r>
      <w:r w:rsidR="009C299F" w:rsidRPr="000519DE">
        <w:rPr>
          <w:lang w:val="en-CA"/>
        </w:rPr>
        <w:t>Asymp</w:t>
      </w:r>
      <w:r w:rsidR="006B2A3E">
        <w:rPr>
          <w:lang w:val="en-CA"/>
        </w:rPr>
        <w:t>t</w:t>
      </w:r>
      <w:r w:rsidR="009C299F" w:rsidRPr="000519DE">
        <w:rPr>
          <w:lang w:val="en-CA"/>
        </w:rPr>
        <w:t xml:space="preserve">ote analysis is discussed in Harris et al. </w:t>
      </w:r>
      <w:r w:rsidR="009C299F" w:rsidRPr="000519DE">
        <w:rPr>
          <w:lang w:val="en-CA"/>
        </w:rPr>
        <w:fldChar w:fldCharType="begin"/>
      </w:r>
      <w:r w:rsidR="009C299F" w:rsidRPr="000519DE">
        <w:rPr>
          <w:lang w:val="en-CA"/>
        </w:rPr>
        <w:instrText xml:space="preserve"> ADDIN ZOTERO_ITEM {"citationID":"1dt1vidpig","citationItems":[{"suppress-author":true,"uri":["http://zotero.org/groups/51268/items/3C434HSZ"]}]} </w:instrText>
      </w:r>
      <w:r w:rsidR="009C299F" w:rsidRPr="000519DE">
        <w:rPr>
          <w:lang w:val="en-CA"/>
        </w:rPr>
        <w:fldChar w:fldCharType="separate"/>
      </w:r>
      <w:r w:rsidR="009C299F" w:rsidRPr="000519DE">
        <w:rPr>
          <w:rFonts w:cs="Tahoma"/>
        </w:rPr>
        <w:t>(1990)</w:t>
      </w:r>
      <w:r w:rsidR="009C299F" w:rsidRPr="000519DE">
        <w:rPr>
          <w:lang w:val="en-CA"/>
        </w:rPr>
        <w:fldChar w:fldCharType="end"/>
      </w:r>
      <w:r w:rsidR="009C299F" w:rsidRPr="000519DE">
        <w:rPr>
          <w:lang w:val="en-CA"/>
        </w:rPr>
        <w:t xml:space="preserve">, Laver </w:t>
      </w:r>
      <w:r w:rsidR="009C299F" w:rsidRPr="000519DE">
        <w:rPr>
          <w:lang w:val="en-CA"/>
        </w:rPr>
        <w:fldChar w:fldCharType="begin"/>
      </w:r>
      <w:r w:rsidR="009C299F" w:rsidRPr="000519DE">
        <w:rPr>
          <w:lang w:val="en-CA"/>
        </w:rPr>
        <w:instrText xml:space="preserve"> ADDIN ZOTERO_ITEM {"citationID":"96as2p12e","citationItems":[{"suppress-author":true,"uri":["http://zotero.org/groups/51268/items/JSXZ3IPV"]}]} </w:instrText>
      </w:r>
      <w:r w:rsidR="009C299F" w:rsidRPr="000519DE">
        <w:rPr>
          <w:lang w:val="en-CA"/>
        </w:rPr>
        <w:fldChar w:fldCharType="separate"/>
      </w:r>
      <w:r w:rsidR="009C299F" w:rsidRPr="000519DE">
        <w:rPr>
          <w:rFonts w:cs="Tahoma"/>
        </w:rPr>
        <w:t>(2005)</w:t>
      </w:r>
      <w:r w:rsidR="009C299F" w:rsidRPr="000519DE">
        <w:rPr>
          <w:lang w:val="en-CA"/>
        </w:rPr>
        <w:fldChar w:fldCharType="end"/>
      </w:r>
    </w:p>
    <w:p w14:paraId="65380AF2" w14:textId="4DF7F7B1" w:rsidR="00DE0534" w:rsidRPr="006A02C2" w:rsidRDefault="00DE0534" w:rsidP="00DE0534">
      <w:pPr>
        <w:pStyle w:val="BodyTextListing"/>
        <w:rPr>
          <w:lang w:val="en-CA"/>
        </w:rPr>
      </w:pPr>
      <w:r w:rsidRPr="006A02C2">
        <w:rPr>
          <w:i/>
          <w:lang w:val="en-CA"/>
        </w:rPr>
        <w:t>Dataset Attribute Requirements</w:t>
      </w:r>
      <w:r w:rsidRPr="006A02C2">
        <w:rPr>
          <w:lang w:val="en-CA"/>
        </w:rPr>
        <w:t xml:space="preserve"> </w:t>
      </w:r>
      <w:r w:rsidR="00C8531F">
        <w:rPr>
          <w:lang w:val="en-CA"/>
        </w:rPr>
        <w:t>–</w:t>
      </w:r>
      <w:r w:rsidRPr="006A02C2">
        <w:rPr>
          <w:lang w:val="en-CA"/>
        </w:rPr>
        <w:t xml:space="preserve"> </w:t>
      </w:r>
      <w:r w:rsidR="00C8531F">
        <w:rPr>
          <w:lang w:val="en-CA"/>
        </w:rPr>
        <w:t>What type of attributes are needed for the calculations depends on what home range estimator is chosen, i.e. MCP, Line-Buffer or Point KDE. However, all methods will require a location ID attribute to order the point set according to the recording sequence. The line-buffer method needs additionall</w:t>
      </w:r>
      <w:r w:rsidR="006B2A3E">
        <w:rPr>
          <w:lang w:val="en-CA"/>
        </w:rPr>
        <w:t>y</w:t>
      </w:r>
      <w:r w:rsidR="00C8531F">
        <w:rPr>
          <w:lang w:val="en-CA"/>
        </w:rPr>
        <w:t xml:space="preserve"> an attribute that contains the recording day to calculate the median travel distance. For the details we refer to corresponding estimator function descriptions above.</w:t>
      </w:r>
    </w:p>
    <w:p w14:paraId="3208D017" w14:textId="77777777" w:rsidR="00DE0534" w:rsidRPr="006A02C2" w:rsidRDefault="00DE0534" w:rsidP="00DE0534">
      <w:pPr>
        <w:pStyle w:val="BodyTextListing"/>
        <w:rPr>
          <w:i/>
          <w:lang w:val="en-CA"/>
        </w:rPr>
      </w:pPr>
      <w:r w:rsidRPr="006A02C2">
        <w:rPr>
          <w:i/>
          <w:lang w:val="en-CA"/>
        </w:rPr>
        <w:t xml:space="preserve">Input </w:t>
      </w:r>
      <w:r w:rsidRPr="006A02C2">
        <w:rPr>
          <w:lang w:val="en-CA"/>
        </w:rPr>
        <w:t xml:space="preserve">– </w:t>
      </w:r>
      <w:r w:rsidR="00C8531F" w:rsidRPr="006A02C2">
        <w:rPr>
          <w:lang w:val="en-CA"/>
        </w:rPr>
        <w:t>A point layer, with the following attributes for each observation point: (</w:t>
      </w:r>
      <w:proofErr w:type="spellStart"/>
      <w:r w:rsidR="00C8531F" w:rsidRPr="006A02C2">
        <w:rPr>
          <w:lang w:val="en-CA"/>
        </w:rPr>
        <w:t>i</w:t>
      </w:r>
      <w:proofErr w:type="spellEnd"/>
      <w:r w:rsidR="00C8531F" w:rsidRPr="006A02C2">
        <w:rPr>
          <w:lang w:val="en-CA"/>
        </w:rPr>
        <w:t xml:space="preserve">) location ID, </w:t>
      </w:r>
      <w:r w:rsidR="00C8531F">
        <w:rPr>
          <w:lang w:val="en-CA"/>
        </w:rPr>
        <w:t xml:space="preserve">and if the line-buffer estimator is used, then </w:t>
      </w:r>
      <w:r w:rsidR="00C8531F" w:rsidRPr="006A02C2">
        <w:rPr>
          <w:lang w:val="en-CA"/>
        </w:rPr>
        <w:t xml:space="preserve">(ii) observation </w:t>
      </w:r>
      <w:r w:rsidR="00C8531F">
        <w:rPr>
          <w:lang w:val="en-CA"/>
        </w:rPr>
        <w:t>day.</w:t>
      </w:r>
    </w:p>
    <w:p w14:paraId="1723C498" w14:textId="69BDE608"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Pr="006A02C2">
        <w:rPr>
          <w:b/>
          <w:lang w:val="en-CA"/>
        </w:rPr>
        <w:t>MOVEA</w:t>
      </w:r>
      <w:r w:rsidR="006B2A3E">
        <w:rPr>
          <w:b/>
          <w:lang w:val="en-CA"/>
        </w:rPr>
        <w:t>N&gt;HR</w:t>
      </w:r>
      <w:r w:rsidR="006001D4">
        <w:rPr>
          <w:b/>
          <w:lang w:val="en-CA"/>
        </w:rPr>
        <w:t xml:space="preserve"> Analysis</w:t>
      </w:r>
      <w:r w:rsidRPr="006A02C2">
        <w:rPr>
          <w:b/>
          <w:lang w:val="en-CA"/>
        </w:rPr>
        <w:t>&gt;</w:t>
      </w:r>
      <w:r w:rsidR="006001D4" w:rsidRPr="006001D4">
        <w:rPr>
          <w:b/>
          <w:lang w:val="en-CA"/>
        </w:rPr>
        <w:t>Asymptote Analysis</w:t>
      </w:r>
      <w:r w:rsidRPr="006A02C2">
        <w:rPr>
          <w:lang w:val="en-CA"/>
        </w:rPr>
        <w:t>]</w:t>
      </w:r>
    </w:p>
    <w:p w14:paraId="5239C493" w14:textId="77777777" w:rsidR="00DA576F" w:rsidRDefault="00DE0534" w:rsidP="00DE0534">
      <w:pPr>
        <w:pStyle w:val="BodyTextListing"/>
        <w:rPr>
          <w:lang w:val="en-CA"/>
        </w:rPr>
      </w:pPr>
      <w:r>
        <w:rPr>
          <w:lang w:val="en-CA"/>
        </w:rPr>
        <w:tab/>
      </w:r>
      <w:r w:rsidR="00DA576F">
        <w:rPr>
          <w:lang w:val="en-CA"/>
        </w:rPr>
        <w:t>Chose the layer with your observation data and set the attribute that contains the location ID.</w:t>
      </w:r>
    </w:p>
    <w:p w14:paraId="0D370E94" w14:textId="0F3DB93C" w:rsidR="00DE0534" w:rsidRDefault="00DA576F" w:rsidP="00F4068B">
      <w:pPr>
        <w:pStyle w:val="BodyTextListing"/>
        <w:ind w:firstLine="0"/>
        <w:rPr>
          <w:lang w:val="en-CA"/>
        </w:rPr>
      </w:pPr>
      <w:r>
        <w:rPr>
          <w:lang w:val="en-CA"/>
        </w:rPr>
        <w:t xml:space="preserve">The check box “point data are track data” is important to decide if points are added randomly or sequentially. If you recorded the points in a sequence, e.g. as recorded with a collar, then points should be added according to the sequence. However, if you have observation data where the recording time is unknown, then uncheck the box and the points to be added will be selected randomly. In the case </w:t>
      </w:r>
      <w:r w:rsidR="00A579FA">
        <w:rPr>
          <w:lang w:val="en-CA"/>
        </w:rPr>
        <w:t>of non-sequen</w:t>
      </w:r>
      <w:r>
        <w:rPr>
          <w:lang w:val="en-CA"/>
        </w:rPr>
        <w:t xml:space="preserve">tial data </w:t>
      </w:r>
      <w:r w:rsidR="00A579FA">
        <w:rPr>
          <w:lang w:val="en-CA"/>
        </w:rPr>
        <w:t>for each point more 10 draws are taken and, consequently 10 geometrie</w:t>
      </w:r>
      <w:r w:rsidR="006B2A3E">
        <w:rPr>
          <w:lang w:val="en-CA"/>
        </w:rPr>
        <w:t>s</w:t>
      </w:r>
      <w:r w:rsidRPr="00DA576F">
        <w:rPr>
          <w:lang w:val="en-CA"/>
        </w:rPr>
        <w:t xml:space="preserve"> are created</w:t>
      </w:r>
      <w:r w:rsidR="00A579FA">
        <w:rPr>
          <w:lang w:val="en-CA"/>
        </w:rPr>
        <w:t>.</w:t>
      </w:r>
      <w:r w:rsidRPr="00DA576F">
        <w:rPr>
          <w:lang w:val="en-CA"/>
        </w:rPr>
        <w:t xml:space="preserve"> </w:t>
      </w:r>
      <w:r w:rsidR="00A579FA">
        <w:rPr>
          <w:lang w:val="en-CA"/>
        </w:rPr>
        <w:t xml:space="preserve">Then </w:t>
      </w:r>
      <w:r w:rsidRPr="00DA576F">
        <w:rPr>
          <w:lang w:val="en-CA"/>
        </w:rPr>
        <w:t xml:space="preserve">the median area value is </w:t>
      </w:r>
      <w:r w:rsidR="00A579FA">
        <w:rPr>
          <w:lang w:val="en-CA"/>
        </w:rPr>
        <w:t>used for the statistics</w:t>
      </w:r>
      <w:r w:rsidRPr="00DA576F">
        <w:rPr>
          <w:lang w:val="en-CA"/>
        </w:rPr>
        <w:t>.</w:t>
      </w:r>
      <w:r>
        <w:rPr>
          <w:lang w:val="en-CA"/>
        </w:rPr>
        <w:t xml:space="preserve"> </w:t>
      </w:r>
    </w:p>
    <w:p w14:paraId="1436E8B5" w14:textId="77777777" w:rsidR="00A579FA" w:rsidRDefault="00DA576F" w:rsidP="00DA576F">
      <w:pPr>
        <w:pStyle w:val="BodyTextListing"/>
        <w:ind w:firstLine="0"/>
        <w:rPr>
          <w:lang w:val="en-CA"/>
        </w:rPr>
      </w:pPr>
      <w:r>
        <w:rPr>
          <w:lang w:val="en-CA"/>
        </w:rPr>
        <w:t>Next chose one of the methods that can be used for estimation of the home range. We impleme</w:t>
      </w:r>
      <w:r w:rsidR="00A579FA">
        <w:rPr>
          <w:lang w:val="en-CA"/>
        </w:rPr>
        <w:t xml:space="preserve">nted MCP, Line-Buffer and Point </w:t>
      </w:r>
      <w:r>
        <w:rPr>
          <w:lang w:val="en-CA"/>
        </w:rPr>
        <w:t xml:space="preserve">KDE as these are comparably fast. Each of those functions will be executed a few dozens to hundred times, depending on the size of the dataset. Hence, preforming an asymptote analysis with computational expensive home range estimators will take days. </w:t>
      </w:r>
    </w:p>
    <w:p w14:paraId="198A304A" w14:textId="2A90C762" w:rsidR="00DA576F" w:rsidRPr="006A02C2" w:rsidRDefault="008D1FDF" w:rsidP="00DA576F">
      <w:pPr>
        <w:pStyle w:val="BodyTextListing"/>
        <w:ind w:firstLine="0"/>
        <w:rPr>
          <w:lang w:val="en-CA"/>
        </w:rPr>
      </w:pPr>
      <w:r>
        <w:rPr>
          <w:noProof/>
          <w:lang w:val="en-US" w:eastAsia="en-US"/>
        </w:rPr>
        <w:lastRenderedPageBreak/>
        <mc:AlternateContent>
          <mc:Choice Requires="wps">
            <w:drawing>
              <wp:anchor distT="0" distB="71755" distL="114935" distR="114935" simplePos="0" relativeHeight="251663360" behindDoc="0" locked="0" layoutInCell="1" allowOverlap="1" wp14:anchorId="61CF2DE1" wp14:editId="51FE45E6">
                <wp:simplePos x="0" y="0"/>
                <wp:positionH relativeFrom="column">
                  <wp:posOffset>461645</wp:posOffset>
                </wp:positionH>
                <wp:positionV relativeFrom="paragraph">
                  <wp:posOffset>1221105</wp:posOffset>
                </wp:positionV>
                <wp:extent cx="5324475" cy="3575050"/>
                <wp:effectExtent l="0" t="0" r="9525" b="6350"/>
                <wp:wrapTopAndBottom/>
                <wp:docPr id="4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575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2F7EB" w14:textId="77777777" w:rsidR="00720C7D" w:rsidRPr="00880230" w:rsidRDefault="00720C7D" w:rsidP="000A7B4B">
                            <w:pPr>
                              <w:pStyle w:val="FootnoteText"/>
                              <w:jc w:val="center"/>
                              <w:rPr>
                                <w:rFonts w:ascii="Arial Narrow" w:hAnsi="Arial Narrow"/>
                                <w:sz w:val="6"/>
                                <w:szCs w:val="6"/>
                              </w:rPr>
                            </w:pPr>
                          </w:p>
                          <w:p w14:paraId="7A1DDD97" w14:textId="77777777" w:rsidR="00720C7D" w:rsidRPr="00447F12" w:rsidRDefault="00720C7D" w:rsidP="000A7B4B">
                            <w:pPr>
                              <w:pStyle w:val="FootnoteText"/>
                              <w:jc w:val="center"/>
                              <w:rPr>
                                <w:rFonts w:ascii="Arial Narrow" w:hAnsi="Arial Narrow"/>
                              </w:rPr>
                            </w:pPr>
                            <w:r>
                              <w:rPr>
                                <w:rFonts w:ascii="Arial Narrow" w:hAnsi="Arial Narrow"/>
                                <w:noProof/>
                                <w:lang w:eastAsia="en-US"/>
                              </w:rPr>
                              <w:drawing>
                                <wp:inline distT="0" distB="0" distL="0" distR="0" wp14:anchorId="13544B03" wp14:editId="23CE68A4">
                                  <wp:extent cx="4410075" cy="2676525"/>
                                  <wp:effectExtent l="0" t="0" r="9525" b="9525"/>
                                  <wp:docPr id="25" name="Picture 25" descr="screenshot_asymptote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asymptote_graph"/>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0075" cy="2676525"/>
                                          </a:xfrm>
                                          <a:prstGeom prst="rect">
                                            <a:avLst/>
                                          </a:prstGeom>
                                          <a:noFill/>
                                          <a:ln>
                                            <a:noFill/>
                                          </a:ln>
                                        </pic:spPr>
                                      </pic:pic>
                                    </a:graphicData>
                                  </a:graphic>
                                </wp:inline>
                              </w:drawing>
                            </w:r>
                          </w:p>
                          <w:p w14:paraId="66CAE75C" w14:textId="689A6E90" w:rsidR="00720C7D" w:rsidRPr="00447F12" w:rsidRDefault="00720C7D" w:rsidP="000A7B4B">
                            <w:pPr>
                              <w:pStyle w:val="FigureCaption"/>
                            </w:pPr>
                            <w:r w:rsidRPr="007D43E5">
                              <w:rPr>
                                <w:b/>
                              </w:rPr>
                              <w:t xml:space="preserve">Figure </w:t>
                            </w:r>
                            <w:r>
                              <w:rPr>
                                <w:b/>
                              </w:rPr>
                              <w:t>24</w:t>
                            </w:r>
                            <w:r>
                              <w:t>. An asymptote graph generated with [MOVEAN&gt;HR</w:t>
                            </w:r>
                            <w:r w:rsidRPr="000A7B4B">
                              <w:t xml:space="preserve"> Analysis&gt;Asymptote Analysis]</w:t>
                            </w:r>
                            <w:r w:rsidRPr="00716261">
                              <w:t>.</w:t>
                            </w:r>
                            <w:r>
                              <w:t xml:space="preserve"> The blue graph shows the change of area if more observation points are evaluated. The red line displays the difference between two consecutive home range evaluations with n and with </w:t>
                            </w:r>
                            <w:proofErr w:type="spellStart"/>
                            <w:r>
                              <w:t>n+x</w:t>
                            </w:r>
                            <w:proofErr w:type="spellEnd"/>
                            <w:r>
                              <w:t xml:space="preserve"> points (with usually x=1) from the blue graph. Hence, the red line can be used to identify strong changes in the home range. Note that a right-mouse click on a line in the graphics returns the x-value/number of points.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4" type="#_x0000_t202" style="position:absolute;left:0;text-align:left;margin-left:36.35pt;margin-top:96.15pt;width:419.25pt;height:281.5pt;z-index:251663360;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" stroked="f">
                <v:textbox inset="0,0,0,0">
                  <w:txbxContent>
                    <w:p w14:paraId="6EF2F7EB" w14:textId="77777777" w:rsidR="00720C7D" w:rsidRPr="00880230" w:rsidRDefault="00720C7D" w:rsidP="000A7B4B">
                      <w:pPr>
                        <w:pStyle w:val="FootnoteText"/>
                        <w:jc w:val="center"/>
                        <w:rPr>
                          <w:rFonts w:ascii="Arial Narrow" w:hAnsi="Arial Narrow"/>
                          <w:sz w:val="6"/>
                          <w:szCs w:val="6"/>
                        </w:rPr>
                      </w:pPr>
                    </w:p>
                    <w:p w14:paraId="7A1DDD97" w14:textId="77777777" w:rsidR="00720C7D" w:rsidRPr="00447F12" w:rsidRDefault="00720C7D" w:rsidP="000A7B4B">
                      <w:pPr>
                        <w:pStyle w:val="FootnoteText"/>
                        <w:jc w:val="center"/>
                        <w:rPr>
                          <w:rFonts w:ascii="Arial Narrow" w:hAnsi="Arial Narrow"/>
                        </w:rPr>
                      </w:pPr>
                      <w:r>
                        <w:rPr>
                          <w:rFonts w:ascii="Arial Narrow" w:hAnsi="Arial Narrow"/>
                          <w:noProof/>
                          <w:lang w:eastAsia="en-US"/>
                        </w:rPr>
                        <w:drawing>
                          <wp:inline distT="0" distB="0" distL="0" distR="0" wp14:anchorId="13544B03" wp14:editId="23CE68A4">
                            <wp:extent cx="4410075" cy="2676525"/>
                            <wp:effectExtent l="0" t="0" r="9525" b="9525"/>
                            <wp:docPr id="25" name="Picture 25" descr="screenshot_asymptote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asymptote_graph"/>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0075" cy="2676525"/>
                                    </a:xfrm>
                                    <a:prstGeom prst="rect">
                                      <a:avLst/>
                                    </a:prstGeom>
                                    <a:noFill/>
                                    <a:ln>
                                      <a:noFill/>
                                    </a:ln>
                                  </pic:spPr>
                                </pic:pic>
                              </a:graphicData>
                            </a:graphic>
                          </wp:inline>
                        </w:drawing>
                      </w:r>
                    </w:p>
                    <w:p w14:paraId="66CAE75C" w14:textId="689A6E90" w:rsidR="00720C7D" w:rsidRPr="00447F12" w:rsidRDefault="00720C7D" w:rsidP="000A7B4B">
                      <w:pPr>
                        <w:pStyle w:val="FigureCaption"/>
                      </w:pPr>
                      <w:r w:rsidRPr="007D43E5">
                        <w:rPr>
                          <w:b/>
                        </w:rPr>
                        <w:t xml:space="preserve">Figure </w:t>
                      </w:r>
                      <w:r>
                        <w:rPr>
                          <w:b/>
                        </w:rPr>
                        <w:t>24</w:t>
                      </w:r>
                      <w:r>
                        <w:t>. An asymptote graph generated with [MOVEAN&gt;HR</w:t>
                      </w:r>
                      <w:r w:rsidRPr="000A7B4B">
                        <w:t xml:space="preserve"> Analysis&gt;Asymptote Analysis]</w:t>
                      </w:r>
                      <w:r w:rsidRPr="00716261">
                        <w:t>.</w:t>
                      </w:r>
                      <w:r>
                        <w:t xml:space="preserve"> The blue graph shows the change of area if more observation points are evaluated. The red line displays the difference between two consecutive home range evaluations with n and with </w:t>
                      </w:r>
                      <w:proofErr w:type="spellStart"/>
                      <w:r>
                        <w:t>n+x</w:t>
                      </w:r>
                      <w:proofErr w:type="spellEnd"/>
                      <w:r>
                        <w:t xml:space="preserve"> points (with usually x=1) from the blue graph. Hence, the red line can be used to identify strong changes in the home range. Note that a right-mouse click on a line in the graphics returns the x-value/number of points. </w:t>
                      </w:r>
                    </w:p>
                  </w:txbxContent>
                </v:textbox>
                <w10:wrap type="topAndBottom"/>
              </v:shape>
            </w:pict>
          </mc:Fallback>
        </mc:AlternateContent>
      </w:r>
      <w:r w:rsidR="00A579FA">
        <w:rPr>
          <w:lang w:val="en-CA"/>
        </w:rPr>
        <w:t xml:space="preserve">If you chose the Line-Buffer estimator you need to provide the attribute that contains the recording day. If you chose the Point KDE estimator, then you need to select if </w:t>
      </w:r>
      <w:proofErr w:type="spellStart"/>
      <w:r w:rsidR="00A579FA">
        <w:rPr>
          <w:lang w:val="en-CA"/>
        </w:rPr>
        <w:t>h</w:t>
      </w:r>
      <w:r w:rsidR="00A579FA" w:rsidRPr="00A579FA">
        <w:rPr>
          <w:vertAlign w:val="subscript"/>
          <w:lang w:val="en-CA"/>
        </w:rPr>
        <w:t>ref</w:t>
      </w:r>
      <w:proofErr w:type="spellEnd"/>
      <w:r w:rsidR="00A579FA">
        <w:rPr>
          <w:lang w:val="en-CA"/>
        </w:rPr>
        <w:t xml:space="preserve"> is adaptive, i.e. is calculated for each 10 points more, or is used for the whole dataset. Also the provision of the raster cell size is necessary (see the notes in the Point KDE section for </w:t>
      </w:r>
      <w:r w:rsidR="006B2A3E">
        <w:rPr>
          <w:lang w:val="en-CA"/>
        </w:rPr>
        <w:t>choosing</w:t>
      </w:r>
      <w:r w:rsidR="00A579FA">
        <w:rPr>
          <w:lang w:val="en-CA"/>
        </w:rPr>
        <w:t xml:space="preserve"> this value). Other parameters for the Point KDE estimator, such as </w:t>
      </w:r>
      <w:r w:rsidR="00F4068B">
        <w:rPr>
          <w:lang w:val="en-CA"/>
        </w:rPr>
        <w:t>k</w:t>
      </w:r>
      <w:r w:rsidR="00A579FA">
        <w:rPr>
          <w:lang w:val="en-CA"/>
        </w:rPr>
        <w:t>ernel type and probabil</w:t>
      </w:r>
      <w:r w:rsidR="006B2A3E">
        <w:rPr>
          <w:lang w:val="en-CA"/>
        </w:rPr>
        <w:t>i</w:t>
      </w:r>
      <w:r w:rsidR="00A579FA">
        <w:rPr>
          <w:lang w:val="en-CA"/>
        </w:rPr>
        <w:t xml:space="preserve">ty value to create the home polygon </w:t>
      </w:r>
      <w:r w:rsidR="00F4068B">
        <w:rPr>
          <w:lang w:val="en-CA"/>
        </w:rPr>
        <w:t>have been</w:t>
      </w:r>
      <w:r w:rsidR="00A579FA">
        <w:rPr>
          <w:lang w:val="en-CA"/>
        </w:rPr>
        <w:t xml:space="preserve"> fixed</w:t>
      </w:r>
      <w:r w:rsidR="00F4068B">
        <w:rPr>
          <w:lang w:val="en-CA"/>
        </w:rPr>
        <w:t xml:space="preserve">, i.e. </w:t>
      </w:r>
      <w:proofErr w:type="spellStart"/>
      <w:r w:rsidR="00F4068B">
        <w:rPr>
          <w:lang w:val="en-CA"/>
        </w:rPr>
        <w:t>biweight</w:t>
      </w:r>
      <w:proofErr w:type="spellEnd"/>
      <w:r w:rsidR="00F4068B">
        <w:rPr>
          <w:lang w:val="en-CA"/>
        </w:rPr>
        <w:t xml:space="preserve"> kernel, </w:t>
      </w:r>
      <w:proofErr w:type="spellStart"/>
      <w:r w:rsidR="00F4068B">
        <w:rPr>
          <w:lang w:val="en-CA"/>
        </w:rPr>
        <w:t>h</w:t>
      </w:r>
      <w:r w:rsidR="00F4068B" w:rsidRPr="00F4068B">
        <w:rPr>
          <w:vertAlign w:val="subscript"/>
          <w:lang w:val="en-CA"/>
        </w:rPr>
        <w:t>ref</w:t>
      </w:r>
      <w:proofErr w:type="spellEnd"/>
      <w:r w:rsidR="00F4068B">
        <w:rPr>
          <w:lang w:val="en-CA"/>
        </w:rPr>
        <w:t>, p = 95%. To have fewer calculations for the point KDE points are added in chunks of 10.</w:t>
      </w:r>
    </w:p>
    <w:p w14:paraId="656B33C3" w14:textId="17D9C4C8" w:rsidR="000A7B4B" w:rsidRDefault="00DE0534" w:rsidP="00DE2B2A">
      <w:pPr>
        <w:pStyle w:val="BodyText"/>
        <w:ind w:left="709" w:hanging="709"/>
        <w:rPr>
          <w:lang w:val="en-CA"/>
        </w:rPr>
      </w:pPr>
      <w:r w:rsidRPr="006A02C2">
        <w:rPr>
          <w:i/>
          <w:lang w:val="en-CA"/>
        </w:rPr>
        <w:t>Output</w:t>
      </w:r>
      <w:r w:rsidRPr="006A02C2">
        <w:rPr>
          <w:lang w:val="en-CA"/>
        </w:rPr>
        <w:t xml:space="preserve"> – </w:t>
      </w:r>
      <w:r w:rsidR="00F4068B">
        <w:rPr>
          <w:lang w:val="en-CA"/>
        </w:rPr>
        <w:t>Two outputs are produced by the function: (</w:t>
      </w:r>
      <w:proofErr w:type="spellStart"/>
      <w:r w:rsidR="00F4068B">
        <w:rPr>
          <w:lang w:val="en-CA"/>
        </w:rPr>
        <w:t>i</w:t>
      </w:r>
      <w:proofErr w:type="spellEnd"/>
      <w:r w:rsidR="00F4068B">
        <w:rPr>
          <w:lang w:val="en-CA"/>
        </w:rPr>
        <w:t>) a</w:t>
      </w:r>
      <w:r w:rsidRPr="006A02C2">
        <w:rPr>
          <w:lang w:val="en-CA"/>
        </w:rPr>
        <w:t xml:space="preserve"> layer with </w:t>
      </w:r>
      <w:r w:rsidR="00F4068B">
        <w:rPr>
          <w:lang w:val="en-CA"/>
        </w:rPr>
        <w:t xml:space="preserve">all the generate home ranges  that can be used as input for the Asymptote Movie function, and (ii) a graph showing how the area changes if points are added to the </w:t>
      </w:r>
      <w:r w:rsidR="00F4068B" w:rsidRPr="000519DE">
        <w:rPr>
          <w:lang w:val="en-CA"/>
        </w:rPr>
        <w:t>dataset (</w:t>
      </w:r>
      <w:r w:rsidR="00DF78FC" w:rsidRPr="00F150C6">
        <w:rPr>
          <w:highlight w:val="cyan"/>
          <w:lang w:val="en-CA"/>
        </w:rPr>
        <w:t xml:space="preserve">figure </w:t>
      </w:r>
      <w:r w:rsidR="006B2A3E">
        <w:rPr>
          <w:highlight w:val="cyan"/>
          <w:lang w:val="en-CA"/>
        </w:rPr>
        <w:t>24</w:t>
      </w:r>
      <w:r w:rsidR="00DF78FC" w:rsidRPr="000519DE">
        <w:rPr>
          <w:lang w:val="en-CA"/>
        </w:rPr>
        <w:t xml:space="preserve">, </w:t>
      </w:r>
      <w:r w:rsidR="00F4068B" w:rsidRPr="000519DE">
        <w:rPr>
          <w:lang w:val="en-CA"/>
        </w:rPr>
        <w:t>for</w:t>
      </w:r>
      <w:r w:rsidR="00F4068B">
        <w:rPr>
          <w:lang w:val="en-CA"/>
        </w:rPr>
        <w:t xml:space="preserve"> an interpretation of the graph we refer to literature mentioned above).  </w:t>
      </w:r>
    </w:p>
    <w:p w14:paraId="5CADB879" w14:textId="77777777" w:rsidR="00DE0534" w:rsidRDefault="00DE0534" w:rsidP="00015017">
      <w:pPr>
        <w:pStyle w:val="Heading2"/>
      </w:pPr>
      <w:bookmarkStart w:id="33" w:name="_Toc222835588"/>
      <w:r>
        <w:t>Asymptote Movie</w:t>
      </w:r>
      <w:bookmarkEnd w:id="33"/>
    </w:p>
    <w:p w14:paraId="0F8AE4BC" w14:textId="77777777" w:rsidR="00DE0534" w:rsidRPr="006A02C2" w:rsidRDefault="00DE0534" w:rsidP="00DE0534">
      <w:pPr>
        <w:pStyle w:val="BodyTextListing"/>
        <w:rPr>
          <w:lang w:val="en-CA"/>
        </w:rPr>
      </w:pPr>
      <w:r w:rsidRPr="006A02C2">
        <w:rPr>
          <w:i/>
          <w:lang w:val="en-CA"/>
        </w:rPr>
        <w:t>Purpose</w:t>
      </w:r>
      <w:r w:rsidRPr="006A02C2">
        <w:rPr>
          <w:lang w:val="en-CA"/>
        </w:rPr>
        <w:t xml:space="preserve"> – </w:t>
      </w:r>
      <w:r w:rsidR="00C8531F">
        <w:rPr>
          <w:lang w:val="en-CA"/>
        </w:rPr>
        <w:t xml:space="preserve">To show </w:t>
      </w:r>
      <w:r w:rsidR="00540427">
        <w:rPr>
          <w:lang w:val="en-CA"/>
        </w:rPr>
        <w:t>in a simple</w:t>
      </w:r>
      <w:r w:rsidR="00C8531F">
        <w:rPr>
          <w:lang w:val="en-CA"/>
        </w:rPr>
        <w:t xml:space="preserve"> animation how the home range (i.e. the polygon </w:t>
      </w:r>
      <w:r w:rsidR="00473592">
        <w:rPr>
          <w:lang w:val="en-CA"/>
        </w:rPr>
        <w:t>geometry</w:t>
      </w:r>
      <w:r w:rsidR="00C8531F">
        <w:rPr>
          <w:lang w:val="en-CA"/>
        </w:rPr>
        <w:t>) changes over time</w:t>
      </w:r>
      <w:r w:rsidRPr="006A02C2">
        <w:rPr>
          <w:lang w:val="en-CA"/>
        </w:rPr>
        <w:t>.</w:t>
      </w:r>
      <w:r w:rsidR="004F187C">
        <w:rPr>
          <w:lang w:val="en-CA"/>
        </w:rPr>
        <w:t xml:space="preserve"> This function is only useful if the original observation dataset was sequentially recorded.</w:t>
      </w:r>
    </w:p>
    <w:p w14:paraId="5E75AD8D" w14:textId="0C223A82" w:rsidR="00DE0534" w:rsidRPr="006A02C2" w:rsidRDefault="00DE0534" w:rsidP="00DE0534">
      <w:pPr>
        <w:pStyle w:val="BodyTextListing"/>
        <w:rPr>
          <w:lang w:val="en-CA"/>
        </w:rPr>
      </w:pPr>
      <w:r w:rsidRPr="006A02C2">
        <w:rPr>
          <w:i/>
          <w:lang w:val="en-CA"/>
        </w:rPr>
        <w:t>Principle</w:t>
      </w:r>
      <w:r w:rsidRPr="006A02C2">
        <w:rPr>
          <w:lang w:val="en-CA"/>
        </w:rPr>
        <w:t xml:space="preserve"> – </w:t>
      </w:r>
      <w:r w:rsidR="004F187C">
        <w:rPr>
          <w:lang w:val="en-CA"/>
        </w:rPr>
        <w:t>D</w:t>
      </w:r>
      <w:r w:rsidR="00F4068B">
        <w:rPr>
          <w:lang w:val="en-CA"/>
        </w:rPr>
        <w:t xml:space="preserve">isplays </w:t>
      </w:r>
      <w:r w:rsidR="004F187C">
        <w:rPr>
          <w:lang w:val="en-CA"/>
        </w:rPr>
        <w:t>each</w:t>
      </w:r>
      <w:r w:rsidR="00F4068B">
        <w:rPr>
          <w:lang w:val="en-CA"/>
        </w:rPr>
        <w:t xml:space="preserve"> home range </w:t>
      </w:r>
      <w:r w:rsidR="004F187C">
        <w:rPr>
          <w:lang w:val="en-CA"/>
        </w:rPr>
        <w:t>polygon</w:t>
      </w:r>
      <w:r w:rsidR="00F4068B">
        <w:rPr>
          <w:lang w:val="en-CA"/>
        </w:rPr>
        <w:t xml:space="preserve"> calculate</w:t>
      </w:r>
      <w:r w:rsidR="006B2A3E">
        <w:rPr>
          <w:lang w:val="en-CA"/>
        </w:rPr>
        <w:t>d with [MOVEAN&gt;HR</w:t>
      </w:r>
      <w:r w:rsidR="00F4068B">
        <w:rPr>
          <w:lang w:val="en-CA"/>
        </w:rPr>
        <w:t xml:space="preserve"> Analysis&gt;Asymptote Analysis]</w:t>
      </w:r>
      <w:r w:rsidR="004F187C">
        <w:rPr>
          <w:lang w:val="en-CA"/>
        </w:rPr>
        <w:t>, ordered by the number of points that have been used to create the home ranges.</w:t>
      </w:r>
    </w:p>
    <w:p w14:paraId="638FEF55" w14:textId="77777777" w:rsidR="00DE0534" w:rsidRPr="006A02C2" w:rsidRDefault="00DE0534" w:rsidP="00DE0534">
      <w:pPr>
        <w:pStyle w:val="BodyTextListing"/>
        <w:rPr>
          <w:lang w:val="en-CA"/>
        </w:rPr>
      </w:pPr>
      <w:r w:rsidRPr="006A02C2">
        <w:rPr>
          <w:i/>
          <w:lang w:val="en-CA"/>
        </w:rPr>
        <w:t>Literature References</w:t>
      </w:r>
      <w:r w:rsidRPr="006A02C2">
        <w:rPr>
          <w:lang w:val="en-CA"/>
        </w:rPr>
        <w:t xml:space="preserve"> – </w:t>
      </w:r>
      <w:r w:rsidR="00F4068B">
        <w:rPr>
          <w:lang w:val="en-CA"/>
        </w:rPr>
        <w:t>no references</w:t>
      </w:r>
    </w:p>
    <w:p w14:paraId="23DD8C69" w14:textId="4EEDC498" w:rsidR="00DE0534" w:rsidRPr="006A02C2" w:rsidRDefault="00DE0534" w:rsidP="00DE0534">
      <w:pPr>
        <w:pStyle w:val="BodyTextListing"/>
        <w:rPr>
          <w:lang w:val="en-CA"/>
        </w:rPr>
      </w:pPr>
      <w:r w:rsidRPr="006A02C2">
        <w:rPr>
          <w:i/>
          <w:lang w:val="en-CA"/>
        </w:rPr>
        <w:t>Dataset Attribute Requirements</w:t>
      </w:r>
      <w:r w:rsidRPr="006A02C2">
        <w:rPr>
          <w:lang w:val="en-CA"/>
        </w:rPr>
        <w:t xml:space="preserve"> </w:t>
      </w:r>
      <w:r w:rsidR="00F4068B">
        <w:rPr>
          <w:lang w:val="en-CA"/>
        </w:rPr>
        <w:t>–</w:t>
      </w:r>
      <w:r w:rsidRPr="006A02C2">
        <w:rPr>
          <w:lang w:val="en-CA"/>
        </w:rPr>
        <w:t xml:space="preserve"> </w:t>
      </w:r>
      <w:r w:rsidR="00F4068B">
        <w:rPr>
          <w:lang w:val="en-CA"/>
        </w:rPr>
        <w:t xml:space="preserve">needs the </w:t>
      </w:r>
      <w:r w:rsidR="004F187C">
        <w:rPr>
          <w:lang w:val="en-CA"/>
        </w:rPr>
        <w:t>output lay</w:t>
      </w:r>
      <w:r w:rsidR="006B2A3E">
        <w:rPr>
          <w:lang w:val="en-CA"/>
        </w:rPr>
        <w:t>er from the function [MOVEAN&gt;HR</w:t>
      </w:r>
      <w:r w:rsidR="004F187C">
        <w:rPr>
          <w:lang w:val="en-CA"/>
        </w:rPr>
        <w:t xml:space="preserve"> Analysis&gt;Asymptote Analysis] and its attribute “number of points”</w:t>
      </w:r>
      <w:r w:rsidRPr="006A02C2">
        <w:rPr>
          <w:lang w:val="en-CA"/>
        </w:rPr>
        <w:t>.</w:t>
      </w:r>
      <w:r w:rsidR="004F187C">
        <w:rPr>
          <w:lang w:val="en-CA"/>
        </w:rPr>
        <w:t xml:space="preserve"> However, the animation makes only sense for sequentially recorded data.</w:t>
      </w:r>
    </w:p>
    <w:p w14:paraId="05606DA4" w14:textId="77777777" w:rsidR="00DE0534" w:rsidRPr="006A02C2" w:rsidRDefault="00DE0534" w:rsidP="00DE0534">
      <w:pPr>
        <w:pStyle w:val="BodyTextListing"/>
        <w:rPr>
          <w:i/>
          <w:lang w:val="en-CA"/>
        </w:rPr>
      </w:pPr>
      <w:r w:rsidRPr="006A02C2">
        <w:rPr>
          <w:i/>
          <w:lang w:val="en-CA"/>
        </w:rPr>
        <w:t xml:space="preserve">Input </w:t>
      </w:r>
      <w:r w:rsidRPr="006A02C2">
        <w:rPr>
          <w:lang w:val="en-CA"/>
        </w:rPr>
        <w:t xml:space="preserve">– </w:t>
      </w:r>
      <w:r w:rsidR="004F187C">
        <w:rPr>
          <w:lang w:val="en-CA"/>
        </w:rPr>
        <w:t>A layer with home range polygons and an attribute that allows to order the polygons of the layer in time</w:t>
      </w:r>
      <w:r w:rsidRPr="006A02C2">
        <w:rPr>
          <w:lang w:val="en-CA"/>
        </w:rPr>
        <w:t>.</w:t>
      </w:r>
    </w:p>
    <w:p w14:paraId="5F5AE9B8" w14:textId="02D5C942"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Pr="006A02C2">
        <w:rPr>
          <w:b/>
          <w:lang w:val="en-CA"/>
        </w:rPr>
        <w:t>MOVEAN&gt;</w:t>
      </w:r>
      <w:r w:rsidR="006B2A3E">
        <w:rPr>
          <w:b/>
          <w:lang w:val="en-CA"/>
        </w:rPr>
        <w:t>HR</w:t>
      </w:r>
      <w:r w:rsidR="00897F0E">
        <w:rPr>
          <w:b/>
          <w:lang w:val="en-CA"/>
        </w:rPr>
        <w:t xml:space="preserve"> Analysis</w:t>
      </w:r>
      <w:r w:rsidRPr="006A02C2">
        <w:rPr>
          <w:b/>
          <w:lang w:val="en-CA"/>
        </w:rPr>
        <w:t>&gt;</w:t>
      </w:r>
      <w:r w:rsidR="00897F0E">
        <w:rPr>
          <w:b/>
          <w:lang w:val="en-CA"/>
        </w:rPr>
        <w:t>Asymptote Movie</w:t>
      </w:r>
      <w:r w:rsidRPr="006A02C2">
        <w:rPr>
          <w:lang w:val="en-CA"/>
        </w:rPr>
        <w:t>]</w:t>
      </w:r>
      <w:r w:rsidR="004F187C">
        <w:rPr>
          <w:lang w:val="en-CA"/>
        </w:rPr>
        <w:t>.</w:t>
      </w:r>
    </w:p>
    <w:p w14:paraId="3DC51A13" w14:textId="533C1CF8" w:rsidR="00DE0534" w:rsidRDefault="00DE0534" w:rsidP="00DE0534">
      <w:pPr>
        <w:pStyle w:val="BodyTextListing"/>
        <w:rPr>
          <w:lang w:val="en-CA"/>
        </w:rPr>
      </w:pPr>
      <w:r>
        <w:rPr>
          <w:lang w:val="en-CA"/>
        </w:rPr>
        <w:tab/>
      </w:r>
      <w:r w:rsidR="004F187C">
        <w:rPr>
          <w:lang w:val="en-CA"/>
        </w:rPr>
        <w:t>Select the layer generat</w:t>
      </w:r>
      <w:r w:rsidR="006B2A3E">
        <w:rPr>
          <w:lang w:val="en-CA"/>
        </w:rPr>
        <w:t>ed with the function [MOVEAN&gt;HR</w:t>
      </w:r>
      <w:r w:rsidR="004F187C">
        <w:rPr>
          <w:lang w:val="en-CA"/>
        </w:rPr>
        <w:t xml:space="preserve"> Analysis&gt;Asymptote Analysis] described above as “Layer with Home Rages”. In the field “time attribute” chose “</w:t>
      </w:r>
      <w:proofErr w:type="spellStart"/>
      <w:r w:rsidR="004F187C">
        <w:rPr>
          <w:lang w:val="en-CA"/>
        </w:rPr>
        <w:t>numpoints</w:t>
      </w:r>
      <w:proofErr w:type="spellEnd"/>
      <w:r w:rsidR="004F187C">
        <w:rPr>
          <w:lang w:val="en-CA"/>
        </w:rPr>
        <w:t>” from the drop down list.</w:t>
      </w:r>
    </w:p>
    <w:p w14:paraId="4D8629C3" w14:textId="77777777" w:rsidR="00540427" w:rsidRPr="006A02C2" w:rsidRDefault="00540427" w:rsidP="00DE0534">
      <w:pPr>
        <w:pStyle w:val="BodyTextListing"/>
        <w:rPr>
          <w:lang w:val="en-CA"/>
        </w:rPr>
      </w:pPr>
      <w:r>
        <w:rPr>
          <w:lang w:val="en-CA"/>
        </w:rPr>
        <w:lastRenderedPageBreak/>
        <w:tab/>
        <w:t>Note that it may be useful to display topographic data in the background to better interpret movement behaviour. E.g. Grizzly bear movements in the Rocky Mountains are for instance constrained by topographic features, such as mountain ridges, passes and lakes.</w:t>
      </w:r>
    </w:p>
    <w:p w14:paraId="2EFCF608" w14:textId="77777777" w:rsidR="00DE0534" w:rsidRPr="006A02C2" w:rsidRDefault="00DE0534" w:rsidP="00540427">
      <w:pPr>
        <w:pStyle w:val="BodyText"/>
        <w:ind w:left="567" w:hanging="567"/>
        <w:rPr>
          <w:lang w:val="en-CA"/>
        </w:rPr>
      </w:pPr>
      <w:r w:rsidRPr="006A02C2">
        <w:rPr>
          <w:i/>
          <w:lang w:val="en-CA"/>
        </w:rPr>
        <w:t>Output</w:t>
      </w:r>
      <w:r w:rsidRPr="006A02C2">
        <w:rPr>
          <w:lang w:val="en-CA"/>
        </w:rPr>
        <w:t xml:space="preserve"> – </w:t>
      </w:r>
      <w:r w:rsidR="00540427">
        <w:rPr>
          <w:lang w:val="en-CA"/>
        </w:rPr>
        <w:t>A</w:t>
      </w:r>
      <w:r w:rsidR="004F187C">
        <w:rPr>
          <w:lang w:val="en-CA"/>
        </w:rPr>
        <w:t>n animation showing how the home range changes/evolves over time.</w:t>
      </w:r>
      <w:r w:rsidR="00473592">
        <w:rPr>
          <w:lang w:val="en-CA"/>
        </w:rPr>
        <w:t xml:space="preserve"> Note that</w:t>
      </w:r>
      <w:r w:rsidR="00540427">
        <w:rPr>
          <w:lang w:val="en-CA"/>
        </w:rPr>
        <w:t xml:space="preserve"> the play time of the animation depends on the number of points (i.e. home ranges) of the dataset. Rewind, pause and fast forward are not implemented.</w:t>
      </w:r>
    </w:p>
    <w:p w14:paraId="397762BB" w14:textId="77777777" w:rsidR="00DE0534" w:rsidRDefault="00DE0534" w:rsidP="00015017">
      <w:pPr>
        <w:pStyle w:val="Heading2"/>
      </w:pPr>
      <w:bookmarkStart w:id="34" w:name="_Toc222835589"/>
      <w:r>
        <w:t>Create Core Area from Density Raster</w:t>
      </w:r>
      <w:bookmarkEnd w:id="34"/>
    </w:p>
    <w:p w14:paraId="341360E6" w14:textId="77777777" w:rsidR="00DE0534" w:rsidRPr="006A02C2" w:rsidRDefault="00DE0534" w:rsidP="00DE0534">
      <w:pPr>
        <w:pStyle w:val="BodyTextListing"/>
        <w:rPr>
          <w:lang w:val="en-CA"/>
        </w:rPr>
      </w:pPr>
      <w:r w:rsidRPr="006A02C2">
        <w:rPr>
          <w:i/>
          <w:lang w:val="en-CA"/>
        </w:rPr>
        <w:t>Purpose</w:t>
      </w:r>
      <w:r w:rsidRPr="006A02C2">
        <w:rPr>
          <w:lang w:val="en-CA"/>
        </w:rPr>
        <w:t xml:space="preserve"> – </w:t>
      </w:r>
      <w:r w:rsidR="007C6536">
        <w:rPr>
          <w:lang w:val="en-CA"/>
        </w:rPr>
        <w:t xml:space="preserve">Identify areas </w:t>
      </w:r>
      <w:r w:rsidR="008423B1">
        <w:rPr>
          <w:lang w:val="en-CA"/>
        </w:rPr>
        <w:t xml:space="preserve">of the home range </w:t>
      </w:r>
      <w:r w:rsidR="007C6536">
        <w:rPr>
          <w:lang w:val="en-CA"/>
        </w:rPr>
        <w:t>that are used more frequently by an individual</w:t>
      </w:r>
      <w:r w:rsidRPr="006A02C2">
        <w:rPr>
          <w:lang w:val="en-CA"/>
        </w:rPr>
        <w:t>.</w:t>
      </w:r>
    </w:p>
    <w:p w14:paraId="66791D89" w14:textId="77777777" w:rsidR="003B2C27" w:rsidRPr="000519DE" w:rsidRDefault="00DE0534" w:rsidP="003B2C27">
      <w:pPr>
        <w:pStyle w:val="BodyTextListing"/>
        <w:rPr>
          <w:lang w:val="en-CA"/>
        </w:rPr>
      </w:pPr>
      <w:r w:rsidRPr="006A02C2">
        <w:rPr>
          <w:i/>
          <w:lang w:val="en-CA"/>
        </w:rPr>
        <w:t>Principle</w:t>
      </w:r>
      <w:r w:rsidRPr="006A02C2">
        <w:rPr>
          <w:lang w:val="en-CA"/>
        </w:rPr>
        <w:t xml:space="preserve"> – </w:t>
      </w:r>
      <w:r w:rsidR="008423B1">
        <w:rPr>
          <w:lang w:val="en-CA"/>
        </w:rPr>
        <w:t>The determination of the core area is based on evaluation of the density of use surface generated with one of the estimators, such as Point KDE and Line KDE</w:t>
      </w:r>
      <w:r w:rsidRPr="006A02C2">
        <w:rPr>
          <w:lang w:val="en-CA"/>
        </w:rPr>
        <w:t>.</w:t>
      </w:r>
      <w:r w:rsidR="00B04B32">
        <w:rPr>
          <w:lang w:val="en-CA"/>
        </w:rPr>
        <w:t xml:space="preserve"> The definition for “more frequent use” is based </w:t>
      </w:r>
      <w:r w:rsidR="00B04B32" w:rsidRPr="000519DE">
        <w:rPr>
          <w:lang w:val="en-CA"/>
        </w:rPr>
        <w:t xml:space="preserve">on comparing an area of the home range (i.e. a cell) to a uniform and random utilization of home range space </w:t>
      </w:r>
      <w:r w:rsidR="00687225" w:rsidRPr="000519DE">
        <w:rPr>
          <w:lang w:val="en-CA"/>
        </w:rPr>
        <w:fldChar w:fldCharType="begin"/>
      </w:r>
      <w:r w:rsidR="00687225" w:rsidRPr="000519DE">
        <w:rPr>
          <w:lang w:val="en-CA"/>
        </w:rPr>
        <w:instrText xml:space="preserve"> ADDIN ZOTERO_ITEM {"citationID":"1a43to44eg","citationItems":[{"uri":["http://zotero.org/groups/51268/items/KJTNATPV"]}]} </w:instrText>
      </w:r>
      <w:r w:rsidR="00687225" w:rsidRPr="000519DE">
        <w:rPr>
          <w:lang w:val="en-CA"/>
        </w:rPr>
        <w:fldChar w:fldCharType="separate"/>
      </w:r>
      <w:r w:rsidR="00687225" w:rsidRPr="000519DE">
        <w:rPr>
          <w:rFonts w:cs="Tahoma"/>
        </w:rPr>
        <w:t>(Powell, 2000)</w:t>
      </w:r>
      <w:r w:rsidR="00687225" w:rsidRPr="000519DE">
        <w:rPr>
          <w:lang w:val="en-CA"/>
        </w:rPr>
        <w:fldChar w:fldCharType="end"/>
      </w:r>
      <w:r w:rsidR="00B04B32" w:rsidRPr="000519DE">
        <w:rPr>
          <w:lang w:val="en-CA"/>
        </w:rPr>
        <w:t xml:space="preserve">. Obtained is a probability </w:t>
      </w:r>
      <w:proofErr w:type="spellStart"/>
      <w:r w:rsidR="00B04B32" w:rsidRPr="000519DE">
        <w:rPr>
          <w:lang w:val="en-CA"/>
        </w:rPr>
        <w:t>p</w:t>
      </w:r>
      <w:r w:rsidR="00B04B32" w:rsidRPr="000519DE">
        <w:rPr>
          <w:vertAlign w:val="subscript"/>
          <w:lang w:val="en-CA"/>
        </w:rPr>
        <w:t>core</w:t>
      </w:r>
      <w:proofErr w:type="spellEnd"/>
      <w:r w:rsidR="00B04B32" w:rsidRPr="000519DE">
        <w:rPr>
          <w:lang w:val="en-CA"/>
        </w:rPr>
        <w:t xml:space="preserve">, which defines the core area. The contour line formed by </w:t>
      </w:r>
      <w:proofErr w:type="spellStart"/>
      <w:r w:rsidR="00B04B32" w:rsidRPr="000519DE">
        <w:rPr>
          <w:lang w:val="en-CA"/>
        </w:rPr>
        <w:t>p</w:t>
      </w:r>
      <w:r w:rsidR="00B04B32" w:rsidRPr="000519DE">
        <w:rPr>
          <w:vertAlign w:val="subscript"/>
          <w:lang w:val="en-CA"/>
        </w:rPr>
        <w:t>core</w:t>
      </w:r>
      <w:proofErr w:type="spellEnd"/>
      <w:r w:rsidR="00B04B32" w:rsidRPr="000519DE">
        <w:rPr>
          <w:lang w:val="en-CA"/>
        </w:rPr>
        <w:t xml:space="preserve"> will divide the home range into (</w:t>
      </w:r>
      <w:proofErr w:type="spellStart"/>
      <w:r w:rsidR="00B04B32" w:rsidRPr="000519DE">
        <w:rPr>
          <w:lang w:val="en-CA"/>
        </w:rPr>
        <w:t>i</w:t>
      </w:r>
      <w:proofErr w:type="spellEnd"/>
      <w:r w:rsidR="00B04B32" w:rsidRPr="000519DE">
        <w:rPr>
          <w:lang w:val="en-CA"/>
        </w:rPr>
        <w:t xml:space="preserve">) frequently used areas and </w:t>
      </w:r>
      <w:r w:rsidR="003B2C27" w:rsidRPr="000519DE">
        <w:rPr>
          <w:lang w:val="en-CA"/>
        </w:rPr>
        <w:t xml:space="preserve">(ii) </w:t>
      </w:r>
      <w:r w:rsidR="00B04B32" w:rsidRPr="000519DE">
        <w:rPr>
          <w:lang w:val="en-CA"/>
        </w:rPr>
        <w:t xml:space="preserve">areas that </w:t>
      </w:r>
      <w:r w:rsidR="003B2C27" w:rsidRPr="000519DE">
        <w:rPr>
          <w:lang w:val="en-CA"/>
        </w:rPr>
        <w:t xml:space="preserve">may </w:t>
      </w:r>
      <w:r w:rsidR="00B04B32" w:rsidRPr="000519DE">
        <w:rPr>
          <w:lang w:val="en-CA"/>
        </w:rPr>
        <w:t>have been used by chance (uni</w:t>
      </w:r>
      <w:r w:rsidR="003B2C27" w:rsidRPr="000519DE">
        <w:rPr>
          <w:lang w:val="en-CA"/>
        </w:rPr>
        <w:t>form)</w:t>
      </w:r>
      <w:r w:rsidR="00B04B32" w:rsidRPr="000519DE">
        <w:rPr>
          <w:lang w:val="en-CA"/>
        </w:rPr>
        <w:t xml:space="preserve">. </w:t>
      </w:r>
    </w:p>
    <w:p w14:paraId="4F6F03A2" w14:textId="4AB7EE52" w:rsidR="003B2C27" w:rsidRPr="000519DE" w:rsidRDefault="004804FF" w:rsidP="003B2C27">
      <w:pPr>
        <w:pStyle w:val="BodyTextListing"/>
        <w:rPr>
          <w:lang w:val="en-CA"/>
        </w:rPr>
      </w:pPr>
      <w:r>
        <w:rPr>
          <w:i/>
          <w:noProof/>
          <w:lang w:val="en-US" w:eastAsia="en-US"/>
        </w:rPr>
        <mc:AlternateContent>
          <mc:Choice Requires="wps">
            <w:drawing>
              <wp:anchor distT="0" distB="71755" distL="114935" distR="114935" simplePos="0" relativeHeight="251664384" behindDoc="0" locked="0" layoutInCell="1" allowOverlap="1" wp14:anchorId="3903C698" wp14:editId="1DDD6820">
                <wp:simplePos x="0" y="0"/>
                <wp:positionH relativeFrom="column">
                  <wp:posOffset>451485</wp:posOffset>
                </wp:positionH>
                <wp:positionV relativeFrom="paragraph">
                  <wp:posOffset>1833880</wp:posOffset>
                </wp:positionV>
                <wp:extent cx="5267325" cy="3911600"/>
                <wp:effectExtent l="0" t="0" r="0" b="0"/>
                <wp:wrapTopAndBottom/>
                <wp:docPr id="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911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06175" w14:textId="77777777" w:rsidR="00720C7D" w:rsidRPr="00880230" w:rsidRDefault="00720C7D" w:rsidP="00C107F0">
                            <w:pPr>
                              <w:pStyle w:val="FootnoteText"/>
                              <w:jc w:val="center"/>
                              <w:rPr>
                                <w:rFonts w:ascii="Arial Narrow" w:hAnsi="Arial Narrow"/>
                                <w:sz w:val="6"/>
                                <w:szCs w:val="6"/>
                              </w:rPr>
                            </w:pPr>
                          </w:p>
                          <w:p w14:paraId="74E7A87B" w14:textId="77777777" w:rsidR="00720C7D" w:rsidRPr="00447F12" w:rsidRDefault="00720C7D" w:rsidP="00C107F0">
                            <w:pPr>
                              <w:pStyle w:val="FootnoteText"/>
                              <w:jc w:val="center"/>
                              <w:rPr>
                                <w:rFonts w:ascii="Arial Narrow" w:hAnsi="Arial Narrow"/>
                              </w:rPr>
                            </w:pPr>
                            <w:r>
                              <w:rPr>
                                <w:rFonts w:ascii="Arial Narrow" w:hAnsi="Arial Narrow"/>
                                <w:noProof/>
                                <w:lang w:eastAsia="en-US"/>
                              </w:rPr>
                              <w:drawing>
                                <wp:inline distT="0" distB="0" distL="0" distR="0" wp14:anchorId="4091180C" wp14:editId="19544E3E">
                                  <wp:extent cx="3448050" cy="3000375"/>
                                  <wp:effectExtent l="0" t="0" r="0" b="9525"/>
                                  <wp:docPr id="26" name="Picture 26" descr="figure3_coreareagraph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3_coreareagraph_150dpi_gre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48050" cy="3000375"/>
                                          </a:xfrm>
                                          <a:prstGeom prst="rect">
                                            <a:avLst/>
                                          </a:prstGeom>
                                          <a:noFill/>
                                          <a:ln>
                                            <a:noFill/>
                                          </a:ln>
                                        </pic:spPr>
                                      </pic:pic>
                                    </a:graphicData>
                                  </a:graphic>
                                </wp:inline>
                              </w:drawing>
                            </w:r>
                          </w:p>
                          <w:p w14:paraId="763774DC" w14:textId="362840B2" w:rsidR="00720C7D" w:rsidRPr="00447F12" w:rsidRDefault="00720C7D" w:rsidP="00C107F0">
                            <w:pPr>
                              <w:pStyle w:val="FigureCaption"/>
                            </w:pPr>
                            <w:r w:rsidRPr="007D43E5">
                              <w:rPr>
                                <w:b/>
                              </w:rPr>
                              <w:t xml:space="preserve">Figure </w:t>
                            </w:r>
                            <w:r>
                              <w:rPr>
                                <w:b/>
                              </w:rPr>
                              <w:t>25</w:t>
                            </w:r>
                            <w:r>
                              <w:t xml:space="preserve">. </w:t>
                            </w:r>
                            <w:proofErr w:type="gramStart"/>
                            <w:r w:rsidRPr="00C107F0">
                              <w:t xml:space="preserve">The graph for the core area calculation as obtained with </w:t>
                            </w:r>
                            <w:r>
                              <w:t>the</w:t>
                            </w:r>
                            <w:r w:rsidRPr="00C107F0">
                              <w:t xml:space="preserve"> toolbox and with additional explanations.</w:t>
                            </w:r>
                            <w:proofErr w:type="gramEnd"/>
                            <w:r w:rsidRPr="00C107F0">
                              <w:t xml:space="preserve"> The graph is for the method that evaluates the area for a range of probability contours as described in Harris et al. (1990). However, core area probability is not derived from the inflection point but from the maximum distance propo</w:t>
                            </w:r>
                            <w:r>
                              <w:t>sed in Seaman and Powell (1990).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5" type="#_x0000_t202" style="position:absolute;left:0;text-align:left;margin-left:35.55pt;margin-top:144.4pt;width:414.75pt;height:308pt;z-index:251664384;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" stroked="f">
                <v:textbox inset="0,0,0,0">
                  <w:txbxContent>
                    <w:p w14:paraId="44406175" w14:textId="77777777" w:rsidR="00720C7D" w:rsidRPr="00880230" w:rsidRDefault="00720C7D" w:rsidP="00C107F0">
                      <w:pPr>
                        <w:pStyle w:val="FootnoteText"/>
                        <w:jc w:val="center"/>
                        <w:rPr>
                          <w:rFonts w:ascii="Arial Narrow" w:hAnsi="Arial Narrow"/>
                          <w:sz w:val="6"/>
                          <w:szCs w:val="6"/>
                        </w:rPr>
                      </w:pPr>
                    </w:p>
                    <w:p w14:paraId="74E7A87B" w14:textId="77777777" w:rsidR="00720C7D" w:rsidRPr="00447F12" w:rsidRDefault="00720C7D" w:rsidP="00C107F0">
                      <w:pPr>
                        <w:pStyle w:val="FootnoteText"/>
                        <w:jc w:val="center"/>
                        <w:rPr>
                          <w:rFonts w:ascii="Arial Narrow" w:hAnsi="Arial Narrow"/>
                        </w:rPr>
                      </w:pPr>
                      <w:r>
                        <w:rPr>
                          <w:rFonts w:ascii="Arial Narrow" w:hAnsi="Arial Narrow"/>
                          <w:noProof/>
                          <w:lang w:eastAsia="en-US"/>
                        </w:rPr>
                        <w:drawing>
                          <wp:inline distT="0" distB="0" distL="0" distR="0" wp14:anchorId="4091180C" wp14:editId="19544E3E">
                            <wp:extent cx="3448050" cy="3000375"/>
                            <wp:effectExtent l="0" t="0" r="0" b="9525"/>
                            <wp:docPr id="26" name="Picture 26" descr="figure3_coreareagraph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3_coreareagraph_150dpi_gre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48050" cy="3000375"/>
                                    </a:xfrm>
                                    <a:prstGeom prst="rect">
                                      <a:avLst/>
                                    </a:prstGeom>
                                    <a:noFill/>
                                    <a:ln>
                                      <a:noFill/>
                                    </a:ln>
                                  </pic:spPr>
                                </pic:pic>
                              </a:graphicData>
                            </a:graphic>
                          </wp:inline>
                        </w:drawing>
                      </w:r>
                    </w:p>
                    <w:p w14:paraId="763774DC" w14:textId="362840B2" w:rsidR="00720C7D" w:rsidRPr="00447F12" w:rsidRDefault="00720C7D" w:rsidP="00C107F0">
                      <w:pPr>
                        <w:pStyle w:val="FigureCaption"/>
                      </w:pPr>
                      <w:r w:rsidRPr="007D43E5">
                        <w:rPr>
                          <w:b/>
                        </w:rPr>
                        <w:t xml:space="preserve">Figure </w:t>
                      </w:r>
                      <w:r>
                        <w:rPr>
                          <w:b/>
                        </w:rPr>
                        <w:t>25</w:t>
                      </w:r>
                      <w:r>
                        <w:t xml:space="preserve">. </w:t>
                      </w:r>
                      <w:proofErr w:type="gramStart"/>
                      <w:r w:rsidRPr="00C107F0">
                        <w:t xml:space="preserve">The graph for the core area calculation as obtained with </w:t>
                      </w:r>
                      <w:r>
                        <w:t>the</w:t>
                      </w:r>
                      <w:r w:rsidRPr="00C107F0">
                        <w:t xml:space="preserve"> toolbox and with additional explanations.</w:t>
                      </w:r>
                      <w:proofErr w:type="gramEnd"/>
                      <w:r w:rsidRPr="00C107F0">
                        <w:t xml:space="preserve"> The graph is for the method that evaluates the area for a range of probability contours as described in Harris et al. (1990). However, core area probability is not derived from the inflection point but from the maximum distance propo</w:t>
                      </w:r>
                      <w:r>
                        <w:t>sed in Seaman and Powell (1990).</w:t>
                      </w:r>
                    </w:p>
                  </w:txbxContent>
                </v:textbox>
                <w10:wrap type="topAndBottom"/>
              </v:shape>
            </w:pict>
          </mc:Fallback>
        </mc:AlternateContent>
      </w:r>
      <w:r w:rsidR="003B2C27" w:rsidRPr="000519DE">
        <w:rPr>
          <w:lang w:val="en-CA"/>
        </w:rPr>
        <w:tab/>
        <w:t xml:space="preserve">The methods we implemented are based on the evaluation of a graph that displays probability of use vs. area of use. The first method generates a graph by evaluating the density/probability of use for each cell of the raster grid as described in </w:t>
      </w:r>
      <w:r w:rsidR="00687225" w:rsidRPr="000519DE">
        <w:rPr>
          <w:lang w:val="en-CA"/>
        </w:rPr>
        <w:t xml:space="preserve">Seaman and Powell </w:t>
      </w:r>
      <w:r w:rsidR="00687225" w:rsidRPr="000519DE">
        <w:rPr>
          <w:lang w:val="en-CA"/>
        </w:rPr>
        <w:fldChar w:fldCharType="begin"/>
      </w:r>
      <w:r w:rsidR="00687225" w:rsidRPr="000519DE">
        <w:rPr>
          <w:lang w:val="en-CA"/>
        </w:rPr>
        <w:instrText xml:space="preserve"> ADDIN ZOTERO_ITEM {"citationID":"11ch9j2ce7","citationItems":[{"suppress-author":true,"uri":["http://zotero.org/groups/51268/items/635UNI77"]}]} </w:instrText>
      </w:r>
      <w:r w:rsidR="00687225" w:rsidRPr="000519DE">
        <w:rPr>
          <w:lang w:val="en-CA"/>
        </w:rPr>
        <w:fldChar w:fldCharType="separate"/>
      </w:r>
      <w:r w:rsidR="00687225" w:rsidRPr="000519DE">
        <w:rPr>
          <w:rFonts w:cs="Tahoma"/>
        </w:rPr>
        <w:t>(1990)</w:t>
      </w:r>
      <w:r w:rsidR="00687225" w:rsidRPr="000519DE">
        <w:rPr>
          <w:lang w:val="en-CA"/>
        </w:rPr>
        <w:fldChar w:fldCharType="end"/>
      </w:r>
      <w:r w:rsidR="00473592" w:rsidRPr="000519DE">
        <w:rPr>
          <w:lang w:val="en-CA"/>
        </w:rPr>
        <w:t>. We will call</w:t>
      </w:r>
      <w:r w:rsidR="002B0A3B" w:rsidRPr="000519DE">
        <w:rPr>
          <w:lang w:val="en-CA"/>
        </w:rPr>
        <w:t xml:space="preserve"> this the “cell-based method”</w:t>
      </w:r>
      <w:r w:rsidR="003B2C27" w:rsidRPr="000519DE">
        <w:rPr>
          <w:lang w:val="en-CA"/>
        </w:rPr>
        <w:t xml:space="preserve">. The second </w:t>
      </w:r>
      <w:r w:rsidR="002B0A3B" w:rsidRPr="000519DE">
        <w:rPr>
          <w:lang w:val="en-CA"/>
        </w:rPr>
        <w:t>method</w:t>
      </w:r>
      <w:r w:rsidR="003B2C27" w:rsidRPr="000519DE">
        <w:rPr>
          <w:lang w:val="en-CA"/>
        </w:rPr>
        <w:t xml:space="preserve"> is partly described in Harris et al. </w:t>
      </w:r>
      <w:r w:rsidR="000860D4" w:rsidRPr="000519DE">
        <w:rPr>
          <w:lang w:val="en-CA"/>
        </w:rPr>
        <w:fldChar w:fldCharType="begin"/>
      </w:r>
      <w:r w:rsidR="000860D4" w:rsidRPr="000519DE">
        <w:rPr>
          <w:lang w:val="en-CA"/>
        </w:rPr>
        <w:instrText xml:space="preserve"> ADDIN ZOTERO_ITEM {"citationID":"c64f417t0","citationItems":[{"suppress-author":true,"uri":["http://zotero.org/groups/51268/items/3C434HSZ"]}]} </w:instrText>
      </w:r>
      <w:r w:rsidR="000860D4" w:rsidRPr="000519DE">
        <w:rPr>
          <w:lang w:val="en-CA"/>
        </w:rPr>
        <w:fldChar w:fldCharType="separate"/>
      </w:r>
      <w:r w:rsidR="000860D4" w:rsidRPr="000519DE">
        <w:rPr>
          <w:rFonts w:cs="Tahoma"/>
        </w:rPr>
        <w:t>(1990)</w:t>
      </w:r>
      <w:r w:rsidR="000860D4" w:rsidRPr="000519DE">
        <w:rPr>
          <w:lang w:val="en-CA"/>
        </w:rPr>
        <w:fldChar w:fldCharType="end"/>
      </w:r>
      <w:r w:rsidR="000860D4" w:rsidRPr="000519DE">
        <w:rPr>
          <w:lang w:val="en-CA"/>
        </w:rPr>
        <w:t xml:space="preserve"> </w:t>
      </w:r>
      <w:r w:rsidR="003B2C27" w:rsidRPr="000519DE">
        <w:rPr>
          <w:lang w:val="en-CA"/>
        </w:rPr>
        <w:t xml:space="preserve">and is based on the calculation of contours for certain probability values, e.g. p = </w:t>
      </w:r>
      <w:r w:rsidR="00030EFE" w:rsidRPr="000519DE">
        <w:rPr>
          <w:lang w:val="en-CA"/>
        </w:rPr>
        <w:t>2.5</w:t>
      </w:r>
      <w:r w:rsidR="003B2C27" w:rsidRPr="000519DE">
        <w:rPr>
          <w:lang w:val="en-CA"/>
        </w:rPr>
        <w:t>...</w:t>
      </w:r>
      <w:r w:rsidR="00030EFE" w:rsidRPr="000519DE">
        <w:rPr>
          <w:lang w:val="en-CA"/>
        </w:rPr>
        <w:t>97.5</w:t>
      </w:r>
      <w:r w:rsidR="003B2C27" w:rsidRPr="000519DE">
        <w:rPr>
          <w:lang w:val="en-CA"/>
        </w:rPr>
        <w:t xml:space="preserve">% in steps of </w:t>
      </w:r>
      <w:r w:rsidR="006F3821" w:rsidRPr="000519DE">
        <w:rPr>
          <w:lang w:val="en-CA"/>
        </w:rPr>
        <w:t>2.</w:t>
      </w:r>
      <w:r w:rsidR="003B2C27" w:rsidRPr="000519DE">
        <w:rPr>
          <w:lang w:val="en-CA"/>
        </w:rPr>
        <w:t xml:space="preserve">5%, and the area that the contours enclose. </w:t>
      </w:r>
      <w:r w:rsidR="002B0A3B" w:rsidRPr="000519DE">
        <w:rPr>
          <w:lang w:val="en-CA"/>
        </w:rPr>
        <w:t xml:space="preserve">We will call this method the “contour-based method”. </w:t>
      </w:r>
      <w:r w:rsidR="003B2C27" w:rsidRPr="000519DE">
        <w:rPr>
          <w:lang w:val="en-CA"/>
        </w:rPr>
        <w:t xml:space="preserve">The </w:t>
      </w:r>
      <w:r w:rsidR="002B0A3B" w:rsidRPr="000519DE">
        <w:rPr>
          <w:lang w:val="en-CA"/>
        </w:rPr>
        <w:t>approach</w:t>
      </w:r>
      <w:r w:rsidR="003B2C27" w:rsidRPr="000519DE">
        <w:rPr>
          <w:lang w:val="en-CA"/>
        </w:rPr>
        <w:t xml:space="preserve"> for choosing the core probability from these generated graphs was proposed in Seaman and Powell (1990): plot the curve of area vs. probability of use, and select the probability where this curve and a diagonal line, representing random use, from (area = 100%, probability = </w:t>
      </w:r>
      <w:r w:rsidR="00BB2C62">
        <w:rPr>
          <w:lang w:val="en-CA"/>
        </w:rPr>
        <w:t>10</w:t>
      </w:r>
      <w:r w:rsidR="003B2C27" w:rsidRPr="000519DE">
        <w:rPr>
          <w:lang w:val="en-CA"/>
        </w:rPr>
        <w:t xml:space="preserve">0%) </w:t>
      </w:r>
      <w:r w:rsidR="00BB2C62">
        <w:rPr>
          <w:lang w:val="en-CA"/>
        </w:rPr>
        <w:t>to (area = 0%, probability = 0</w:t>
      </w:r>
      <w:r w:rsidR="003B2C27" w:rsidRPr="000519DE">
        <w:rPr>
          <w:lang w:val="en-CA"/>
        </w:rPr>
        <w:t>%) are most distant from each other (</w:t>
      </w:r>
      <w:r w:rsidR="003B2C27" w:rsidRPr="00F150C6">
        <w:rPr>
          <w:highlight w:val="cyan"/>
          <w:lang w:val="en-CA"/>
        </w:rPr>
        <w:t>figure 2</w:t>
      </w:r>
      <w:r w:rsidR="006B2A3E">
        <w:rPr>
          <w:highlight w:val="cyan"/>
          <w:lang w:val="en-CA"/>
        </w:rPr>
        <w:t>5</w:t>
      </w:r>
      <w:r w:rsidR="003B2C27" w:rsidRPr="000519DE">
        <w:rPr>
          <w:lang w:val="en-CA"/>
        </w:rPr>
        <w:t xml:space="preserve">). </w:t>
      </w:r>
    </w:p>
    <w:p w14:paraId="70EB4925" w14:textId="5E956B72" w:rsidR="00DE0534" w:rsidRPr="006A02C2" w:rsidRDefault="00DE0534" w:rsidP="00DE0534">
      <w:pPr>
        <w:pStyle w:val="BodyTextListing"/>
        <w:rPr>
          <w:lang w:val="en-CA"/>
        </w:rPr>
      </w:pPr>
      <w:r w:rsidRPr="000519DE">
        <w:rPr>
          <w:i/>
          <w:lang w:val="en-CA"/>
        </w:rPr>
        <w:t>Literature References</w:t>
      </w:r>
      <w:r w:rsidRPr="000519DE">
        <w:rPr>
          <w:lang w:val="en-CA"/>
        </w:rPr>
        <w:t xml:space="preserve"> – </w:t>
      </w:r>
      <w:r w:rsidR="007C6536" w:rsidRPr="000519DE">
        <w:t xml:space="preserve">Powell (2000) can be used as a general introduction into the thematic. </w:t>
      </w:r>
      <w:r w:rsidR="007C6536" w:rsidRPr="000519DE">
        <w:rPr>
          <w:lang w:val="en-CA"/>
        </w:rPr>
        <w:t xml:space="preserve">Samuel and co-authors </w:t>
      </w:r>
      <w:r w:rsidR="000860D4" w:rsidRPr="000519DE">
        <w:rPr>
          <w:lang w:val="en-CA"/>
        </w:rPr>
        <w:fldChar w:fldCharType="begin"/>
      </w:r>
      <w:r w:rsidR="000860D4" w:rsidRPr="000519DE">
        <w:rPr>
          <w:lang w:val="en-CA"/>
        </w:rPr>
        <w:instrText xml:space="preserve"> ADDIN ZOTERO_ITEM {"citationID":"2mnlsvqkri","citationItems":[{"label":"page","suppress-author":true,"uri":["http://zotero.org/groups/51268/items/TTJDECBZ"]},{"label":"page","suppress-author":true,"uri":["http://zotero.org/groups/51268/items/2AJVK2GE"]}]} </w:instrText>
      </w:r>
      <w:r w:rsidR="000860D4" w:rsidRPr="000519DE">
        <w:rPr>
          <w:lang w:val="en-CA"/>
        </w:rPr>
        <w:fldChar w:fldCharType="separate"/>
      </w:r>
      <w:r w:rsidR="000860D4" w:rsidRPr="000519DE">
        <w:rPr>
          <w:rFonts w:cs="Tahoma"/>
        </w:rPr>
        <w:t>(1985; 1988)</w:t>
      </w:r>
      <w:r w:rsidR="000860D4" w:rsidRPr="000519DE">
        <w:rPr>
          <w:lang w:val="en-CA"/>
        </w:rPr>
        <w:fldChar w:fldCharType="end"/>
      </w:r>
      <w:r w:rsidR="007C6536" w:rsidRPr="000519DE">
        <w:rPr>
          <w:lang w:val="en-CA"/>
        </w:rPr>
        <w:t xml:space="preserve"> first described an approach to quantitatively estimate the core area based on point data. However, we implemented two different methods as described by </w:t>
      </w:r>
      <w:r w:rsidR="007C6536" w:rsidRPr="000519DE">
        <w:rPr>
          <w:lang w:val="en-CA"/>
        </w:rPr>
        <w:lastRenderedPageBreak/>
        <w:t>Seaman and Powell (1990) and Harris et al. (1990).</w:t>
      </w:r>
      <w:r w:rsidR="00E07B62" w:rsidRPr="000519DE">
        <w:rPr>
          <w:lang w:val="en-CA"/>
        </w:rPr>
        <w:t xml:space="preserve"> See also Laver </w:t>
      </w:r>
      <w:r w:rsidR="00E75E12" w:rsidRPr="000519DE">
        <w:rPr>
          <w:lang w:val="en-CA"/>
        </w:rPr>
        <w:fldChar w:fldCharType="begin"/>
      </w:r>
      <w:r w:rsidR="00E75E12" w:rsidRPr="000519DE">
        <w:rPr>
          <w:lang w:val="en-CA"/>
        </w:rPr>
        <w:instrText xml:space="preserve"> ADDIN ZOTERO_ITEM {"citationID":"djkl2iicv","citationItems":[{"suppress-author":true,"uri":["http://zotero.org/groups/51268/items/JSXZ3IPV"]}]} </w:instrText>
      </w:r>
      <w:r w:rsidR="00E75E12" w:rsidRPr="000519DE">
        <w:rPr>
          <w:lang w:val="en-CA"/>
        </w:rPr>
        <w:fldChar w:fldCharType="separate"/>
      </w:r>
      <w:r w:rsidR="00E75E12" w:rsidRPr="000519DE">
        <w:rPr>
          <w:rFonts w:cs="Tahoma"/>
        </w:rPr>
        <w:t>(2005)</w:t>
      </w:r>
      <w:r w:rsidR="00E75E12" w:rsidRPr="000519DE">
        <w:rPr>
          <w:lang w:val="en-CA"/>
        </w:rPr>
        <w:fldChar w:fldCharType="end"/>
      </w:r>
      <w:r w:rsidR="00E07B62" w:rsidRPr="000519DE">
        <w:rPr>
          <w:lang w:val="en-CA"/>
        </w:rPr>
        <w:t xml:space="preserve"> for</w:t>
      </w:r>
      <w:r w:rsidR="00E07B62">
        <w:rPr>
          <w:lang w:val="en-CA"/>
        </w:rPr>
        <w:t xml:space="preserve"> more information.</w:t>
      </w:r>
    </w:p>
    <w:p w14:paraId="0D6214D8" w14:textId="77777777" w:rsidR="00DE0534" w:rsidRPr="006A02C2" w:rsidRDefault="00DE0534" w:rsidP="00DE0534">
      <w:pPr>
        <w:pStyle w:val="BodyTextListing"/>
        <w:rPr>
          <w:lang w:val="en-CA"/>
        </w:rPr>
      </w:pPr>
      <w:r w:rsidRPr="006A02C2">
        <w:rPr>
          <w:i/>
          <w:lang w:val="en-CA"/>
        </w:rPr>
        <w:t>Dataset Attribute Requirements</w:t>
      </w:r>
      <w:r w:rsidRPr="006A02C2">
        <w:rPr>
          <w:lang w:val="en-CA"/>
        </w:rPr>
        <w:t xml:space="preserve"> </w:t>
      </w:r>
      <w:r w:rsidR="008423B1">
        <w:rPr>
          <w:lang w:val="en-CA"/>
        </w:rPr>
        <w:t>–</w:t>
      </w:r>
      <w:r w:rsidRPr="006A02C2">
        <w:rPr>
          <w:lang w:val="en-CA"/>
        </w:rPr>
        <w:t xml:space="preserve"> </w:t>
      </w:r>
      <w:r w:rsidR="008423B1">
        <w:rPr>
          <w:lang w:val="en-CA"/>
        </w:rPr>
        <w:t xml:space="preserve">To </w:t>
      </w:r>
      <w:r w:rsidR="00030EFE">
        <w:rPr>
          <w:lang w:val="en-CA"/>
        </w:rPr>
        <w:t>perf</w:t>
      </w:r>
      <w:r w:rsidR="008423B1">
        <w:rPr>
          <w:lang w:val="en-CA"/>
        </w:rPr>
        <w:t>o</w:t>
      </w:r>
      <w:r w:rsidR="00030EFE">
        <w:rPr>
          <w:lang w:val="en-CA"/>
        </w:rPr>
        <w:t>r</w:t>
      </w:r>
      <w:r w:rsidR="008423B1">
        <w:rPr>
          <w:lang w:val="en-CA"/>
        </w:rPr>
        <w:t xml:space="preserve">m the calculations a raster is needed, in which the raster values should correspond to density or probability of </w:t>
      </w:r>
      <w:r w:rsidR="00473592">
        <w:rPr>
          <w:lang w:val="en-CA"/>
        </w:rPr>
        <w:t>occurrence</w:t>
      </w:r>
      <w:r w:rsidRPr="006A02C2">
        <w:rPr>
          <w:lang w:val="en-CA"/>
        </w:rPr>
        <w:t>.</w:t>
      </w:r>
      <w:r w:rsidR="008423B1">
        <w:rPr>
          <w:lang w:val="en-CA"/>
        </w:rPr>
        <w:t xml:space="preserve"> </w:t>
      </w:r>
    </w:p>
    <w:p w14:paraId="06C65473" w14:textId="6E5BD6B4" w:rsidR="00C107F0" w:rsidRPr="00C107F0" w:rsidRDefault="00DE0534" w:rsidP="00C107F0">
      <w:pPr>
        <w:pStyle w:val="BodyTextListing"/>
        <w:rPr>
          <w:lang w:val="en-CA"/>
        </w:rPr>
      </w:pPr>
      <w:r w:rsidRPr="006A02C2">
        <w:rPr>
          <w:i/>
          <w:lang w:val="en-CA"/>
        </w:rPr>
        <w:t xml:space="preserve">Input </w:t>
      </w:r>
      <w:r w:rsidRPr="006A02C2">
        <w:rPr>
          <w:lang w:val="en-CA"/>
        </w:rPr>
        <w:t xml:space="preserve">– </w:t>
      </w:r>
      <w:r w:rsidR="008423B1">
        <w:rPr>
          <w:lang w:val="en-CA"/>
        </w:rPr>
        <w:t>A raster with density values generated with the Point KDE or the Line KDE estimator</w:t>
      </w:r>
      <w:r w:rsidRPr="006A02C2">
        <w:rPr>
          <w:lang w:val="en-CA"/>
        </w:rPr>
        <w:t>.</w:t>
      </w:r>
      <w:r w:rsidR="008423B1">
        <w:rPr>
          <w:lang w:val="en-CA"/>
        </w:rPr>
        <w:t xml:space="preserve"> A</w:t>
      </w:r>
      <w:r w:rsidR="00243DF8">
        <w:rPr>
          <w:lang w:val="en-CA"/>
        </w:rPr>
        <w:t xml:space="preserve">lso the resulting raster </w:t>
      </w:r>
      <w:r w:rsidR="008423B1">
        <w:rPr>
          <w:lang w:val="en-CA"/>
        </w:rPr>
        <w:t xml:space="preserve">of the Brownian Bridge </w:t>
      </w:r>
      <w:r w:rsidR="00243DF8">
        <w:rPr>
          <w:lang w:val="en-CA"/>
        </w:rPr>
        <w:t>e</w:t>
      </w:r>
      <w:r w:rsidR="008423B1">
        <w:rPr>
          <w:lang w:val="en-CA"/>
        </w:rPr>
        <w:t xml:space="preserve">stimator can be used, but see </w:t>
      </w:r>
      <w:r w:rsidR="00243DF8">
        <w:rPr>
          <w:lang w:val="en-CA"/>
        </w:rPr>
        <w:t>the</w:t>
      </w:r>
      <w:r w:rsidR="008423B1">
        <w:rPr>
          <w:lang w:val="en-CA"/>
        </w:rPr>
        <w:t xml:space="preserve"> notes below.</w:t>
      </w:r>
    </w:p>
    <w:p w14:paraId="01A2792D" w14:textId="4146B7D1"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Pr="006A02C2">
        <w:rPr>
          <w:b/>
          <w:lang w:val="en-CA"/>
        </w:rPr>
        <w:t>MOVEAN&gt;</w:t>
      </w:r>
      <w:r w:rsidR="00897F0E" w:rsidRPr="006A02C2">
        <w:rPr>
          <w:b/>
          <w:lang w:val="en-CA"/>
        </w:rPr>
        <w:t>HR</w:t>
      </w:r>
      <w:r w:rsidR="00897F0E">
        <w:rPr>
          <w:b/>
          <w:lang w:val="en-CA"/>
        </w:rPr>
        <w:t xml:space="preserve"> Analysis</w:t>
      </w:r>
      <w:r w:rsidRPr="006A02C2">
        <w:rPr>
          <w:b/>
          <w:lang w:val="en-CA"/>
        </w:rPr>
        <w:t>&gt;</w:t>
      </w:r>
      <w:r w:rsidR="00B04B32">
        <w:rPr>
          <w:b/>
          <w:lang w:val="en-CA"/>
        </w:rPr>
        <w:t>Create Core Area from Density Raster</w:t>
      </w:r>
      <w:r w:rsidRPr="006A02C2">
        <w:rPr>
          <w:lang w:val="en-CA"/>
        </w:rPr>
        <w:t>]</w:t>
      </w:r>
      <w:r w:rsidR="00C107F0">
        <w:rPr>
          <w:lang w:val="en-CA"/>
        </w:rPr>
        <w:t xml:space="preserve"> while having selected the density raster that was </w:t>
      </w:r>
      <w:r w:rsidR="00473592">
        <w:rPr>
          <w:lang w:val="en-CA"/>
        </w:rPr>
        <w:t>returned</w:t>
      </w:r>
      <w:r w:rsidR="00C107F0">
        <w:rPr>
          <w:lang w:val="en-CA"/>
        </w:rPr>
        <w:t xml:space="preserve"> from one of the estimator function (if you don’t select the raster, the function will not be accessible).</w:t>
      </w:r>
    </w:p>
    <w:p w14:paraId="510F6C11" w14:textId="77777777" w:rsidR="00DE0534" w:rsidRPr="006A02C2" w:rsidRDefault="00DE0534" w:rsidP="00DE0534">
      <w:pPr>
        <w:pStyle w:val="BodyTextListing"/>
        <w:rPr>
          <w:lang w:val="en-CA"/>
        </w:rPr>
      </w:pPr>
      <w:r>
        <w:rPr>
          <w:lang w:val="en-CA"/>
        </w:rPr>
        <w:tab/>
      </w:r>
      <w:r w:rsidR="00C107F0">
        <w:rPr>
          <w:lang w:val="en-CA"/>
        </w:rPr>
        <w:t xml:space="preserve">Select if you want a polygon to be created from the derived value for </w:t>
      </w:r>
      <w:proofErr w:type="spellStart"/>
      <w:r w:rsidR="00C107F0">
        <w:rPr>
          <w:lang w:val="en-CA"/>
        </w:rPr>
        <w:t>p</w:t>
      </w:r>
      <w:r w:rsidR="00C107F0" w:rsidRPr="00C107F0">
        <w:rPr>
          <w:vertAlign w:val="subscript"/>
          <w:lang w:val="en-CA"/>
        </w:rPr>
        <w:t>core</w:t>
      </w:r>
      <w:proofErr w:type="spellEnd"/>
      <w:r w:rsidR="002B0A3B">
        <w:rPr>
          <w:lang w:val="en-CA"/>
        </w:rPr>
        <w:t xml:space="preserve"> otherwise only a layer with the contour line is returned</w:t>
      </w:r>
      <w:r w:rsidR="00C107F0">
        <w:rPr>
          <w:lang w:val="en-CA"/>
        </w:rPr>
        <w:t xml:space="preserve">. </w:t>
      </w:r>
    </w:p>
    <w:p w14:paraId="57B1B545" w14:textId="08499298" w:rsidR="00DE0534" w:rsidRDefault="008D1FDF" w:rsidP="004919E4">
      <w:pPr>
        <w:pStyle w:val="BodyText"/>
        <w:ind w:left="709" w:hanging="709"/>
        <w:rPr>
          <w:lang w:val="en-CA"/>
        </w:rPr>
      </w:pPr>
      <w:r>
        <w:rPr>
          <w:i/>
          <w:noProof/>
          <w:lang w:val="en-US" w:eastAsia="en-US"/>
        </w:rPr>
        <mc:AlternateContent>
          <mc:Choice Requires="wps">
            <w:drawing>
              <wp:anchor distT="0" distB="71755" distL="114935" distR="114935" simplePos="0" relativeHeight="251665408" behindDoc="0" locked="0" layoutInCell="1" allowOverlap="1" wp14:anchorId="07A0A8E9" wp14:editId="397CA4B3">
                <wp:simplePos x="0" y="0"/>
                <wp:positionH relativeFrom="margin">
                  <wp:posOffset>5336540</wp:posOffset>
                </wp:positionH>
                <wp:positionV relativeFrom="paragraph">
                  <wp:posOffset>333375</wp:posOffset>
                </wp:positionV>
                <wp:extent cx="467995" cy="704215"/>
                <wp:effectExtent l="12065" t="9525" r="15240" b="10160"/>
                <wp:wrapSquare wrapText="bothSides"/>
                <wp:docPr id="3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704215"/>
                        </a:xfrm>
                        <a:prstGeom prst="rect">
                          <a:avLst/>
                        </a:prstGeom>
                        <a:solidFill>
                          <a:srgbClr val="FFFFFF"/>
                        </a:solidFill>
                        <a:ln w="12700">
                          <a:solidFill>
                            <a:srgbClr val="BFBFBF"/>
                          </a:solidFill>
                          <a:prstDash val="lgDash"/>
                          <a:miter lim="800000"/>
                          <a:headEnd/>
                          <a:tailEnd/>
                        </a:ln>
                      </wps:spPr>
                      <wps:txbx>
                        <w:txbxContent>
                          <w:p w14:paraId="1B165122" w14:textId="77777777" w:rsidR="00720C7D" w:rsidRDefault="00720C7D" w:rsidP="002B0A3B">
                            <w:pPr>
                              <w:pStyle w:val="FigureCaption"/>
                            </w:pPr>
                            <w:r>
                              <w:rPr>
                                <w:noProof/>
                                <w:lang w:eastAsia="en-US"/>
                              </w:rPr>
                              <w:drawing>
                                <wp:inline distT="0" distB="0" distL="0" distR="0" wp14:anchorId="524A57BF" wp14:editId="09150F36">
                                  <wp:extent cx="285750" cy="2286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4233506E" w14:textId="77777777" w:rsidR="00720C7D" w:rsidRPr="00CD3797" w:rsidRDefault="00720C7D" w:rsidP="002B0A3B">
                            <w:pPr>
                              <w:pStyle w:val="FigureCaptionbuttons"/>
                              <w:spacing w:before="60"/>
                            </w:pPr>
                            <w:r w:rsidRPr="00CD3797">
                              <w:t>Window</w:t>
                            </w:r>
                            <w:r>
                              <w:t xml:space="preserve"> </w:t>
                            </w:r>
                            <w:r w:rsidRPr="00CD3797">
                              <w:t>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420.2pt;margin-top:26.25pt;width:36.85pt;height:55.45pt;z-index:251665408;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" strokecolor="#bfbfbf" strokeweight="1pt">
                <v:stroke dashstyle="longDash"/>
                <v:textbox inset="0,0,0,0">
                  <w:txbxContent>
                    <w:p w14:paraId="1B165122" w14:textId="77777777" w:rsidR="00720C7D" w:rsidRDefault="00720C7D" w:rsidP="002B0A3B">
                      <w:pPr>
                        <w:pStyle w:val="FigureCaption"/>
                      </w:pPr>
                      <w:r>
                        <w:rPr>
                          <w:noProof/>
                          <w:lang w:eastAsia="en-US"/>
                        </w:rPr>
                        <w:drawing>
                          <wp:inline distT="0" distB="0" distL="0" distR="0" wp14:anchorId="524A57BF" wp14:editId="09150F36">
                            <wp:extent cx="285750" cy="2286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4233506E" w14:textId="77777777" w:rsidR="00720C7D" w:rsidRPr="00CD3797" w:rsidRDefault="00720C7D" w:rsidP="002B0A3B">
                      <w:pPr>
                        <w:pStyle w:val="FigureCaptionbuttons"/>
                        <w:spacing w:before="60"/>
                      </w:pPr>
                      <w:r w:rsidRPr="00CD3797">
                        <w:t>Window</w:t>
                      </w:r>
                      <w:r>
                        <w:t xml:space="preserve"> </w:t>
                      </w:r>
                      <w:r w:rsidRPr="00CD3797">
                        <w:t>button</w:t>
                      </w:r>
                    </w:p>
                  </w:txbxContent>
                </v:textbox>
                <w10:wrap type="square" anchorx="margin"/>
              </v:shape>
            </w:pict>
          </mc:Fallback>
        </mc:AlternateContent>
      </w:r>
      <w:r w:rsidR="00DE0534" w:rsidRPr="006A02C2">
        <w:rPr>
          <w:i/>
          <w:lang w:val="en-CA"/>
        </w:rPr>
        <w:t>Output</w:t>
      </w:r>
      <w:r w:rsidR="00DE0534" w:rsidRPr="006A02C2">
        <w:rPr>
          <w:lang w:val="en-CA"/>
        </w:rPr>
        <w:t xml:space="preserve"> – </w:t>
      </w:r>
      <w:r w:rsidR="004919E4">
        <w:rPr>
          <w:lang w:val="en-CA"/>
        </w:rPr>
        <w:t xml:space="preserve">Two graphics that display “area” vs. “probability/density of use” are generated; one for each method. </w:t>
      </w:r>
      <w:r w:rsidR="002B0A3B">
        <w:rPr>
          <w:lang w:val="en-CA"/>
        </w:rPr>
        <w:t xml:space="preserve">In the output window the calculated values for </w:t>
      </w:r>
      <w:proofErr w:type="spellStart"/>
      <w:r w:rsidR="002B0A3B">
        <w:rPr>
          <w:lang w:val="en-CA"/>
        </w:rPr>
        <w:t>p</w:t>
      </w:r>
      <w:r w:rsidR="002B0A3B" w:rsidRPr="00473592">
        <w:rPr>
          <w:vertAlign w:val="subscript"/>
          <w:lang w:val="en-CA"/>
        </w:rPr>
        <w:t>core</w:t>
      </w:r>
      <w:proofErr w:type="spellEnd"/>
      <w:r w:rsidR="002B0A3B">
        <w:rPr>
          <w:lang w:val="en-CA"/>
        </w:rPr>
        <w:t xml:space="preserve"> for both methods are returned. The value “Calculated Contour Value” gives not the probability but a value that corresponds to the values of the input raster. </w:t>
      </w:r>
      <w:r w:rsidR="004919E4" w:rsidRPr="00D43C1D">
        <w:rPr>
          <w:lang w:val="en-CA"/>
        </w:rPr>
        <w:t>Additionally</w:t>
      </w:r>
      <w:r w:rsidR="002B0A3B" w:rsidRPr="00D43C1D">
        <w:rPr>
          <w:lang w:val="en-CA"/>
        </w:rPr>
        <w:t>, a layer with the core contour is displayed.</w:t>
      </w:r>
      <w:r w:rsidR="004919E4" w:rsidRPr="00D43C1D">
        <w:rPr>
          <w:lang w:val="en-CA"/>
        </w:rPr>
        <w:t xml:space="preserve"> </w:t>
      </w:r>
      <w:r w:rsidR="002B0A3B" w:rsidRPr="00D43C1D">
        <w:rPr>
          <w:lang w:val="en-CA"/>
        </w:rPr>
        <w:t>However, that core contour is based on the value derived</w:t>
      </w:r>
      <w:r w:rsidR="002B0A3B">
        <w:rPr>
          <w:lang w:val="en-CA"/>
        </w:rPr>
        <w:t xml:space="preserve"> with the cell-based method. </w:t>
      </w:r>
      <w:r w:rsidR="00D43C1D">
        <w:rPr>
          <w:lang w:val="en-CA"/>
        </w:rPr>
        <w:t>To generate the contour or core polygon with the value obtained with the contour-based method use the function [</w:t>
      </w:r>
      <w:r w:rsidR="006B2A3E">
        <w:rPr>
          <w:lang w:val="en-CA"/>
        </w:rPr>
        <w:t>MOVEAN&gt;HR Analysis</w:t>
      </w:r>
      <w:r w:rsidR="00D43C1D" w:rsidRPr="00D43C1D">
        <w:rPr>
          <w:lang w:val="en-CA"/>
        </w:rPr>
        <w:t>&gt;Create Probability Contours from Raster</w:t>
      </w:r>
      <w:r w:rsidR="00D43C1D">
        <w:rPr>
          <w:lang w:val="en-CA"/>
        </w:rPr>
        <w:t xml:space="preserve">]. </w:t>
      </w:r>
      <w:r w:rsidR="004919E4">
        <w:rPr>
          <w:lang w:val="en-CA"/>
        </w:rPr>
        <w:t>As the graphics may contain many points, it may take time to move those graphics around. So please be patient.</w:t>
      </w:r>
    </w:p>
    <w:p w14:paraId="57840F5A" w14:textId="77777777" w:rsidR="00B13282" w:rsidRDefault="008423B1" w:rsidP="003B2C27">
      <w:pPr>
        <w:pStyle w:val="BodyTextListing"/>
        <w:rPr>
          <w:lang w:val="en-CA"/>
        </w:rPr>
      </w:pPr>
      <w:r w:rsidRPr="008423B1">
        <w:rPr>
          <w:i/>
          <w:lang w:val="en-CA"/>
        </w:rPr>
        <w:t>Note</w:t>
      </w:r>
      <w:r w:rsidR="003B2C27">
        <w:rPr>
          <w:i/>
          <w:lang w:val="en-CA"/>
        </w:rPr>
        <w:t>s</w:t>
      </w:r>
      <w:r>
        <w:rPr>
          <w:lang w:val="en-CA"/>
        </w:rPr>
        <w:t xml:space="preserve"> – </w:t>
      </w:r>
      <w:r w:rsidR="00B13282">
        <w:rPr>
          <w:i/>
          <w:lang w:val="en-CA"/>
        </w:rPr>
        <w:t>Computation time</w:t>
      </w:r>
      <w:r w:rsidR="00CE16E5">
        <w:rPr>
          <w:i/>
          <w:lang w:val="en-CA"/>
        </w:rPr>
        <w:t xml:space="preserve"> &amp; resources</w:t>
      </w:r>
      <w:r w:rsidR="00B13282">
        <w:rPr>
          <w:lang w:val="en-CA"/>
        </w:rPr>
        <w:t xml:space="preserve"> – The method based on the evaluation of contour lines is fairly time </w:t>
      </w:r>
      <w:r w:rsidR="00473592">
        <w:rPr>
          <w:lang w:val="en-CA"/>
        </w:rPr>
        <w:t>intensive</w:t>
      </w:r>
      <w:r w:rsidR="00B13282">
        <w:rPr>
          <w:lang w:val="en-CA"/>
        </w:rPr>
        <w:t>. So please be patient.</w:t>
      </w:r>
      <w:r w:rsidR="00CE16E5">
        <w:rPr>
          <w:lang w:val="en-CA"/>
        </w:rPr>
        <w:t xml:space="preserve"> Also, if the </w:t>
      </w:r>
      <w:proofErr w:type="spellStart"/>
      <w:r w:rsidR="00CE16E5">
        <w:rPr>
          <w:lang w:val="en-CA"/>
        </w:rPr>
        <w:t>rasters</w:t>
      </w:r>
      <w:proofErr w:type="spellEnd"/>
      <w:r w:rsidR="00CE16E5">
        <w:rPr>
          <w:lang w:val="en-CA"/>
        </w:rPr>
        <w:t xml:space="preserve"> are very big</w:t>
      </w:r>
      <w:r w:rsidR="005616F2">
        <w:rPr>
          <w:lang w:val="en-CA"/>
        </w:rPr>
        <w:t xml:space="preserve"> (remember</w:t>
      </w:r>
      <w:r w:rsidR="001C4211">
        <w:rPr>
          <w:lang w:val="en-CA"/>
        </w:rPr>
        <w:t xml:space="preserve">: a 1000 x </w:t>
      </w:r>
      <w:r w:rsidR="005616F2">
        <w:rPr>
          <w:lang w:val="en-CA"/>
        </w:rPr>
        <w:t xml:space="preserve">1000 raster </w:t>
      </w:r>
      <w:r w:rsidR="001C4211">
        <w:rPr>
          <w:lang w:val="en-CA"/>
        </w:rPr>
        <w:t xml:space="preserve">contains </w:t>
      </w:r>
      <w:r w:rsidR="005616F2">
        <w:rPr>
          <w:lang w:val="en-CA"/>
        </w:rPr>
        <w:t>1 million cells), then</w:t>
      </w:r>
      <w:r w:rsidR="00CE16E5">
        <w:rPr>
          <w:lang w:val="en-CA"/>
        </w:rPr>
        <w:t xml:space="preserve"> it may </w:t>
      </w:r>
      <w:r w:rsidR="00473592">
        <w:rPr>
          <w:lang w:val="en-CA"/>
        </w:rPr>
        <w:t>occur</w:t>
      </w:r>
      <w:r w:rsidR="00CE16E5">
        <w:rPr>
          <w:lang w:val="en-CA"/>
        </w:rPr>
        <w:t xml:space="preserve"> that the program will run out of memory when the raster cells are evaluated.</w:t>
      </w:r>
    </w:p>
    <w:p w14:paraId="004DD022" w14:textId="77777777" w:rsidR="003B2C27" w:rsidRPr="000519DE" w:rsidRDefault="003B2C27" w:rsidP="00B13282">
      <w:pPr>
        <w:pStyle w:val="BodyTextListing"/>
        <w:ind w:firstLine="0"/>
        <w:rPr>
          <w:lang w:val="en-CA"/>
        </w:rPr>
      </w:pPr>
      <w:r w:rsidRPr="003B2C27">
        <w:rPr>
          <w:i/>
          <w:lang w:val="en-CA"/>
        </w:rPr>
        <w:t xml:space="preserve">Different results </w:t>
      </w:r>
      <w:r w:rsidRPr="000519DE">
        <w:rPr>
          <w:i/>
          <w:lang w:val="en-CA"/>
        </w:rPr>
        <w:t>for both methods</w:t>
      </w:r>
      <w:r w:rsidRPr="000519DE">
        <w:rPr>
          <w:lang w:val="en-CA"/>
        </w:rPr>
        <w:t xml:space="preserve"> - We observed that in our experiments both methods, i.e. the raster-cell based by Seaman and Powell (1990) and the contour-based by and Harris et al. (1990), often returned different probabilities for the core area. However, when there are large differences, e.g. 10% or more, then we suggest using the value from the contour-based method as its computation is more intuitive.</w:t>
      </w:r>
    </w:p>
    <w:p w14:paraId="44365310" w14:textId="77777777" w:rsidR="008423B1" w:rsidRPr="000519DE" w:rsidRDefault="008423B1" w:rsidP="003B2C27">
      <w:pPr>
        <w:pStyle w:val="BodyText"/>
        <w:ind w:left="709"/>
        <w:rPr>
          <w:lang w:val="en-CA"/>
        </w:rPr>
      </w:pPr>
      <w:r w:rsidRPr="000519DE">
        <w:rPr>
          <w:i/>
          <w:lang w:val="en-CA"/>
        </w:rPr>
        <w:t>Failure of Core Area Calculation for Brownian Bridge Results</w:t>
      </w:r>
      <w:r w:rsidRPr="000519DE">
        <w:rPr>
          <w:lang w:val="en-CA"/>
        </w:rPr>
        <w:t xml:space="preserve"> – </w:t>
      </w:r>
      <w:r w:rsidR="003B2C27" w:rsidRPr="000519DE">
        <w:rPr>
          <w:lang w:val="en-CA"/>
        </w:rPr>
        <w:t>W</w:t>
      </w:r>
      <w:r w:rsidRPr="000519DE">
        <w:rPr>
          <w:lang w:val="en-CA"/>
        </w:rPr>
        <w:t xml:space="preserve">hen calculating </w:t>
      </w:r>
      <w:proofErr w:type="spellStart"/>
      <w:r w:rsidRPr="000519DE">
        <w:rPr>
          <w:lang w:val="en-CA"/>
        </w:rPr>
        <w:t>p</w:t>
      </w:r>
      <w:r w:rsidRPr="000519DE">
        <w:rPr>
          <w:vertAlign w:val="subscript"/>
          <w:lang w:val="en-CA"/>
        </w:rPr>
        <w:t>core</w:t>
      </w:r>
      <w:proofErr w:type="spellEnd"/>
      <w:r w:rsidRPr="000519DE">
        <w:rPr>
          <w:lang w:val="en-CA"/>
        </w:rPr>
        <w:t xml:space="preserve"> based on the (density) surface produced with using the BB approach, we occasionally obtained values close to or larger than p = 95%, when they should be much smaller. Both calculation methods, but in particular the cell-based method, returned high p values. The reason for this behaviour may be the shape of the generated density distribution, i.e. if a profile of the probability surface perpendicular to a single track segment is drawn</w:t>
      </w:r>
      <w:r w:rsidR="00B04B32" w:rsidRPr="000519DE">
        <w:rPr>
          <w:lang w:val="en-CA"/>
        </w:rPr>
        <w:t xml:space="preserve"> (you can do this with the function [Raster&gt;Profile Graph…])</w:t>
      </w:r>
      <w:r w:rsidRPr="000519DE">
        <w:rPr>
          <w:lang w:val="en-CA"/>
        </w:rPr>
        <w:t xml:space="preserve">, then very long tails are visible. This may also explain why Huck et al. </w:t>
      </w:r>
      <w:r w:rsidR="00E75E12" w:rsidRPr="000519DE">
        <w:rPr>
          <w:lang w:val="en-CA"/>
        </w:rPr>
        <w:fldChar w:fldCharType="begin"/>
      </w:r>
      <w:r w:rsidR="00E75E12" w:rsidRPr="000519DE">
        <w:rPr>
          <w:lang w:val="en-CA"/>
        </w:rPr>
        <w:instrText xml:space="preserve"> ADDIN ZOTERO_ITEM {"citationID":"bfbjpr4be","citationItems":[{"suppress-author":true,"uri":["http://zotero.org/groups/51268/items/58DF357R"]}]} </w:instrText>
      </w:r>
      <w:r w:rsidR="00E75E12" w:rsidRPr="000519DE">
        <w:rPr>
          <w:lang w:val="en-CA"/>
        </w:rPr>
        <w:fldChar w:fldCharType="separate"/>
      </w:r>
      <w:r w:rsidR="00E75E12" w:rsidRPr="000519DE">
        <w:rPr>
          <w:rFonts w:cs="Tahoma"/>
        </w:rPr>
        <w:t>(2008)</w:t>
      </w:r>
      <w:r w:rsidR="00E75E12" w:rsidRPr="000519DE">
        <w:rPr>
          <w:lang w:val="en-CA"/>
        </w:rPr>
        <w:fldChar w:fldCharType="end"/>
      </w:r>
      <w:r w:rsidR="00E75E12" w:rsidRPr="000519DE">
        <w:rPr>
          <w:lang w:val="en-CA"/>
        </w:rPr>
        <w:t xml:space="preserve"> </w:t>
      </w:r>
      <w:r w:rsidRPr="000519DE">
        <w:rPr>
          <w:lang w:val="en-CA"/>
        </w:rPr>
        <w:t>found the calculated home-range for the p = 90% contours nonsensical, i.e. too big, and instead used the p = 40% contours. As a consequence care needs to be taken when knowledge gained from other methods developed for KDE are applied to BB results.</w:t>
      </w:r>
    </w:p>
    <w:p w14:paraId="731D54D1" w14:textId="77777777" w:rsidR="00DE0534" w:rsidRDefault="00DE0534" w:rsidP="00015017">
      <w:pPr>
        <w:pStyle w:val="Heading2"/>
      </w:pPr>
      <w:bookmarkStart w:id="35" w:name="_Toc222835590"/>
      <w:proofErr w:type="spellStart"/>
      <w:r w:rsidRPr="000519DE">
        <w:t>Skeletonization</w:t>
      </w:r>
      <w:proofErr w:type="spellEnd"/>
      <w:r w:rsidRPr="000519DE">
        <w:t xml:space="preserve"> of HR</w:t>
      </w:r>
      <w:bookmarkEnd w:id="35"/>
    </w:p>
    <w:p w14:paraId="474BD381" w14:textId="7A7560B0" w:rsidR="00DE0534" w:rsidRPr="000519DE" w:rsidRDefault="00DE0534" w:rsidP="00DE0534">
      <w:pPr>
        <w:pStyle w:val="BodyTextListing"/>
        <w:rPr>
          <w:lang w:val="en-CA"/>
        </w:rPr>
      </w:pPr>
      <w:r w:rsidRPr="006A02C2">
        <w:rPr>
          <w:i/>
          <w:lang w:val="en-CA"/>
        </w:rPr>
        <w:t>Purpose</w:t>
      </w:r>
      <w:r w:rsidRPr="006A02C2">
        <w:rPr>
          <w:lang w:val="en-CA"/>
        </w:rPr>
        <w:t xml:space="preserve"> – </w:t>
      </w:r>
      <w:r w:rsidR="00897F0E">
        <w:rPr>
          <w:lang w:val="en-CA"/>
        </w:rPr>
        <w:t>To c</w:t>
      </w:r>
      <w:r w:rsidR="004E73FC">
        <w:rPr>
          <w:lang w:val="en-CA"/>
        </w:rPr>
        <w:t xml:space="preserve">reate a </w:t>
      </w:r>
      <w:r w:rsidR="00897F0E">
        <w:rPr>
          <w:lang w:val="en-CA"/>
        </w:rPr>
        <w:t>skeleton of</w:t>
      </w:r>
      <w:r w:rsidR="004E73FC">
        <w:rPr>
          <w:lang w:val="en-CA"/>
        </w:rPr>
        <w:t xml:space="preserve"> an existing home range polygon</w:t>
      </w:r>
      <w:r w:rsidR="00897F0E">
        <w:rPr>
          <w:lang w:val="en-CA"/>
        </w:rPr>
        <w:t>.</w:t>
      </w:r>
      <w:r w:rsidR="004E73FC">
        <w:rPr>
          <w:lang w:val="en-CA"/>
        </w:rPr>
        <w:t xml:space="preserve"> </w:t>
      </w:r>
      <w:r w:rsidR="00897F0E">
        <w:rPr>
          <w:lang w:val="en-CA"/>
        </w:rPr>
        <w:t xml:space="preserve">A skeleton resembles the </w:t>
      </w:r>
      <w:r w:rsidR="00E2102A">
        <w:rPr>
          <w:lang w:val="en-CA"/>
        </w:rPr>
        <w:t xml:space="preserve">essential movement </w:t>
      </w:r>
      <w:r w:rsidR="00897F0E">
        <w:rPr>
          <w:lang w:val="en-CA"/>
        </w:rPr>
        <w:t>paths</w:t>
      </w:r>
      <w:r w:rsidR="00E2102A">
        <w:rPr>
          <w:lang w:val="en-CA"/>
        </w:rPr>
        <w:t xml:space="preserve"> </w:t>
      </w:r>
      <w:r w:rsidR="00897F0E">
        <w:rPr>
          <w:lang w:val="en-CA"/>
        </w:rPr>
        <w:t xml:space="preserve">of a home </w:t>
      </w:r>
      <w:r w:rsidR="00897F0E" w:rsidRPr="000519DE">
        <w:rPr>
          <w:lang w:val="en-CA"/>
        </w:rPr>
        <w:t>range</w:t>
      </w:r>
      <w:r w:rsidR="00E2102A" w:rsidRPr="000519DE">
        <w:rPr>
          <w:rStyle w:val="FootnoteReference"/>
        </w:rPr>
        <w:footnoteReference w:id="9"/>
      </w:r>
      <w:r w:rsidR="00E2102A" w:rsidRPr="000519DE">
        <w:rPr>
          <w:lang w:val="en-CA"/>
        </w:rPr>
        <w:t xml:space="preserve"> (</w:t>
      </w:r>
      <w:r w:rsidR="00E2102A" w:rsidRPr="00F150C6">
        <w:rPr>
          <w:highlight w:val="cyan"/>
          <w:lang w:val="en-CA"/>
        </w:rPr>
        <w:t>figure 2</w:t>
      </w:r>
      <w:r w:rsidR="006B2A3E">
        <w:rPr>
          <w:highlight w:val="cyan"/>
          <w:lang w:val="en-CA"/>
        </w:rPr>
        <w:t>6</w:t>
      </w:r>
      <w:r w:rsidR="00E2102A" w:rsidRPr="000519DE">
        <w:rPr>
          <w:lang w:val="en-CA"/>
        </w:rPr>
        <w:t>).</w:t>
      </w:r>
      <w:r w:rsidR="004E73FC" w:rsidRPr="000519DE">
        <w:rPr>
          <w:lang w:val="en-CA"/>
        </w:rPr>
        <w:t xml:space="preserve"> </w:t>
      </w:r>
      <w:r w:rsidR="00E2102A" w:rsidRPr="000519DE">
        <w:rPr>
          <w:lang w:val="en-CA"/>
        </w:rPr>
        <w:t xml:space="preserve">They </w:t>
      </w:r>
      <w:r w:rsidR="004E73FC" w:rsidRPr="000519DE">
        <w:rPr>
          <w:lang w:val="en-CA"/>
        </w:rPr>
        <w:t xml:space="preserve">can </w:t>
      </w:r>
      <w:r w:rsidR="00897F0E" w:rsidRPr="000519DE">
        <w:rPr>
          <w:lang w:val="en-CA"/>
        </w:rPr>
        <w:t xml:space="preserve">be </w:t>
      </w:r>
      <w:r w:rsidR="004E73FC" w:rsidRPr="000519DE">
        <w:rPr>
          <w:lang w:val="en-CA"/>
        </w:rPr>
        <w:t xml:space="preserve">used to compare more easily if a home range of one individual changed significantly over time or, if the home ranges of two individuals are similar. </w:t>
      </w:r>
    </w:p>
    <w:p w14:paraId="42FDE630" w14:textId="77777777" w:rsidR="00DE0534" w:rsidRPr="006A02C2" w:rsidRDefault="00DE0534" w:rsidP="00DE0534">
      <w:pPr>
        <w:pStyle w:val="BodyTextListing"/>
        <w:rPr>
          <w:lang w:val="en-CA"/>
        </w:rPr>
      </w:pPr>
      <w:r w:rsidRPr="000519DE">
        <w:rPr>
          <w:i/>
          <w:lang w:val="en-CA"/>
        </w:rPr>
        <w:t>Principle</w:t>
      </w:r>
      <w:r w:rsidRPr="000519DE">
        <w:rPr>
          <w:lang w:val="en-CA"/>
        </w:rPr>
        <w:t xml:space="preserve"> – </w:t>
      </w:r>
      <w:r w:rsidR="004E73FC" w:rsidRPr="000519DE">
        <w:rPr>
          <w:lang w:val="en-CA"/>
        </w:rPr>
        <w:t xml:space="preserve">The function takes a home range </w:t>
      </w:r>
      <w:r w:rsidR="00473592" w:rsidRPr="000519DE">
        <w:rPr>
          <w:lang w:val="en-CA"/>
        </w:rPr>
        <w:t>polygon</w:t>
      </w:r>
      <w:r w:rsidR="004E73FC" w:rsidRPr="000519DE">
        <w:rPr>
          <w:lang w:val="en-CA"/>
        </w:rPr>
        <w:t>, converts that polygon to a (binary) raster and derives the skeleton of that raster by application of morphological operators</w:t>
      </w:r>
      <w:r w:rsidRPr="000519DE">
        <w:rPr>
          <w:lang w:val="en-CA"/>
        </w:rPr>
        <w:t>.</w:t>
      </w:r>
      <w:r w:rsidR="004E73FC" w:rsidRPr="000519DE">
        <w:rPr>
          <w:lang w:val="en-CA"/>
        </w:rPr>
        <w:t xml:space="preserve"> As the </w:t>
      </w:r>
      <w:proofErr w:type="spellStart"/>
      <w:r w:rsidR="004E73FC" w:rsidRPr="000519DE">
        <w:rPr>
          <w:lang w:val="en-CA"/>
        </w:rPr>
        <w:t>skeleton</w:t>
      </w:r>
      <w:r w:rsidR="00473592" w:rsidRPr="000519DE">
        <w:rPr>
          <w:lang w:val="en-CA"/>
        </w:rPr>
        <w:t>i</w:t>
      </w:r>
      <w:r w:rsidR="004E73FC" w:rsidRPr="000519DE">
        <w:rPr>
          <w:lang w:val="en-CA"/>
        </w:rPr>
        <w:t>zation</w:t>
      </w:r>
      <w:proofErr w:type="spellEnd"/>
      <w:r w:rsidR="004E73FC" w:rsidRPr="000519DE">
        <w:rPr>
          <w:lang w:val="en-CA"/>
        </w:rPr>
        <w:t xml:space="preserve"> result is a raster as well</w:t>
      </w:r>
      <w:r w:rsidR="00897F0E" w:rsidRPr="000519DE">
        <w:rPr>
          <w:lang w:val="en-CA"/>
        </w:rPr>
        <w:t>,</w:t>
      </w:r>
      <w:r w:rsidR="004E73FC" w:rsidRPr="000519DE">
        <w:rPr>
          <w:lang w:val="en-CA"/>
        </w:rPr>
        <w:t xml:space="preserve"> the skeletons are </w:t>
      </w:r>
      <w:proofErr w:type="spellStart"/>
      <w:r w:rsidR="004E73FC" w:rsidRPr="000519DE">
        <w:rPr>
          <w:lang w:val="en-CA"/>
        </w:rPr>
        <w:t>vectorized</w:t>
      </w:r>
      <w:proofErr w:type="spellEnd"/>
      <w:r w:rsidR="004E73FC" w:rsidRPr="000519DE">
        <w:rPr>
          <w:lang w:val="en-CA"/>
        </w:rPr>
        <w:t xml:space="preserve"> to return a vector layer. </w:t>
      </w:r>
      <w:r w:rsidR="004E73FC" w:rsidRPr="000519DE">
        <w:rPr>
          <w:lang w:val="en-CA"/>
        </w:rPr>
        <w:lastRenderedPageBreak/>
        <w:t xml:space="preserve">Raster-vector conversion and </w:t>
      </w:r>
      <w:proofErr w:type="spellStart"/>
      <w:r w:rsidR="004E73FC" w:rsidRPr="000519DE">
        <w:rPr>
          <w:lang w:val="en-CA"/>
        </w:rPr>
        <w:t>skeletonization</w:t>
      </w:r>
      <w:proofErr w:type="spellEnd"/>
      <w:r w:rsidR="004E73FC" w:rsidRPr="000519DE">
        <w:rPr>
          <w:lang w:val="en-CA"/>
        </w:rPr>
        <w:t xml:space="preserve"> is performed with functions of the </w:t>
      </w:r>
      <w:proofErr w:type="spellStart"/>
      <w:r w:rsidR="004E73FC" w:rsidRPr="000519DE">
        <w:rPr>
          <w:lang w:val="en-CA"/>
        </w:rPr>
        <w:t>Sextante</w:t>
      </w:r>
      <w:proofErr w:type="spellEnd"/>
      <w:r w:rsidR="004E73FC" w:rsidRPr="000519DE">
        <w:rPr>
          <w:lang w:val="en-CA"/>
        </w:rPr>
        <w:t xml:space="preserve"> Toolbox </w:t>
      </w:r>
      <w:r w:rsidR="004E73FC" w:rsidRPr="000519DE">
        <w:rPr>
          <w:lang w:val="en-CA"/>
        </w:rPr>
        <w:fldChar w:fldCharType="begin"/>
      </w:r>
      <w:r w:rsidR="004E73FC" w:rsidRPr="000519DE">
        <w:rPr>
          <w:lang w:val="en-CA"/>
        </w:rPr>
        <w:instrText xml:space="preserve"> ADDIN ZOTERO_ITEM {"citationID":"1ape8hj28r","citationItems":[{"uri":["http://zotero.org/groups/51268/items/38A84VE9"]}]} </w:instrText>
      </w:r>
      <w:r w:rsidR="004E73FC" w:rsidRPr="000519DE">
        <w:rPr>
          <w:lang w:val="en-CA"/>
        </w:rPr>
        <w:fldChar w:fldCharType="separate"/>
      </w:r>
      <w:r w:rsidR="004E73FC" w:rsidRPr="000519DE">
        <w:rPr>
          <w:rFonts w:cs="Tahoma"/>
        </w:rPr>
        <w:t>(Olaya, 2010)</w:t>
      </w:r>
      <w:r w:rsidR="004E73FC" w:rsidRPr="000519DE">
        <w:rPr>
          <w:lang w:val="en-CA"/>
        </w:rPr>
        <w:fldChar w:fldCharType="end"/>
      </w:r>
      <w:r w:rsidR="004E73FC" w:rsidRPr="000519DE">
        <w:rPr>
          <w:lang w:val="en-CA"/>
        </w:rPr>
        <w:t>.</w:t>
      </w:r>
      <w:r w:rsidR="004E73FC">
        <w:rPr>
          <w:lang w:val="en-CA"/>
        </w:rPr>
        <w:t xml:space="preserve">  </w:t>
      </w:r>
    </w:p>
    <w:p w14:paraId="21748F9D" w14:textId="77777777" w:rsidR="00DE0534" w:rsidRPr="006A02C2" w:rsidRDefault="00DE0534" w:rsidP="00DE0534">
      <w:pPr>
        <w:pStyle w:val="BodyTextListing"/>
        <w:rPr>
          <w:lang w:val="en-CA"/>
        </w:rPr>
      </w:pPr>
      <w:r w:rsidRPr="006A02C2">
        <w:rPr>
          <w:i/>
          <w:lang w:val="en-CA"/>
        </w:rPr>
        <w:t>Literature References</w:t>
      </w:r>
      <w:r w:rsidRPr="006A02C2">
        <w:rPr>
          <w:lang w:val="en-CA"/>
        </w:rPr>
        <w:t xml:space="preserve"> – </w:t>
      </w:r>
      <w:r w:rsidR="00CE609C">
        <w:rPr>
          <w:lang w:val="en-CA"/>
        </w:rPr>
        <w:t xml:space="preserve">There are </w:t>
      </w:r>
      <w:r w:rsidR="004E73FC">
        <w:rPr>
          <w:lang w:val="en-CA"/>
        </w:rPr>
        <w:t>no references</w:t>
      </w:r>
      <w:r w:rsidR="00CE609C">
        <w:rPr>
          <w:lang w:val="en-CA"/>
        </w:rPr>
        <w:t xml:space="preserve"> existing on the use of skeletons for home range analysis.</w:t>
      </w:r>
    </w:p>
    <w:p w14:paraId="0FB63B27" w14:textId="77777777" w:rsidR="00DE0534" w:rsidRPr="006A02C2" w:rsidRDefault="00DE0534" w:rsidP="00DE0534">
      <w:pPr>
        <w:pStyle w:val="BodyTextListing"/>
        <w:rPr>
          <w:lang w:val="en-CA"/>
        </w:rPr>
      </w:pPr>
      <w:r w:rsidRPr="006A02C2">
        <w:rPr>
          <w:i/>
          <w:lang w:val="en-CA"/>
        </w:rPr>
        <w:t>Dataset Attribute Requirements</w:t>
      </w:r>
      <w:r w:rsidRPr="006A02C2">
        <w:rPr>
          <w:lang w:val="en-CA"/>
        </w:rPr>
        <w:t xml:space="preserve"> </w:t>
      </w:r>
      <w:r w:rsidR="004E73FC">
        <w:rPr>
          <w:lang w:val="en-CA"/>
        </w:rPr>
        <w:t>–</w:t>
      </w:r>
      <w:r w:rsidRPr="006A02C2">
        <w:rPr>
          <w:lang w:val="en-CA"/>
        </w:rPr>
        <w:t xml:space="preserve"> </w:t>
      </w:r>
      <w:r w:rsidR="00450DFA">
        <w:rPr>
          <w:lang w:val="en-CA"/>
        </w:rPr>
        <w:t>N</w:t>
      </w:r>
      <w:r w:rsidR="004E73FC">
        <w:rPr>
          <w:lang w:val="en-CA"/>
        </w:rPr>
        <w:t xml:space="preserve">o attribute </w:t>
      </w:r>
      <w:r w:rsidR="00473592">
        <w:rPr>
          <w:lang w:val="en-CA"/>
        </w:rPr>
        <w:t>requirements</w:t>
      </w:r>
      <w:r w:rsidRPr="006A02C2">
        <w:rPr>
          <w:lang w:val="en-CA"/>
        </w:rPr>
        <w:t>.</w:t>
      </w:r>
    </w:p>
    <w:p w14:paraId="5D07F4B9" w14:textId="77777777" w:rsidR="00DE0534" w:rsidRPr="006A02C2" w:rsidRDefault="00DE0534" w:rsidP="00DE0534">
      <w:pPr>
        <w:pStyle w:val="BodyTextListing"/>
        <w:rPr>
          <w:i/>
          <w:lang w:val="en-CA"/>
        </w:rPr>
      </w:pPr>
      <w:r w:rsidRPr="006A02C2">
        <w:rPr>
          <w:i/>
          <w:lang w:val="en-CA"/>
        </w:rPr>
        <w:t xml:space="preserve">Input </w:t>
      </w:r>
      <w:r w:rsidRPr="006A02C2">
        <w:rPr>
          <w:lang w:val="en-CA"/>
        </w:rPr>
        <w:t xml:space="preserve">– </w:t>
      </w:r>
      <w:r w:rsidR="00897F0E">
        <w:rPr>
          <w:lang w:val="en-CA"/>
        </w:rPr>
        <w:t>A layer with (home range) polygons.</w:t>
      </w:r>
    </w:p>
    <w:p w14:paraId="154447D5" w14:textId="040B3CC6"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Pr="006A02C2">
        <w:rPr>
          <w:b/>
          <w:lang w:val="en-CA"/>
        </w:rPr>
        <w:t>MOVEAN&gt;</w:t>
      </w:r>
      <w:r w:rsidR="00897F0E" w:rsidRPr="006A02C2">
        <w:rPr>
          <w:b/>
          <w:lang w:val="en-CA"/>
        </w:rPr>
        <w:t>HR</w:t>
      </w:r>
      <w:r w:rsidR="00897F0E">
        <w:rPr>
          <w:b/>
          <w:lang w:val="en-CA"/>
        </w:rPr>
        <w:t xml:space="preserve"> Analysis</w:t>
      </w:r>
      <w:r w:rsidRPr="006A02C2">
        <w:rPr>
          <w:b/>
          <w:lang w:val="en-CA"/>
        </w:rPr>
        <w:t>&gt;</w:t>
      </w:r>
      <w:proofErr w:type="spellStart"/>
      <w:r w:rsidR="00897F0E">
        <w:rPr>
          <w:b/>
          <w:lang w:val="en-CA"/>
        </w:rPr>
        <w:t>Skeletonization</w:t>
      </w:r>
      <w:proofErr w:type="spellEnd"/>
      <w:r w:rsidR="00897F0E">
        <w:rPr>
          <w:b/>
          <w:lang w:val="en-CA"/>
        </w:rPr>
        <w:t xml:space="preserve"> of HR</w:t>
      </w:r>
      <w:r w:rsidRPr="006A02C2">
        <w:rPr>
          <w:lang w:val="en-CA"/>
        </w:rPr>
        <w:t>]</w:t>
      </w:r>
      <w:r w:rsidR="00897F0E">
        <w:rPr>
          <w:lang w:val="en-CA"/>
        </w:rPr>
        <w:t>.</w:t>
      </w:r>
    </w:p>
    <w:p w14:paraId="77847C0F" w14:textId="77777777" w:rsidR="00DE0534" w:rsidRPr="006A02C2" w:rsidRDefault="00DE0534" w:rsidP="00DE0534">
      <w:pPr>
        <w:pStyle w:val="BodyTextListing"/>
        <w:rPr>
          <w:lang w:val="en-CA"/>
        </w:rPr>
      </w:pPr>
      <w:r>
        <w:rPr>
          <w:lang w:val="en-CA"/>
        </w:rPr>
        <w:tab/>
      </w:r>
      <w:r w:rsidR="00897F0E">
        <w:rPr>
          <w:lang w:val="en-CA"/>
        </w:rPr>
        <w:t>Chose the layer with the home range polygons and define the raster cell size. The latter is necessary since the skeleton extraction is not performed as a vector but a raster operation.</w:t>
      </w:r>
    </w:p>
    <w:p w14:paraId="309848CE" w14:textId="77777777" w:rsidR="00DE0534" w:rsidRPr="006A02C2" w:rsidRDefault="008D1FDF" w:rsidP="00450DFA">
      <w:pPr>
        <w:pStyle w:val="BodyText"/>
        <w:ind w:left="709" w:hanging="709"/>
        <w:rPr>
          <w:lang w:val="en-CA"/>
        </w:rPr>
      </w:pPr>
      <w:r>
        <w:rPr>
          <w:i/>
          <w:noProof/>
          <w:lang w:val="en-US" w:eastAsia="en-US"/>
        </w:rPr>
        <mc:AlternateContent>
          <mc:Choice Requires="wps">
            <w:drawing>
              <wp:anchor distT="0" distB="71755" distL="114935" distR="114935" simplePos="0" relativeHeight="251666432" behindDoc="0" locked="0" layoutInCell="1" allowOverlap="1" wp14:anchorId="7DC72763" wp14:editId="4C155447">
                <wp:simplePos x="0" y="0"/>
                <wp:positionH relativeFrom="column">
                  <wp:posOffset>490220</wp:posOffset>
                </wp:positionH>
                <wp:positionV relativeFrom="paragraph">
                  <wp:posOffset>647700</wp:posOffset>
                </wp:positionV>
                <wp:extent cx="5267325" cy="2821940"/>
                <wp:effectExtent l="0" t="0" r="0" b="0"/>
                <wp:wrapTopAndBottom/>
                <wp:docPr id="3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282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D0FAE2" w14:textId="77777777" w:rsidR="00720C7D" w:rsidRDefault="00720C7D" w:rsidP="00E2102A">
                            <w:pPr>
                              <w:pStyle w:val="FootnoteText"/>
                              <w:jc w:val="center"/>
                              <w:rPr>
                                <w:rFonts w:ascii="Arial Narrow" w:hAnsi="Arial Narrow"/>
                                <w:sz w:val="6"/>
                                <w:szCs w:val="6"/>
                              </w:rPr>
                            </w:pPr>
                          </w:p>
                          <w:p w14:paraId="7B35A79C" w14:textId="77777777" w:rsidR="00720C7D" w:rsidRPr="00880230" w:rsidRDefault="00720C7D" w:rsidP="00E2102A">
                            <w:pPr>
                              <w:pStyle w:val="FootnoteText"/>
                              <w:jc w:val="center"/>
                              <w:rPr>
                                <w:rFonts w:ascii="Arial Narrow" w:hAnsi="Arial Narrow"/>
                                <w:sz w:val="6"/>
                                <w:szCs w:val="6"/>
                              </w:rPr>
                            </w:pPr>
                          </w:p>
                          <w:p w14:paraId="546C0102" w14:textId="77777777" w:rsidR="00720C7D" w:rsidRPr="00447F12" w:rsidRDefault="00720C7D" w:rsidP="00E2102A">
                            <w:pPr>
                              <w:pStyle w:val="FootnoteText"/>
                              <w:jc w:val="center"/>
                              <w:rPr>
                                <w:rFonts w:ascii="Arial Narrow" w:hAnsi="Arial Narrow"/>
                              </w:rPr>
                            </w:pPr>
                            <w:r>
                              <w:rPr>
                                <w:rFonts w:ascii="Arial Narrow" w:hAnsi="Arial Narrow"/>
                                <w:noProof/>
                                <w:lang w:eastAsia="en-US"/>
                              </w:rPr>
                              <w:drawing>
                                <wp:inline distT="0" distB="0" distL="0" distR="0" wp14:anchorId="07F52F69" wp14:editId="642889BD">
                                  <wp:extent cx="3609975" cy="20288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09975" cy="2028825"/>
                                          </a:xfrm>
                                          <a:prstGeom prst="rect">
                                            <a:avLst/>
                                          </a:prstGeom>
                                          <a:noFill/>
                                          <a:ln w="6350" cmpd="sng">
                                            <a:solidFill>
                                              <a:srgbClr val="000000"/>
                                            </a:solidFill>
                                            <a:miter lim="800000"/>
                                            <a:headEnd/>
                                            <a:tailEnd/>
                                          </a:ln>
                                          <a:effectLst/>
                                        </pic:spPr>
                                      </pic:pic>
                                    </a:graphicData>
                                  </a:graphic>
                                </wp:inline>
                              </w:drawing>
                            </w:r>
                          </w:p>
                          <w:p w14:paraId="4E6F94F3" w14:textId="7D859FCC" w:rsidR="00720C7D" w:rsidRPr="00447F12" w:rsidRDefault="00720C7D" w:rsidP="00E2102A">
                            <w:pPr>
                              <w:pStyle w:val="FigureCaption"/>
                            </w:pPr>
                            <w:r w:rsidRPr="007D43E5">
                              <w:rPr>
                                <w:b/>
                              </w:rPr>
                              <w:t xml:space="preserve">Figure </w:t>
                            </w:r>
                            <w:r>
                              <w:rPr>
                                <w:b/>
                              </w:rPr>
                              <w:t>26</w:t>
                            </w:r>
                            <w:r>
                              <w:t>. A skeleton for the home range polygon of the sample dataset produced with the function [</w:t>
                            </w:r>
                            <w:r w:rsidRPr="00E2102A">
                              <w:t>MOVEAN&gt;HRE Analysis&gt;</w:t>
                            </w:r>
                            <w:proofErr w:type="spellStart"/>
                            <w:r w:rsidRPr="00E2102A">
                              <w:t>Skeletonization</w:t>
                            </w:r>
                            <w:proofErr w:type="spellEnd"/>
                            <w:r w:rsidRPr="00E2102A">
                              <w:t xml:space="preserve"> of HR</w:t>
                            </w:r>
                            <w:r>
                              <w:t>]. The grey lines delineate the home range and the black lines are the skeletons.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7" type="#_x0000_t202" style="position:absolute;left:0;text-align:left;margin-left:38.6pt;margin-top:51pt;width:414.75pt;height:222.2pt;z-index:25166643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" stroked="f">
                <v:textbox inset="0,0,0,0">
                  <w:txbxContent>
                    <w:p w14:paraId="5BD0FAE2" w14:textId="77777777" w:rsidR="00720C7D" w:rsidRDefault="00720C7D" w:rsidP="00E2102A">
                      <w:pPr>
                        <w:pStyle w:val="FootnoteText"/>
                        <w:jc w:val="center"/>
                        <w:rPr>
                          <w:rFonts w:ascii="Arial Narrow" w:hAnsi="Arial Narrow"/>
                          <w:sz w:val="6"/>
                          <w:szCs w:val="6"/>
                        </w:rPr>
                      </w:pPr>
                    </w:p>
                    <w:p w14:paraId="7B35A79C" w14:textId="77777777" w:rsidR="00720C7D" w:rsidRPr="00880230" w:rsidRDefault="00720C7D" w:rsidP="00E2102A">
                      <w:pPr>
                        <w:pStyle w:val="FootnoteText"/>
                        <w:jc w:val="center"/>
                        <w:rPr>
                          <w:rFonts w:ascii="Arial Narrow" w:hAnsi="Arial Narrow"/>
                          <w:sz w:val="6"/>
                          <w:szCs w:val="6"/>
                        </w:rPr>
                      </w:pPr>
                    </w:p>
                    <w:p w14:paraId="546C0102" w14:textId="77777777" w:rsidR="00720C7D" w:rsidRPr="00447F12" w:rsidRDefault="00720C7D" w:rsidP="00E2102A">
                      <w:pPr>
                        <w:pStyle w:val="FootnoteText"/>
                        <w:jc w:val="center"/>
                        <w:rPr>
                          <w:rFonts w:ascii="Arial Narrow" w:hAnsi="Arial Narrow"/>
                        </w:rPr>
                      </w:pPr>
                      <w:r>
                        <w:rPr>
                          <w:rFonts w:ascii="Arial Narrow" w:hAnsi="Arial Narrow"/>
                          <w:noProof/>
                          <w:lang w:eastAsia="en-US"/>
                        </w:rPr>
                        <w:drawing>
                          <wp:inline distT="0" distB="0" distL="0" distR="0" wp14:anchorId="07F52F69" wp14:editId="642889BD">
                            <wp:extent cx="3609975" cy="20288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09975" cy="2028825"/>
                                    </a:xfrm>
                                    <a:prstGeom prst="rect">
                                      <a:avLst/>
                                    </a:prstGeom>
                                    <a:noFill/>
                                    <a:ln w="6350" cmpd="sng">
                                      <a:solidFill>
                                        <a:srgbClr val="000000"/>
                                      </a:solidFill>
                                      <a:miter lim="800000"/>
                                      <a:headEnd/>
                                      <a:tailEnd/>
                                    </a:ln>
                                    <a:effectLst/>
                                  </pic:spPr>
                                </pic:pic>
                              </a:graphicData>
                            </a:graphic>
                          </wp:inline>
                        </w:drawing>
                      </w:r>
                    </w:p>
                    <w:p w14:paraId="4E6F94F3" w14:textId="7D859FCC" w:rsidR="00720C7D" w:rsidRPr="00447F12" w:rsidRDefault="00720C7D" w:rsidP="00E2102A">
                      <w:pPr>
                        <w:pStyle w:val="FigureCaption"/>
                      </w:pPr>
                      <w:r w:rsidRPr="007D43E5">
                        <w:rPr>
                          <w:b/>
                        </w:rPr>
                        <w:t xml:space="preserve">Figure </w:t>
                      </w:r>
                      <w:r>
                        <w:rPr>
                          <w:b/>
                        </w:rPr>
                        <w:t>26</w:t>
                      </w:r>
                      <w:r>
                        <w:t>. A skeleton for the home range polygon of the sample dataset produced with the function [</w:t>
                      </w:r>
                      <w:r w:rsidRPr="00E2102A">
                        <w:t>MOVEAN&gt;HRE Analysis&gt;</w:t>
                      </w:r>
                      <w:proofErr w:type="spellStart"/>
                      <w:r w:rsidRPr="00E2102A">
                        <w:t>Skeletonization</w:t>
                      </w:r>
                      <w:proofErr w:type="spellEnd"/>
                      <w:r w:rsidRPr="00E2102A">
                        <w:t xml:space="preserve"> of HR</w:t>
                      </w:r>
                      <w:r>
                        <w:t>]. The grey lines delineate the home range and the black lines are the skeletons.</w:t>
                      </w:r>
                    </w:p>
                  </w:txbxContent>
                </v:textbox>
                <w10:wrap type="topAndBottom"/>
              </v:shape>
            </w:pict>
          </mc:Fallback>
        </mc:AlternateContent>
      </w:r>
      <w:r w:rsidR="00DE0534" w:rsidRPr="006A02C2">
        <w:rPr>
          <w:i/>
          <w:lang w:val="en-CA"/>
        </w:rPr>
        <w:t>Output</w:t>
      </w:r>
      <w:r w:rsidR="00DE0534" w:rsidRPr="006A02C2">
        <w:rPr>
          <w:lang w:val="en-CA"/>
        </w:rPr>
        <w:t xml:space="preserve"> – A </w:t>
      </w:r>
      <w:r w:rsidR="00897F0E">
        <w:rPr>
          <w:lang w:val="en-CA"/>
        </w:rPr>
        <w:t xml:space="preserve">vector </w:t>
      </w:r>
      <w:r w:rsidR="00DE0534" w:rsidRPr="006A02C2">
        <w:rPr>
          <w:lang w:val="en-CA"/>
        </w:rPr>
        <w:t xml:space="preserve">layer with </w:t>
      </w:r>
      <w:r w:rsidR="00897F0E">
        <w:rPr>
          <w:lang w:val="en-CA"/>
        </w:rPr>
        <w:t>the skeletons.</w:t>
      </w:r>
      <w:r w:rsidR="00450DFA">
        <w:rPr>
          <w:lang w:val="en-CA"/>
        </w:rPr>
        <w:t xml:space="preserve"> If a home range polygon will not have a skeleton (because it may be too small with respect to the raster cell size), then this will be reported in the output window.</w:t>
      </w:r>
    </w:p>
    <w:p w14:paraId="5D2DDC54" w14:textId="77777777" w:rsidR="00DE0534" w:rsidRDefault="00DE0534" w:rsidP="00015017">
      <w:pPr>
        <w:pStyle w:val="Heading2"/>
      </w:pPr>
      <w:bookmarkStart w:id="36" w:name="_Toc222835591"/>
      <w:r>
        <w:t>Calculate Buffer Distance for HR Classification</w:t>
      </w:r>
      <w:bookmarkEnd w:id="36"/>
    </w:p>
    <w:p w14:paraId="436A6605" w14:textId="6EA39226" w:rsidR="00DE0534" w:rsidRPr="006A02C2" w:rsidRDefault="00DE0534" w:rsidP="00DE0534">
      <w:pPr>
        <w:pStyle w:val="BodyTextListing"/>
        <w:rPr>
          <w:lang w:val="en-CA"/>
        </w:rPr>
      </w:pPr>
      <w:r w:rsidRPr="006A02C2">
        <w:rPr>
          <w:i/>
          <w:lang w:val="en-CA"/>
        </w:rPr>
        <w:t>Purpose</w:t>
      </w:r>
      <w:r w:rsidRPr="006A02C2">
        <w:rPr>
          <w:lang w:val="en-CA"/>
        </w:rPr>
        <w:t xml:space="preserve"> – </w:t>
      </w:r>
      <w:r w:rsidR="00CE609C">
        <w:rPr>
          <w:lang w:val="en-CA"/>
        </w:rPr>
        <w:t xml:space="preserve">To calculate a buffer distance, i.e. the distance between the core area contour and the home range contour. The value can then be used for the classification of home ranges with the functions </w:t>
      </w:r>
      <w:r w:rsidR="00CE609C">
        <w:t>[</w:t>
      </w:r>
      <w:r w:rsidR="00CE609C" w:rsidRPr="00E2102A">
        <w:t>MOVEAN&gt;HR Analysis&gt;</w:t>
      </w:r>
      <w:r w:rsidR="00CE609C">
        <w:t>Extract Core, Patch, Edge] and [Extract Corridors]</w:t>
      </w:r>
      <w:r w:rsidRPr="006A02C2">
        <w:rPr>
          <w:lang w:val="en-CA"/>
        </w:rPr>
        <w:t>.</w:t>
      </w:r>
    </w:p>
    <w:p w14:paraId="63D8B00C" w14:textId="77777777" w:rsidR="00DE0534" w:rsidRPr="006A02C2" w:rsidRDefault="00DE0534" w:rsidP="00DE0534">
      <w:pPr>
        <w:pStyle w:val="BodyTextListing"/>
        <w:rPr>
          <w:lang w:val="en-CA"/>
        </w:rPr>
      </w:pPr>
      <w:r w:rsidRPr="006A02C2">
        <w:rPr>
          <w:i/>
          <w:lang w:val="en-CA"/>
        </w:rPr>
        <w:t>Principle</w:t>
      </w:r>
      <w:r w:rsidRPr="006A02C2">
        <w:rPr>
          <w:lang w:val="en-CA"/>
        </w:rPr>
        <w:t xml:space="preserve"> – </w:t>
      </w:r>
      <w:r w:rsidR="00CA425C">
        <w:rPr>
          <w:lang w:val="en-CA"/>
        </w:rPr>
        <w:t>Matches a given home range with its given core area (both obtained with other functions from the toolbox)</w:t>
      </w:r>
      <w:r w:rsidRPr="006A02C2">
        <w:rPr>
          <w:lang w:val="en-CA"/>
        </w:rPr>
        <w:t>.</w:t>
      </w:r>
      <w:r w:rsidR="00CA425C">
        <w:rPr>
          <w:lang w:val="en-CA"/>
        </w:rPr>
        <w:t xml:space="preserve"> Then it calculates the average distance between home range contour and core area contour</w:t>
      </w:r>
      <w:r w:rsidR="00450DFA">
        <w:rPr>
          <w:lang w:val="en-CA"/>
        </w:rPr>
        <w:t xml:space="preserve"> for several matches.</w:t>
      </w:r>
    </w:p>
    <w:p w14:paraId="0AE69B39" w14:textId="77777777" w:rsidR="00DE0534" w:rsidRPr="006A02C2" w:rsidRDefault="00DE0534" w:rsidP="00450DFA">
      <w:pPr>
        <w:pStyle w:val="BodyTextListing"/>
        <w:rPr>
          <w:lang w:val="en-CA"/>
        </w:rPr>
      </w:pPr>
      <w:r w:rsidRPr="006A02C2">
        <w:rPr>
          <w:i/>
          <w:lang w:val="en-CA"/>
        </w:rPr>
        <w:t>Dataset Attribute Requirements</w:t>
      </w:r>
      <w:r w:rsidRPr="006A02C2">
        <w:rPr>
          <w:lang w:val="en-CA"/>
        </w:rPr>
        <w:t xml:space="preserve"> - </w:t>
      </w:r>
      <w:r w:rsidR="00450DFA">
        <w:rPr>
          <w:lang w:val="en-CA"/>
        </w:rPr>
        <w:t xml:space="preserve">No attribute </w:t>
      </w:r>
      <w:r w:rsidR="00473592">
        <w:rPr>
          <w:lang w:val="en-CA"/>
        </w:rPr>
        <w:t>requirements</w:t>
      </w:r>
      <w:r w:rsidR="00450DFA" w:rsidRPr="006A02C2">
        <w:rPr>
          <w:lang w:val="en-CA"/>
        </w:rPr>
        <w:t>.</w:t>
      </w:r>
    </w:p>
    <w:p w14:paraId="4BDD8B89" w14:textId="77777777" w:rsidR="00DE0534" w:rsidRPr="006A02C2" w:rsidRDefault="00DE0534" w:rsidP="00DE0534">
      <w:pPr>
        <w:pStyle w:val="BodyTextListing"/>
        <w:rPr>
          <w:i/>
          <w:lang w:val="en-CA"/>
        </w:rPr>
      </w:pPr>
      <w:r w:rsidRPr="006A02C2">
        <w:rPr>
          <w:i/>
          <w:lang w:val="en-CA"/>
        </w:rPr>
        <w:t xml:space="preserve">Input </w:t>
      </w:r>
      <w:r w:rsidRPr="006A02C2">
        <w:rPr>
          <w:lang w:val="en-CA"/>
        </w:rPr>
        <w:t xml:space="preserve">– </w:t>
      </w:r>
      <w:r w:rsidR="00450DFA">
        <w:rPr>
          <w:lang w:val="en-CA"/>
        </w:rPr>
        <w:t>Two polygon layers are needed: (</w:t>
      </w:r>
      <w:proofErr w:type="spellStart"/>
      <w:r w:rsidR="00450DFA">
        <w:rPr>
          <w:lang w:val="en-CA"/>
        </w:rPr>
        <w:t>i</w:t>
      </w:r>
      <w:proofErr w:type="spellEnd"/>
      <w:r w:rsidR="00450DFA">
        <w:rPr>
          <w:lang w:val="en-CA"/>
        </w:rPr>
        <w:t xml:space="preserve">) one layer that contains the home range polygons, and (ii) </w:t>
      </w:r>
      <w:r w:rsidR="007B5D07">
        <w:rPr>
          <w:lang w:val="en-CA"/>
        </w:rPr>
        <w:t>a</w:t>
      </w:r>
      <w:r w:rsidR="00450DFA">
        <w:rPr>
          <w:lang w:val="en-CA"/>
        </w:rPr>
        <w:t xml:space="preserve"> layer that contains the core area polygons.</w:t>
      </w:r>
    </w:p>
    <w:p w14:paraId="0D3ED898" w14:textId="4724ECF7"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006B2A3E">
        <w:rPr>
          <w:b/>
          <w:lang w:val="en-CA"/>
        </w:rPr>
        <w:t>MOVEAN&gt;HR</w:t>
      </w:r>
      <w:r w:rsidR="00CE609C">
        <w:rPr>
          <w:b/>
          <w:lang w:val="en-CA"/>
        </w:rPr>
        <w:t xml:space="preserve"> Analysis</w:t>
      </w:r>
      <w:r w:rsidRPr="006A02C2">
        <w:rPr>
          <w:b/>
          <w:lang w:val="en-CA"/>
        </w:rPr>
        <w:t>&gt;</w:t>
      </w:r>
      <w:r w:rsidR="00CE609C" w:rsidRPr="00CE609C">
        <w:rPr>
          <w:b/>
          <w:lang w:val="en-CA"/>
        </w:rPr>
        <w:t>Calculate Buffer Distance for HR Classification</w:t>
      </w:r>
      <w:r w:rsidRPr="006A02C2">
        <w:rPr>
          <w:lang w:val="en-CA"/>
        </w:rPr>
        <w:t>]</w:t>
      </w:r>
      <w:r w:rsidR="00CE609C">
        <w:rPr>
          <w:lang w:val="en-CA"/>
        </w:rPr>
        <w:t>.</w:t>
      </w:r>
    </w:p>
    <w:p w14:paraId="3F08002F" w14:textId="38D059C2" w:rsidR="00DE0534" w:rsidRPr="006A02C2" w:rsidRDefault="00DE0534" w:rsidP="00DE0534">
      <w:pPr>
        <w:pStyle w:val="BodyTextListing"/>
        <w:rPr>
          <w:lang w:val="en-CA"/>
        </w:rPr>
      </w:pPr>
      <w:r>
        <w:rPr>
          <w:lang w:val="en-CA"/>
        </w:rPr>
        <w:tab/>
      </w:r>
      <w:r w:rsidR="007B5D07">
        <w:rPr>
          <w:lang w:val="en-CA"/>
        </w:rPr>
        <w:t xml:space="preserve">Select the input layers as necessary. Optionally you can </w:t>
      </w:r>
      <w:r w:rsidR="00742C98">
        <w:rPr>
          <w:lang w:val="en-CA"/>
        </w:rPr>
        <w:t>choose</w:t>
      </w:r>
      <w:r w:rsidR="007B5D07">
        <w:rPr>
          <w:lang w:val="en-CA"/>
        </w:rPr>
        <w:t xml:space="preserve"> to output the distance measurements </w:t>
      </w:r>
      <w:r w:rsidR="00E80AAA">
        <w:rPr>
          <w:lang w:val="en-CA"/>
        </w:rPr>
        <w:t>in a</w:t>
      </w:r>
      <w:r w:rsidR="007B5D07">
        <w:rPr>
          <w:lang w:val="en-CA"/>
        </w:rPr>
        <w:t xml:space="preserve"> layer.</w:t>
      </w:r>
    </w:p>
    <w:p w14:paraId="30FBD10F" w14:textId="6EFBA440" w:rsidR="00DE0534" w:rsidRPr="006A02C2" w:rsidRDefault="004804FF" w:rsidP="00B76013">
      <w:pPr>
        <w:pStyle w:val="BodyText"/>
        <w:ind w:left="709" w:hanging="709"/>
        <w:rPr>
          <w:lang w:val="en-CA"/>
        </w:rPr>
      </w:pPr>
      <w:r>
        <w:rPr>
          <w:i/>
          <w:noProof/>
          <w:lang w:val="en-US" w:eastAsia="en-US"/>
        </w:rPr>
        <w:lastRenderedPageBreak/>
        <mc:AlternateContent>
          <mc:Choice Requires="wps">
            <w:drawing>
              <wp:anchor distT="0" distB="71755" distL="114935" distR="114935" simplePos="0" relativeHeight="251722752" behindDoc="0" locked="0" layoutInCell="1" allowOverlap="1" wp14:anchorId="26EC98DD" wp14:editId="46D92562">
                <wp:simplePos x="0" y="0"/>
                <wp:positionH relativeFrom="margin">
                  <wp:posOffset>5288280</wp:posOffset>
                </wp:positionH>
                <wp:positionV relativeFrom="paragraph">
                  <wp:posOffset>59690</wp:posOffset>
                </wp:positionV>
                <wp:extent cx="467995" cy="704215"/>
                <wp:effectExtent l="0" t="0" r="14605" b="32385"/>
                <wp:wrapSquare wrapText="bothSides"/>
                <wp:docPr id="3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704215"/>
                        </a:xfrm>
                        <a:prstGeom prst="rect">
                          <a:avLst/>
                        </a:prstGeom>
                        <a:solidFill>
                          <a:srgbClr val="FFFFFF"/>
                        </a:solidFill>
                        <a:ln w="12700">
                          <a:solidFill>
                            <a:srgbClr val="BFBFBF"/>
                          </a:solidFill>
                          <a:prstDash val="lgDash"/>
                          <a:miter lim="800000"/>
                          <a:headEnd/>
                          <a:tailEnd/>
                        </a:ln>
                      </wps:spPr>
                      <wps:txbx>
                        <w:txbxContent>
                          <w:p w14:paraId="34DC1E48" w14:textId="77777777" w:rsidR="00720C7D" w:rsidRDefault="00720C7D" w:rsidP="004804FF">
                            <w:pPr>
                              <w:pStyle w:val="FigureCaption"/>
                            </w:pPr>
                            <w:r>
                              <w:rPr>
                                <w:noProof/>
                                <w:lang w:eastAsia="en-US"/>
                              </w:rPr>
                              <w:drawing>
                                <wp:inline distT="0" distB="0" distL="0" distR="0" wp14:anchorId="59879239" wp14:editId="4101713E">
                                  <wp:extent cx="285750" cy="2286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7B828725" w14:textId="77777777" w:rsidR="00720C7D" w:rsidRPr="00CD3797" w:rsidRDefault="00720C7D" w:rsidP="004804FF">
                            <w:pPr>
                              <w:pStyle w:val="FigureCaptionbuttons"/>
                              <w:spacing w:before="60"/>
                            </w:pPr>
                            <w:r w:rsidRPr="00CD3797">
                              <w:t>Window</w:t>
                            </w:r>
                            <w:r>
                              <w:t xml:space="preserve"> </w:t>
                            </w:r>
                            <w:r w:rsidRPr="00CD3797">
                              <w:t>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8" type="#_x0000_t202" style="position:absolute;left:0;text-align:left;margin-left:416.4pt;margin-top:4.7pt;width:36.85pt;height:55.45pt;z-index:251722752;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" strokecolor="#bfbfbf" strokeweight="1pt">
                <v:stroke dashstyle="longDash"/>
                <v:textbox inset="0,0,0,0">
                  <w:txbxContent>
                    <w:p w14:paraId="34DC1E48" w14:textId="77777777" w:rsidR="00720C7D" w:rsidRDefault="00720C7D" w:rsidP="004804FF">
                      <w:pPr>
                        <w:pStyle w:val="FigureCaption"/>
                      </w:pPr>
                      <w:r>
                        <w:rPr>
                          <w:noProof/>
                          <w:lang w:eastAsia="en-US"/>
                        </w:rPr>
                        <w:drawing>
                          <wp:inline distT="0" distB="0" distL="0" distR="0" wp14:anchorId="59879239" wp14:editId="4101713E">
                            <wp:extent cx="285750" cy="2286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7B828725" w14:textId="77777777" w:rsidR="00720C7D" w:rsidRPr="00CD3797" w:rsidRDefault="00720C7D" w:rsidP="004804FF">
                      <w:pPr>
                        <w:pStyle w:val="FigureCaptionbuttons"/>
                        <w:spacing w:before="60"/>
                      </w:pPr>
                      <w:r w:rsidRPr="00CD3797">
                        <w:t>Window</w:t>
                      </w:r>
                      <w:r>
                        <w:t xml:space="preserve"> </w:t>
                      </w:r>
                      <w:r w:rsidRPr="00CD3797">
                        <w:t>button</w:t>
                      </w:r>
                    </w:p>
                  </w:txbxContent>
                </v:textbox>
                <w10:wrap type="square" anchorx="margin"/>
              </v:shape>
            </w:pict>
          </mc:Fallback>
        </mc:AlternateContent>
      </w:r>
      <w:r w:rsidR="008D1FDF">
        <w:rPr>
          <w:i/>
          <w:noProof/>
          <w:lang w:val="en-US" w:eastAsia="en-US"/>
        </w:rPr>
        <mc:AlternateContent>
          <mc:Choice Requires="wps">
            <w:drawing>
              <wp:anchor distT="0" distB="71755" distL="114935" distR="114935" simplePos="0" relativeHeight="251667456" behindDoc="0" locked="0" layoutInCell="1" allowOverlap="1" wp14:anchorId="64C86069" wp14:editId="76278E8F">
                <wp:simplePos x="0" y="0"/>
                <wp:positionH relativeFrom="column">
                  <wp:posOffset>433070</wp:posOffset>
                </wp:positionH>
                <wp:positionV relativeFrom="paragraph">
                  <wp:posOffset>780415</wp:posOffset>
                </wp:positionV>
                <wp:extent cx="5267325" cy="3107055"/>
                <wp:effectExtent l="4445" t="0" r="0" b="0"/>
                <wp:wrapTopAndBottom/>
                <wp:docPr id="3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107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71E08A" w14:textId="77777777" w:rsidR="00720C7D" w:rsidRPr="00880230" w:rsidRDefault="00720C7D" w:rsidP="00B76013">
                            <w:pPr>
                              <w:pStyle w:val="FootnoteText"/>
                              <w:jc w:val="center"/>
                              <w:rPr>
                                <w:rFonts w:ascii="Arial Narrow" w:hAnsi="Arial Narrow"/>
                                <w:sz w:val="6"/>
                                <w:szCs w:val="6"/>
                              </w:rPr>
                            </w:pPr>
                          </w:p>
                          <w:p w14:paraId="60BFD53D" w14:textId="77777777" w:rsidR="00720C7D" w:rsidRPr="00447F12" w:rsidRDefault="00720C7D" w:rsidP="00B76013">
                            <w:pPr>
                              <w:pStyle w:val="FootnoteText"/>
                              <w:jc w:val="center"/>
                              <w:rPr>
                                <w:rFonts w:ascii="Arial Narrow" w:hAnsi="Arial Narrow"/>
                              </w:rPr>
                            </w:pPr>
                            <w:r>
                              <w:rPr>
                                <w:rFonts w:ascii="Arial Narrow" w:hAnsi="Arial Narrow"/>
                                <w:noProof/>
                                <w:lang w:eastAsia="en-US"/>
                              </w:rPr>
                              <w:drawing>
                                <wp:inline distT="0" distB="0" distL="0" distR="0" wp14:anchorId="4762C3F8" wp14:editId="3304EE91">
                                  <wp:extent cx="3067050" cy="246697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A646D76" w14:textId="07A386B9" w:rsidR="00720C7D" w:rsidRPr="00447F12" w:rsidRDefault="00720C7D" w:rsidP="00B76013">
                            <w:pPr>
                              <w:pStyle w:val="FigureCaption"/>
                            </w:pPr>
                            <w:r w:rsidRPr="007D43E5">
                              <w:rPr>
                                <w:b/>
                              </w:rPr>
                              <w:t xml:space="preserve">Figure </w:t>
                            </w:r>
                            <w:r>
                              <w:rPr>
                                <w:b/>
                              </w:rPr>
                              <w:t>22</w:t>
                            </w:r>
                            <w:r>
                              <w:t>. Measurements (in black) used to calculate the distance between home range boundary and core area boundary using [MOVEAN&gt;HR</w:t>
                            </w:r>
                            <w:r w:rsidRPr="00E2102A">
                              <w:t xml:space="preserve"> Analysis&gt;</w:t>
                            </w:r>
                            <w:r w:rsidRPr="00B76013">
                              <w:t>Calculate Buffer Distance for HR Classification</w:t>
                            </w:r>
                            <w:r>
                              <w:t>]. Brown and hatched are the core areas and grey the home range areas.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9" type="#_x0000_t202" style="position:absolute;left:0;text-align:left;margin-left:34.1pt;margin-top:61.45pt;width:414.75pt;height:244.65pt;z-index:251667456;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" stroked="f">
                <v:textbox inset="0,0,0,0">
                  <w:txbxContent>
                    <w:p w14:paraId="3971E08A" w14:textId="77777777" w:rsidR="00720C7D" w:rsidRPr="00880230" w:rsidRDefault="00720C7D" w:rsidP="00B76013">
                      <w:pPr>
                        <w:pStyle w:val="FootnoteText"/>
                        <w:jc w:val="center"/>
                        <w:rPr>
                          <w:rFonts w:ascii="Arial Narrow" w:hAnsi="Arial Narrow"/>
                          <w:sz w:val="6"/>
                          <w:szCs w:val="6"/>
                        </w:rPr>
                      </w:pPr>
                    </w:p>
                    <w:p w14:paraId="60BFD53D" w14:textId="77777777" w:rsidR="00720C7D" w:rsidRPr="00447F12" w:rsidRDefault="00720C7D" w:rsidP="00B76013">
                      <w:pPr>
                        <w:pStyle w:val="FootnoteText"/>
                        <w:jc w:val="center"/>
                        <w:rPr>
                          <w:rFonts w:ascii="Arial Narrow" w:hAnsi="Arial Narrow"/>
                        </w:rPr>
                      </w:pPr>
                      <w:r>
                        <w:rPr>
                          <w:rFonts w:ascii="Arial Narrow" w:hAnsi="Arial Narrow"/>
                          <w:noProof/>
                          <w:lang w:eastAsia="en-US"/>
                        </w:rPr>
                        <w:drawing>
                          <wp:inline distT="0" distB="0" distL="0" distR="0" wp14:anchorId="4762C3F8" wp14:editId="3304EE91">
                            <wp:extent cx="3067050" cy="246697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A646D76" w14:textId="07A386B9" w:rsidR="00720C7D" w:rsidRPr="00447F12" w:rsidRDefault="00720C7D" w:rsidP="00B76013">
                      <w:pPr>
                        <w:pStyle w:val="FigureCaption"/>
                      </w:pPr>
                      <w:r w:rsidRPr="007D43E5">
                        <w:rPr>
                          <w:b/>
                        </w:rPr>
                        <w:t xml:space="preserve">Figure </w:t>
                      </w:r>
                      <w:r>
                        <w:rPr>
                          <w:b/>
                        </w:rPr>
                        <w:t>22</w:t>
                      </w:r>
                      <w:r>
                        <w:t>. Measurements (in black) used to calculate the distance between home range boundary and core area boundary using [MOVEAN&gt;HR</w:t>
                      </w:r>
                      <w:r w:rsidRPr="00E2102A">
                        <w:t xml:space="preserve"> Analysis&gt;</w:t>
                      </w:r>
                      <w:r w:rsidRPr="00B76013">
                        <w:t>Calculate Buffer Distance for HR Classification</w:t>
                      </w:r>
                      <w:r>
                        <w:t>]. Brown and hatched are the core areas and grey the home range areas.</w:t>
                      </w:r>
                    </w:p>
                  </w:txbxContent>
                </v:textbox>
                <w10:wrap type="topAndBottom"/>
              </v:shape>
            </w:pict>
          </mc:Fallback>
        </mc:AlternateContent>
      </w:r>
      <w:r w:rsidR="00DE0534" w:rsidRPr="006A02C2">
        <w:rPr>
          <w:i/>
          <w:lang w:val="en-CA"/>
        </w:rPr>
        <w:t>Output</w:t>
      </w:r>
      <w:r w:rsidR="00DE0534" w:rsidRPr="006A02C2">
        <w:rPr>
          <w:lang w:val="en-CA"/>
        </w:rPr>
        <w:t xml:space="preserve"> – </w:t>
      </w:r>
      <w:r w:rsidR="00B76013">
        <w:rPr>
          <w:lang w:val="en-CA"/>
        </w:rPr>
        <w:t xml:space="preserve">The </w:t>
      </w:r>
      <w:r w:rsidR="00473592">
        <w:rPr>
          <w:lang w:val="en-CA"/>
        </w:rPr>
        <w:t>calculated</w:t>
      </w:r>
      <w:r w:rsidR="00B76013">
        <w:rPr>
          <w:lang w:val="en-CA"/>
        </w:rPr>
        <w:t xml:space="preserve"> distance between core and home range boundary are returned in the output window. </w:t>
      </w:r>
      <w:r w:rsidR="00B76013" w:rsidRPr="000519DE">
        <w:rPr>
          <w:lang w:val="en-CA"/>
        </w:rPr>
        <w:t>If it was chosen to output the single measurements, then a layer with lines is shown (</w:t>
      </w:r>
      <w:r w:rsidR="00B76013" w:rsidRPr="00F150C6">
        <w:rPr>
          <w:highlight w:val="cyan"/>
          <w:lang w:val="en-CA"/>
        </w:rPr>
        <w:t>figure 22</w:t>
      </w:r>
      <w:r w:rsidR="00B76013" w:rsidRPr="000519DE">
        <w:rPr>
          <w:lang w:val="en-CA"/>
        </w:rPr>
        <w:t>). The</w:t>
      </w:r>
      <w:r w:rsidR="00B76013">
        <w:rPr>
          <w:lang w:val="en-CA"/>
        </w:rPr>
        <w:t xml:space="preserve"> difference between two lines next to each other corresponds to one measure.</w:t>
      </w:r>
    </w:p>
    <w:p w14:paraId="478FF8F3" w14:textId="16059396" w:rsidR="00DE0534" w:rsidRDefault="007A49CA" w:rsidP="00015017">
      <w:pPr>
        <w:pStyle w:val="Heading2"/>
      </w:pPr>
      <w:bookmarkStart w:id="37" w:name="_Toc222835592"/>
      <w:r>
        <w:t xml:space="preserve">HR Classification 1: </w:t>
      </w:r>
      <w:r w:rsidR="00DE0534">
        <w:t>Extract Core, Patch, Edge</w:t>
      </w:r>
      <w:bookmarkEnd w:id="37"/>
    </w:p>
    <w:p w14:paraId="794E6D92" w14:textId="77777777" w:rsidR="00DE0534" w:rsidRPr="006A02C2" w:rsidRDefault="00DE0534" w:rsidP="00DE0534">
      <w:pPr>
        <w:pStyle w:val="BodyTextListing"/>
        <w:rPr>
          <w:lang w:val="en-CA"/>
        </w:rPr>
      </w:pPr>
      <w:r w:rsidRPr="006A02C2">
        <w:rPr>
          <w:i/>
          <w:lang w:val="en-CA"/>
        </w:rPr>
        <w:t>Purpose</w:t>
      </w:r>
      <w:r w:rsidRPr="006A02C2">
        <w:rPr>
          <w:lang w:val="en-CA"/>
        </w:rPr>
        <w:t xml:space="preserve"> – </w:t>
      </w:r>
      <w:r w:rsidR="00EE6CA8">
        <w:rPr>
          <w:lang w:val="en-CA"/>
        </w:rPr>
        <w:t>Classify a home range polygon into core areas, edge areas and patches</w:t>
      </w:r>
      <w:r w:rsidRPr="006A02C2">
        <w:rPr>
          <w:lang w:val="en-CA"/>
        </w:rPr>
        <w:t>.</w:t>
      </w:r>
      <w:r w:rsidR="00EE6CA8">
        <w:rPr>
          <w:lang w:val="en-CA"/>
        </w:rPr>
        <w:t xml:space="preserve"> Patches are solitary home ranges that are too small to contain a core area.  </w:t>
      </w:r>
      <w:r w:rsidR="00473592">
        <w:rPr>
          <w:lang w:val="en-CA"/>
        </w:rPr>
        <w:t xml:space="preserve">Additionally distinctions are made between inner edges and perforated edges (surrounding small holes in the home range). </w:t>
      </w:r>
    </w:p>
    <w:p w14:paraId="50CE7E70" w14:textId="77777777" w:rsidR="00DE0534" w:rsidRPr="000519DE" w:rsidRDefault="00DE0534" w:rsidP="00DE0534">
      <w:pPr>
        <w:pStyle w:val="BodyTextListing"/>
        <w:rPr>
          <w:lang w:val="en-CA"/>
        </w:rPr>
      </w:pPr>
      <w:r w:rsidRPr="006A02C2">
        <w:rPr>
          <w:i/>
          <w:lang w:val="en-CA"/>
        </w:rPr>
        <w:t>Principle</w:t>
      </w:r>
      <w:r w:rsidRPr="006A02C2">
        <w:rPr>
          <w:lang w:val="en-CA"/>
        </w:rPr>
        <w:t xml:space="preserve"> – </w:t>
      </w:r>
      <w:r w:rsidR="00EE6CA8">
        <w:rPr>
          <w:lang w:val="en-CA"/>
        </w:rPr>
        <w:t>Knowing the distance between home range boundary and core area boundary allows th</w:t>
      </w:r>
      <w:r w:rsidR="000A2D65">
        <w:rPr>
          <w:lang w:val="en-CA"/>
        </w:rPr>
        <w:t>e app</w:t>
      </w:r>
      <w:r w:rsidR="00EE6CA8">
        <w:rPr>
          <w:lang w:val="en-CA"/>
        </w:rPr>
        <w:t xml:space="preserve">lication of buffer-operations to </w:t>
      </w:r>
      <w:r w:rsidR="000A2D65">
        <w:rPr>
          <w:lang w:val="en-CA"/>
        </w:rPr>
        <w:t xml:space="preserve">identify the three </w:t>
      </w:r>
      <w:r w:rsidR="000A2D65" w:rsidRPr="000519DE">
        <w:rPr>
          <w:lang w:val="en-CA"/>
        </w:rPr>
        <w:t>classes of home range areas</w:t>
      </w:r>
      <w:r w:rsidRPr="000519DE">
        <w:rPr>
          <w:lang w:val="en-CA"/>
        </w:rPr>
        <w:t>.</w:t>
      </w:r>
      <w:r w:rsidR="000A2D65" w:rsidRPr="000519DE">
        <w:rPr>
          <w:lang w:val="en-CA"/>
        </w:rPr>
        <w:t xml:space="preserve"> The three classes and their calculation with raster and vector methods are discussed in </w:t>
      </w:r>
      <w:proofErr w:type="spellStart"/>
      <w:r w:rsidR="000A2D65" w:rsidRPr="000519DE">
        <w:rPr>
          <w:lang w:val="en-CA"/>
        </w:rPr>
        <w:t>Steiniger</w:t>
      </w:r>
      <w:proofErr w:type="spellEnd"/>
      <w:r w:rsidR="000A2D65" w:rsidRPr="000519DE">
        <w:rPr>
          <w:lang w:val="en-CA"/>
        </w:rPr>
        <w:t xml:space="preserve"> </w:t>
      </w:r>
      <w:r w:rsidR="000A2D65" w:rsidRPr="000519DE">
        <w:rPr>
          <w:lang w:val="en-CA"/>
        </w:rPr>
        <w:fldChar w:fldCharType="begin"/>
      </w:r>
      <w:r w:rsidR="000A2D65" w:rsidRPr="000519DE">
        <w:rPr>
          <w:lang w:val="en-CA"/>
        </w:rPr>
        <w:instrText xml:space="preserve"> ADDIN ZOTERO_ITEM {"citationID":"1718mt9oj1","citationItems":[{"suppress-author":true,"uri":["http://zotero.org/groups/51268/items/GTIEXSFA"]}]} </w:instrText>
      </w:r>
      <w:r w:rsidR="000A2D65" w:rsidRPr="000519DE">
        <w:rPr>
          <w:lang w:val="en-CA"/>
        </w:rPr>
        <w:fldChar w:fldCharType="separate"/>
      </w:r>
      <w:r w:rsidR="000A2D65" w:rsidRPr="000519DE">
        <w:rPr>
          <w:rFonts w:cs="Tahoma"/>
        </w:rPr>
        <w:t>(2009)</w:t>
      </w:r>
      <w:r w:rsidR="000A2D65" w:rsidRPr="000519DE">
        <w:rPr>
          <w:lang w:val="en-CA"/>
        </w:rPr>
        <w:fldChar w:fldCharType="end"/>
      </w:r>
      <w:r w:rsidR="000A2D65" w:rsidRPr="000519DE">
        <w:rPr>
          <w:lang w:val="en-CA"/>
        </w:rPr>
        <w:t xml:space="preserve">. </w:t>
      </w:r>
    </w:p>
    <w:p w14:paraId="1CD56708" w14:textId="77777777" w:rsidR="00DE0534" w:rsidRPr="006A02C2" w:rsidRDefault="00DE0534" w:rsidP="00DE0534">
      <w:pPr>
        <w:pStyle w:val="BodyTextListing"/>
        <w:rPr>
          <w:lang w:val="en-CA"/>
        </w:rPr>
      </w:pPr>
      <w:r w:rsidRPr="000519DE">
        <w:rPr>
          <w:i/>
          <w:lang w:val="en-CA"/>
        </w:rPr>
        <w:t>Literature References</w:t>
      </w:r>
      <w:r w:rsidRPr="000519DE">
        <w:rPr>
          <w:lang w:val="en-CA"/>
        </w:rPr>
        <w:t xml:space="preserve"> – </w:t>
      </w:r>
      <w:r w:rsidR="00EE6CA8" w:rsidRPr="000519DE">
        <w:rPr>
          <w:lang w:val="en-CA"/>
        </w:rPr>
        <w:t>Upon publication there is no literature on the use of the classification in home range analysis. However, there is a publication by</w:t>
      </w:r>
      <w:r w:rsidR="003D2801" w:rsidRPr="000519DE">
        <w:rPr>
          <w:lang w:val="en-CA"/>
        </w:rPr>
        <w:t xml:space="preserve"> Vogt et al. </w:t>
      </w:r>
      <w:r w:rsidR="003D2801" w:rsidRPr="000519DE">
        <w:rPr>
          <w:lang w:val="en-CA"/>
        </w:rPr>
        <w:fldChar w:fldCharType="begin"/>
      </w:r>
      <w:r w:rsidR="003D2801" w:rsidRPr="000519DE">
        <w:rPr>
          <w:lang w:val="en-CA"/>
        </w:rPr>
        <w:instrText xml:space="preserve"> ADDIN ZOTERO_ITEM {"citationID":"pom941cja","citationItems":[{"suppress-author":true,"uri":["http://zotero.org/groups/51268/items/32US2QBA"]}]} </w:instrText>
      </w:r>
      <w:r w:rsidR="003D2801" w:rsidRPr="000519DE">
        <w:rPr>
          <w:lang w:val="en-CA"/>
        </w:rPr>
        <w:fldChar w:fldCharType="separate"/>
      </w:r>
      <w:r w:rsidR="003D2801" w:rsidRPr="000519DE">
        <w:rPr>
          <w:rFonts w:cs="Tahoma"/>
        </w:rPr>
        <w:t>(2009)</w:t>
      </w:r>
      <w:r w:rsidR="003D2801" w:rsidRPr="000519DE">
        <w:rPr>
          <w:lang w:val="en-CA"/>
        </w:rPr>
        <w:fldChar w:fldCharType="end"/>
      </w:r>
      <w:r w:rsidR="003D2801" w:rsidRPr="000519DE">
        <w:rPr>
          <w:lang w:val="en-CA"/>
        </w:rPr>
        <w:t xml:space="preserve"> </w:t>
      </w:r>
      <w:r w:rsidR="00EE6CA8" w:rsidRPr="000519DE">
        <w:rPr>
          <w:lang w:val="en-CA"/>
        </w:rPr>
        <w:t xml:space="preserve">for the </w:t>
      </w:r>
      <w:r w:rsidR="00473592" w:rsidRPr="000519DE">
        <w:rPr>
          <w:lang w:val="en-CA"/>
        </w:rPr>
        <w:t>analysis</w:t>
      </w:r>
      <w:r w:rsidR="00EE6CA8" w:rsidRPr="000519DE">
        <w:rPr>
          <w:lang w:val="en-CA"/>
        </w:rPr>
        <w:t xml:space="preserve"> of animal movements that where generated</w:t>
      </w:r>
      <w:r w:rsidR="000A2D65" w:rsidRPr="000519DE">
        <w:rPr>
          <w:lang w:val="en-CA"/>
        </w:rPr>
        <w:t xml:space="preserve"> with a simulator</w:t>
      </w:r>
      <w:r w:rsidR="00EE6CA8" w:rsidRPr="000519DE">
        <w:rPr>
          <w:lang w:val="en-CA"/>
        </w:rPr>
        <w:t>.</w:t>
      </w:r>
    </w:p>
    <w:p w14:paraId="41DE574D" w14:textId="77777777" w:rsidR="00DE0534" w:rsidRPr="006A02C2" w:rsidRDefault="00DE0534" w:rsidP="00DE0534">
      <w:pPr>
        <w:pStyle w:val="BodyTextListing"/>
        <w:rPr>
          <w:lang w:val="en-CA"/>
        </w:rPr>
      </w:pPr>
      <w:r w:rsidRPr="006A02C2">
        <w:rPr>
          <w:i/>
          <w:lang w:val="en-CA"/>
        </w:rPr>
        <w:t>Dataset Attribute Requirements</w:t>
      </w:r>
      <w:r w:rsidRPr="006A02C2">
        <w:rPr>
          <w:lang w:val="en-CA"/>
        </w:rPr>
        <w:t xml:space="preserve"> - </w:t>
      </w:r>
      <w:r w:rsidR="003D2801">
        <w:rPr>
          <w:lang w:val="en-CA"/>
        </w:rPr>
        <w:t xml:space="preserve">No attribute </w:t>
      </w:r>
      <w:r w:rsidR="00473592">
        <w:rPr>
          <w:lang w:val="en-CA"/>
        </w:rPr>
        <w:t>requirements</w:t>
      </w:r>
      <w:r w:rsidR="003D2801" w:rsidRPr="006A02C2">
        <w:rPr>
          <w:lang w:val="en-CA"/>
        </w:rPr>
        <w:t>.</w:t>
      </w:r>
    </w:p>
    <w:p w14:paraId="09C8040F" w14:textId="77777777" w:rsidR="00DE0534" w:rsidRPr="006A02C2" w:rsidRDefault="00DE0534" w:rsidP="00DE0534">
      <w:pPr>
        <w:pStyle w:val="BodyTextListing"/>
        <w:rPr>
          <w:i/>
          <w:lang w:val="en-CA"/>
        </w:rPr>
      </w:pPr>
      <w:r w:rsidRPr="006A02C2">
        <w:rPr>
          <w:i/>
          <w:lang w:val="en-CA"/>
        </w:rPr>
        <w:t xml:space="preserve">Input </w:t>
      </w:r>
      <w:r w:rsidRPr="006A02C2">
        <w:rPr>
          <w:lang w:val="en-CA"/>
        </w:rPr>
        <w:t xml:space="preserve">– </w:t>
      </w:r>
      <w:r w:rsidR="003D2801">
        <w:rPr>
          <w:lang w:val="en-CA"/>
        </w:rPr>
        <w:t>The layer containing home range polygons.</w:t>
      </w:r>
    </w:p>
    <w:p w14:paraId="59507A2E" w14:textId="29845C07"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00742C98">
        <w:rPr>
          <w:b/>
          <w:lang w:val="en-CA"/>
        </w:rPr>
        <w:t>MOVEAN&gt;HR</w:t>
      </w:r>
      <w:r w:rsidR="003D2801">
        <w:rPr>
          <w:b/>
          <w:lang w:val="en-CA"/>
        </w:rPr>
        <w:t xml:space="preserve"> Analysis</w:t>
      </w:r>
      <w:r w:rsidRPr="006A02C2">
        <w:rPr>
          <w:b/>
          <w:lang w:val="en-CA"/>
        </w:rPr>
        <w:t>&gt;</w:t>
      </w:r>
      <w:r w:rsidR="003D2801">
        <w:rPr>
          <w:b/>
          <w:lang w:val="en-CA"/>
        </w:rPr>
        <w:t>Extract Core Patch, Edge</w:t>
      </w:r>
      <w:r w:rsidRPr="006A02C2">
        <w:rPr>
          <w:lang w:val="en-CA"/>
        </w:rPr>
        <w:t>]</w:t>
      </w:r>
      <w:r w:rsidR="003D2801">
        <w:rPr>
          <w:lang w:val="en-CA"/>
        </w:rPr>
        <w:t>.</w:t>
      </w:r>
    </w:p>
    <w:p w14:paraId="7F6C2287" w14:textId="7194E8C2" w:rsidR="00DE0534" w:rsidRPr="006A02C2" w:rsidRDefault="00DE0534" w:rsidP="00DE0534">
      <w:pPr>
        <w:pStyle w:val="BodyTextListing"/>
        <w:rPr>
          <w:lang w:val="en-CA"/>
        </w:rPr>
      </w:pPr>
      <w:r>
        <w:rPr>
          <w:lang w:val="en-CA"/>
        </w:rPr>
        <w:tab/>
      </w:r>
      <w:r w:rsidR="003D2801">
        <w:rPr>
          <w:lang w:val="en-CA"/>
        </w:rPr>
        <w:t xml:space="preserve">Select the layer with the home range polygons and then set the buffer distance. A meaningful buffer distance can be obtained with the function </w:t>
      </w:r>
      <w:r w:rsidR="00742C98">
        <w:rPr>
          <w:lang w:val="en-CA"/>
        </w:rPr>
        <w:t>[MOVEAN&gt;HR</w:t>
      </w:r>
      <w:r w:rsidR="003D2801" w:rsidRPr="003D2801">
        <w:rPr>
          <w:lang w:val="en-CA"/>
        </w:rPr>
        <w:t xml:space="preserve"> Analysis&gt;Calculate Buffer Distance for HR Classification]</w:t>
      </w:r>
      <w:r w:rsidR="003D2801">
        <w:rPr>
          <w:lang w:val="en-CA"/>
        </w:rPr>
        <w:t>.</w:t>
      </w:r>
    </w:p>
    <w:p w14:paraId="7275A3DB" w14:textId="77777777" w:rsidR="00DE0534" w:rsidRDefault="008D1FDF" w:rsidP="00717723">
      <w:pPr>
        <w:pStyle w:val="BodyText"/>
        <w:ind w:left="851" w:hanging="851"/>
        <w:rPr>
          <w:lang w:val="en-CA"/>
        </w:rPr>
      </w:pPr>
      <w:r>
        <w:rPr>
          <w:i/>
          <w:noProof/>
          <w:lang w:val="en-US" w:eastAsia="en-US"/>
        </w:rPr>
        <mc:AlternateContent>
          <mc:Choice Requires="wps">
            <w:drawing>
              <wp:anchor distT="0" distB="71755" distL="114935" distR="114935" simplePos="0" relativeHeight="251670528" behindDoc="0" locked="0" layoutInCell="1" allowOverlap="1" wp14:anchorId="6694EBCC" wp14:editId="7A26E804">
                <wp:simplePos x="0" y="0"/>
                <wp:positionH relativeFrom="margin">
                  <wp:posOffset>5288915</wp:posOffset>
                </wp:positionH>
                <wp:positionV relativeFrom="paragraph">
                  <wp:posOffset>90805</wp:posOffset>
                </wp:positionV>
                <wp:extent cx="467995" cy="671830"/>
                <wp:effectExtent l="12065" t="14605" r="15240" b="8890"/>
                <wp:wrapSquare wrapText="bothSides"/>
                <wp:docPr id="3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671830"/>
                        </a:xfrm>
                        <a:prstGeom prst="rect">
                          <a:avLst/>
                        </a:prstGeom>
                        <a:solidFill>
                          <a:srgbClr val="FFFFFF"/>
                        </a:solidFill>
                        <a:ln w="12700">
                          <a:solidFill>
                            <a:srgbClr val="BFBFBF"/>
                          </a:solidFill>
                          <a:prstDash val="lgDash"/>
                          <a:miter lim="800000"/>
                          <a:headEnd/>
                          <a:tailEnd/>
                        </a:ln>
                      </wps:spPr>
                      <wps:txbx>
                        <w:txbxContent>
                          <w:p w14:paraId="4CDBF8C5" w14:textId="77777777" w:rsidR="00720C7D" w:rsidRDefault="00720C7D" w:rsidP="00EC1CB6">
                            <w:pPr>
                              <w:pStyle w:val="FigureCaption"/>
                              <w:rPr>
                                <w:noProof/>
                                <w:lang w:val="en-CA" w:eastAsia="en-CA"/>
                              </w:rPr>
                            </w:pPr>
                            <w:r>
                              <w:rPr>
                                <w:noProof/>
                                <w:lang w:eastAsia="en-US"/>
                              </w:rPr>
                              <w:drawing>
                                <wp:inline distT="0" distB="0" distL="0" distR="0" wp14:anchorId="5F40F29C" wp14:editId="59A844E1">
                                  <wp:extent cx="257175" cy="257175"/>
                                  <wp:effectExtent l="0" t="0" r="9525"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p w14:paraId="2DE38DBC" w14:textId="77777777" w:rsidR="00720C7D" w:rsidRPr="00CD3797" w:rsidRDefault="00720C7D" w:rsidP="00EC1CB6">
                            <w:pPr>
                              <w:pStyle w:val="FigureCaptionbuttons"/>
                              <w:spacing w:before="60"/>
                            </w:pPr>
                            <w:r>
                              <w:t xml:space="preserve">Style </w:t>
                            </w:r>
                            <w:r w:rsidRPr="00CD3797">
                              <w:t>button</w:t>
                            </w:r>
                          </w:p>
                          <w:p w14:paraId="0DC13BEB" w14:textId="77777777" w:rsidR="00720C7D" w:rsidRPr="00CD3797" w:rsidRDefault="00720C7D" w:rsidP="00EC1CB6">
                            <w:pPr>
                              <w:rPr>
                                <w:lang w:val="en-CA" w:eastAsia="en-C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60" type="#_x0000_t202" style="position:absolute;left:0;text-align:left;margin-left:416.45pt;margin-top:7.15pt;width:36.85pt;height:52.9pt;z-index:251670528;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" strokecolor="#bfbfbf" strokeweight="1pt">
                <v:stroke dashstyle="longDash"/>
                <v:textbox inset="0,0,0,0">
                  <w:txbxContent>
                    <w:p w14:paraId="4CDBF8C5" w14:textId="77777777" w:rsidR="00720C7D" w:rsidRDefault="00720C7D" w:rsidP="00EC1CB6">
                      <w:pPr>
                        <w:pStyle w:val="FigureCaption"/>
                        <w:rPr>
                          <w:noProof/>
                          <w:lang w:val="en-CA" w:eastAsia="en-CA"/>
                        </w:rPr>
                      </w:pPr>
                      <w:r>
                        <w:rPr>
                          <w:noProof/>
                          <w:lang w:eastAsia="en-US"/>
                        </w:rPr>
                        <w:drawing>
                          <wp:inline distT="0" distB="0" distL="0" distR="0" wp14:anchorId="5F40F29C" wp14:editId="59A844E1">
                            <wp:extent cx="257175" cy="257175"/>
                            <wp:effectExtent l="0" t="0" r="9525"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p w14:paraId="2DE38DBC" w14:textId="77777777" w:rsidR="00720C7D" w:rsidRPr="00CD3797" w:rsidRDefault="00720C7D" w:rsidP="00EC1CB6">
                      <w:pPr>
                        <w:pStyle w:val="FigureCaptionbuttons"/>
                        <w:spacing w:before="60"/>
                      </w:pPr>
                      <w:r>
                        <w:t xml:space="preserve">Style </w:t>
                      </w:r>
                      <w:r w:rsidRPr="00CD3797">
                        <w:t>button</w:t>
                      </w:r>
                    </w:p>
                    <w:p w14:paraId="0DC13BEB" w14:textId="77777777" w:rsidR="00720C7D" w:rsidRPr="00CD3797" w:rsidRDefault="00720C7D" w:rsidP="00EC1CB6">
                      <w:pPr>
                        <w:rPr>
                          <w:lang w:val="en-CA" w:eastAsia="en-CA"/>
                        </w:rPr>
                      </w:pPr>
                    </w:p>
                  </w:txbxContent>
                </v:textbox>
                <w10:wrap type="square" anchorx="margin"/>
              </v:shape>
            </w:pict>
          </mc:Fallback>
        </mc:AlternateContent>
      </w:r>
      <w:r w:rsidR="00DE0534" w:rsidRPr="006A02C2">
        <w:rPr>
          <w:i/>
          <w:lang w:val="en-CA"/>
        </w:rPr>
        <w:t>Output</w:t>
      </w:r>
      <w:r w:rsidR="003D2801">
        <w:rPr>
          <w:lang w:val="en-CA"/>
        </w:rPr>
        <w:t xml:space="preserve"> – A polygon layer </w:t>
      </w:r>
      <w:r w:rsidR="003D2801" w:rsidRPr="000519DE">
        <w:rPr>
          <w:lang w:val="en-CA"/>
        </w:rPr>
        <w:t xml:space="preserve">that contains the classified home range </w:t>
      </w:r>
      <w:r w:rsidR="00717723" w:rsidRPr="000519DE">
        <w:rPr>
          <w:lang w:val="en-CA"/>
        </w:rPr>
        <w:t xml:space="preserve">into core and edge areas, as well as patches </w:t>
      </w:r>
      <w:r w:rsidR="003D2801" w:rsidRPr="000519DE">
        <w:rPr>
          <w:lang w:val="en-CA"/>
        </w:rPr>
        <w:t>(</w:t>
      </w:r>
      <w:r w:rsidR="003D2801" w:rsidRPr="00F150C6">
        <w:rPr>
          <w:highlight w:val="cyan"/>
          <w:lang w:val="en-CA"/>
        </w:rPr>
        <w:t>figure 23</w:t>
      </w:r>
      <w:r w:rsidR="003D2801" w:rsidRPr="000519DE">
        <w:rPr>
          <w:lang w:val="en-CA"/>
        </w:rPr>
        <w:t>).</w:t>
      </w:r>
      <w:r w:rsidR="00EC1CB6" w:rsidRPr="000519DE">
        <w:rPr>
          <w:lang w:val="en-CA"/>
        </w:rPr>
        <w:t xml:space="preserve"> Use can use the styles dialog and the tab “colour theming” to assign the classes different</w:t>
      </w:r>
      <w:r w:rsidR="00EC1CB6">
        <w:rPr>
          <w:lang w:val="en-CA"/>
        </w:rPr>
        <w:t xml:space="preserve"> colours, based on the ‘</w:t>
      </w:r>
      <w:proofErr w:type="spellStart"/>
      <w:r w:rsidR="00EC1CB6">
        <w:rPr>
          <w:lang w:val="en-CA"/>
        </w:rPr>
        <w:t>ptype</w:t>
      </w:r>
      <w:proofErr w:type="spellEnd"/>
      <w:r w:rsidR="00EC1CB6">
        <w:rPr>
          <w:lang w:val="en-CA"/>
        </w:rPr>
        <w:t>’ attribute.</w:t>
      </w:r>
      <w:r w:rsidR="00473592">
        <w:rPr>
          <w:lang w:val="en-CA"/>
        </w:rPr>
        <w:t xml:space="preserve"> </w:t>
      </w:r>
    </w:p>
    <w:p w14:paraId="261BEA7E" w14:textId="6A50F95B" w:rsidR="003D2801" w:rsidRPr="006A02C2" w:rsidRDefault="008D1FDF" w:rsidP="00473592">
      <w:pPr>
        <w:pStyle w:val="BodyText"/>
        <w:ind w:left="709" w:hanging="709"/>
        <w:rPr>
          <w:lang w:val="en-CA"/>
        </w:rPr>
      </w:pPr>
      <w:r>
        <w:rPr>
          <w:noProof/>
          <w:lang w:val="en-US" w:eastAsia="en-US"/>
        </w:rPr>
        <w:lastRenderedPageBreak/>
        <mc:AlternateContent>
          <mc:Choice Requires="wps">
            <w:drawing>
              <wp:anchor distT="0" distB="71755" distL="114935" distR="114935" simplePos="0" relativeHeight="251669504" behindDoc="0" locked="0" layoutInCell="1" allowOverlap="1" wp14:anchorId="419FEBC5" wp14:editId="2F24CA65">
                <wp:simplePos x="0" y="0"/>
                <wp:positionH relativeFrom="column">
                  <wp:posOffset>452120</wp:posOffset>
                </wp:positionH>
                <wp:positionV relativeFrom="paragraph">
                  <wp:posOffset>864870</wp:posOffset>
                </wp:positionV>
                <wp:extent cx="5267325" cy="3304540"/>
                <wp:effectExtent l="4445" t="0" r="0" b="2540"/>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304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52D0F" w14:textId="77777777" w:rsidR="00720C7D" w:rsidRPr="00880230" w:rsidRDefault="00720C7D" w:rsidP="003D2801">
                            <w:pPr>
                              <w:pStyle w:val="FootnoteText"/>
                              <w:jc w:val="center"/>
                              <w:rPr>
                                <w:rFonts w:ascii="Arial Narrow" w:hAnsi="Arial Narrow"/>
                                <w:sz w:val="6"/>
                                <w:szCs w:val="6"/>
                              </w:rPr>
                            </w:pPr>
                          </w:p>
                          <w:p w14:paraId="344E5691" w14:textId="77777777" w:rsidR="00720C7D" w:rsidRPr="00447F12" w:rsidRDefault="00720C7D" w:rsidP="003D2801">
                            <w:pPr>
                              <w:pStyle w:val="FootnoteText"/>
                              <w:jc w:val="center"/>
                              <w:rPr>
                                <w:rFonts w:ascii="Arial Narrow" w:hAnsi="Arial Narrow"/>
                              </w:rPr>
                            </w:pPr>
                            <w:r>
                              <w:rPr>
                                <w:rFonts w:ascii="Arial Narrow" w:hAnsi="Arial Narrow"/>
                                <w:noProof/>
                                <w:lang w:eastAsia="en-US"/>
                              </w:rPr>
                              <w:drawing>
                                <wp:inline distT="0" distB="0" distL="0" distR="0" wp14:anchorId="27674F65" wp14:editId="415D9F7F">
                                  <wp:extent cx="3067050" cy="2466975"/>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C5BC268" w14:textId="6EE8E4D2" w:rsidR="00720C7D" w:rsidRPr="00447F12" w:rsidRDefault="00720C7D" w:rsidP="003D2801">
                            <w:pPr>
                              <w:pStyle w:val="FigureCaption"/>
                            </w:pPr>
                            <w:r w:rsidRPr="007D43E5">
                              <w:rPr>
                                <w:b/>
                              </w:rPr>
                              <w:t xml:space="preserve">Figure </w:t>
                            </w:r>
                            <w:r>
                              <w:rPr>
                                <w:b/>
                              </w:rPr>
                              <w:t>23</w:t>
                            </w:r>
                            <w:r>
                              <w:t xml:space="preserve">. </w:t>
                            </w:r>
                            <w:proofErr w:type="gramStart"/>
                            <w:r>
                              <w:t>The classification result for a home range using [MOVEAN&gt;HR</w:t>
                            </w:r>
                            <w:r w:rsidRPr="00E2102A">
                              <w:t xml:space="preserve"> Analysis&gt;</w:t>
                            </w:r>
                            <w:r w:rsidRPr="00717723">
                              <w:t xml:space="preserve"> Extract Core Patch, Edge</w:t>
                            </w:r>
                            <w:r>
                              <w:t>].</w:t>
                            </w:r>
                            <w:proofErr w:type="gramEnd"/>
                            <w:r>
                              <w:t xml:space="preserve"> The red line delineates the original home range. In green are edge areas, in grey a core area, and in blue is one patch. Inner edges and perforated edges, which both surround holes in the home range, are not separately displayed in this image.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61" type="#_x0000_t202" style="position:absolute;left:0;text-align:left;margin-left:35.6pt;margin-top:68.1pt;width:414.75pt;height:260.2pt;z-index:251669504;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" stroked="f">
                <v:textbox inset="0,0,0,0">
                  <w:txbxContent>
                    <w:p w14:paraId="12752D0F" w14:textId="77777777" w:rsidR="00720C7D" w:rsidRPr="00880230" w:rsidRDefault="00720C7D" w:rsidP="003D2801">
                      <w:pPr>
                        <w:pStyle w:val="FootnoteText"/>
                        <w:jc w:val="center"/>
                        <w:rPr>
                          <w:rFonts w:ascii="Arial Narrow" w:hAnsi="Arial Narrow"/>
                          <w:sz w:val="6"/>
                          <w:szCs w:val="6"/>
                        </w:rPr>
                      </w:pPr>
                    </w:p>
                    <w:p w14:paraId="344E5691" w14:textId="77777777" w:rsidR="00720C7D" w:rsidRPr="00447F12" w:rsidRDefault="00720C7D" w:rsidP="003D2801">
                      <w:pPr>
                        <w:pStyle w:val="FootnoteText"/>
                        <w:jc w:val="center"/>
                        <w:rPr>
                          <w:rFonts w:ascii="Arial Narrow" w:hAnsi="Arial Narrow"/>
                        </w:rPr>
                      </w:pPr>
                      <w:r>
                        <w:rPr>
                          <w:rFonts w:ascii="Arial Narrow" w:hAnsi="Arial Narrow"/>
                          <w:noProof/>
                          <w:lang w:eastAsia="en-US"/>
                        </w:rPr>
                        <w:drawing>
                          <wp:inline distT="0" distB="0" distL="0" distR="0" wp14:anchorId="27674F65" wp14:editId="415D9F7F">
                            <wp:extent cx="3067050" cy="2466975"/>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C5BC268" w14:textId="6EE8E4D2" w:rsidR="00720C7D" w:rsidRPr="00447F12" w:rsidRDefault="00720C7D" w:rsidP="003D2801">
                      <w:pPr>
                        <w:pStyle w:val="FigureCaption"/>
                      </w:pPr>
                      <w:r w:rsidRPr="007D43E5">
                        <w:rPr>
                          <w:b/>
                        </w:rPr>
                        <w:t xml:space="preserve">Figure </w:t>
                      </w:r>
                      <w:r>
                        <w:rPr>
                          <w:b/>
                        </w:rPr>
                        <w:t>23</w:t>
                      </w:r>
                      <w:r>
                        <w:t xml:space="preserve">. </w:t>
                      </w:r>
                      <w:proofErr w:type="gramStart"/>
                      <w:r>
                        <w:t>The classification result for a home range using [MOVEAN&gt;HR</w:t>
                      </w:r>
                      <w:r w:rsidRPr="00E2102A">
                        <w:t xml:space="preserve"> Analysis&gt;</w:t>
                      </w:r>
                      <w:r w:rsidRPr="00717723">
                        <w:t xml:space="preserve"> Extract Core Patch, Edge</w:t>
                      </w:r>
                      <w:r>
                        <w:t>].</w:t>
                      </w:r>
                      <w:proofErr w:type="gramEnd"/>
                      <w:r>
                        <w:t xml:space="preserve"> The red line delineates the original home range. In green are edge areas, in grey a core area, and in blue is one patch. Inner edges and perforated edges, which both surround holes in the home range, are not separately displayed in this image.</w:t>
                      </w:r>
                    </w:p>
                  </w:txbxContent>
                </v:textbox>
                <w10:wrap type="topAndBottom"/>
              </v:shape>
            </w:pict>
          </mc:Fallback>
        </mc:AlternateContent>
      </w:r>
      <w:r w:rsidR="000A2D65" w:rsidRPr="000A2D65">
        <w:rPr>
          <w:i/>
          <w:lang w:val="en-CA"/>
        </w:rPr>
        <w:t>Note</w:t>
      </w:r>
      <w:r w:rsidR="000A2D65">
        <w:rPr>
          <w:lang w:val="en-CA"/>
        </w:rPr>
        <w:t xml:space="preserve"> – If one compares the core area generated with this method and generated with the function [</w:t>
      </w:r>
      <w:r w:rsidR="00742C98">
        <w:rPr>
          <w:lang w:val="en-CA"/>
        </w:rPr>
        <w:t>MOVEAN&gt;HR</w:t>
      </w:r>
      <w:r w:rsidR="000A2D65" w:rsidRPr="000A2D65">
        <w:rPr>
          <w:lang w:val="en-CA"/>
        </w:rPr>
        <w:t xml:space="preserve"> Analysis&gt;Create Core Area from Density Raster</w:t>
      </w:r>
      <w:r w:rsidR="000A2D65">
        <w:rPr>
          <w:lang w:val="en-CA"/>
        </w:rPr>
        <w:t xml:space="preserve">] then the areas may be quite different. The core area generated with this method should be seen as an approximation for the core area generated with the surface based method. </w:t>
      </w:r>
    </w:p>
    <w:p w14:paraId="17FFA6D6" w14:textId="77777777" w:rsidR="00DE0534" w:rsidRDefault="007A49CA" w:rsidP="00015017">
      <w:pPr>
        <w:pStyle w:val="Heading2"/>
      </w:pPr>
      <w:bookmarkStart w:id="38" w:name="_Toc222835593"/>
      <w:r>
        <w:t xml:space="preserve">HR Classification 2: </w:t>
      </w:r>
      <w:r w:rsidR="00DE0534">
        <w:t>Extract Corridors</w:t>
      </w:r>
      <w:bookmarkEnd w:id="38"/>
    </w:p>
    <w:p w14:paraId="45B02906" w14:textId="77777777" w:rsidR="00DE0534" w:rsidRPr="006A02C2" w:rsidRDefault="00DE0534" w:rsidP="003C413C">
      <w:pPr>
        <w:pStyle w:val="BodyTextListing"/>
        <w:rPr>
          <w:lang w:val="en-CA"/>
        </w:rPr>
      </w:pPr>
      <w:r w:rsidRPr="006A02C2">
        <w:rPr>
          <w:i/>
          <w:lang w:val="en-CA"/>
        </w:rPr>
        <w:t>Purpose</w:t>
      </w:r>
      <w:r w:rsidRPr="006A02C2">
        <w:rPr>
          <w:lang w:val="en-CA"/>
        </w:rPr>
        <w:t xml:space="preserve"> – </w:t>
      </w:r>
      <w:r w:rsidR="003C413C">
        <w:rPr>
          <w:lang w:val="en-CA"/>
        </w:rPr>
        <w:t xml:space="preserve">To extract from a home range polygon </w:t>
      </w:r>
      <w:r w:rsidR="003C413C" w:rsidRPr="003C413C">
        <w:rPr>
          <w:lang w:val="en-CA"/>
        </w:rPr>
        <w:t xml:space="preserve">corridors, branches, shortcut areas, and patches. Corridors are </w:t>
      </w:r>
      <w:r w:rsidR="003C413C">
        <w:rPr>
          <w:lang w:val="en-CA"/>
        </w:rPr>
        <w:t xml:space="preserve">hereby defined as </w:t>
      </w:r>
      <w:r w:rsidR="003C413C" w:rsidRPr="003C413C">
        <w:rPr>
          <w:lang w:val="en-CA"/>
        </w:rPr>
        <w:t>narro</w:t>
      </w:r>
      <w:r w:rsidR="003C413C">
        <w:rPr>
          <w:lang w:val="en-CA"/>
        </w:rPr>
        <w:t xml:space="preserve">w areas within the home range polygons. </w:t>
      </w:r>
      <w:r w:rsidR="00507776">
        <w:rPr>
          <w:lang w:val="en-CA"/>
        </w:rPr>
        <w:t xml:space="preserve">Branches may be exploratory areas when the shape of the home range is assumed to be convex. </w:t>
      </w:r>
      <w:r w:rsidR="003C413C">
        <w:rPr>
          <w:lang w:val="en-CA"/>
        </w:rPr>
        <w:t xml:space="preserve">Patches are again – as for the previous function – home range areas that are smaller than a certain minimum area.  </w:t>
      </w:r>
    </w:p>
    <w:p w14:paraId="12229763" w14:textId="77777777" w:rsidR="00DE0534" w:rsidRPr="000519DE" w:rsidRDefault="00DE0534" w:rsidP="00DE0534">
      <w:pPr>
        <w:pStyle w:val="BodyTextListing"/>
        <w:rPr>
          <w:lang w:val="en-CA"/>
        </w:rPr>
      </w:pPr>
      <w:r w:rsidRPr="006A02C2">
        <w:rPr>
          <w:i/>
          <w:lang w:val="en-CA"/>
        </w:rPr>
        <w:t>Principle</w:t>
      </w:r>
      <w:r w:rsidRPr="006A02C2">
        <w:rPr>
          <w:lang w:val="en-CA"/>
        </w:rPr>
        <w:t xml:space="preserve"> – </w:t>
      </w:r>
      <w:r w:rsidR="003C413C">
        <w:rPr>
          <w:lang w:val="en-CA"/>
        </w:rPr>
        <w:t>Similar to the “</w:t>
      </w:r>
      <w:r w:rsidR="003C413C">
        <w:t>Extract Core</w:t>
      </w:r>
      <w:r w:rsidR="003C413C" w:rsidRPr="000519DE">
        <w:t>, Patch, Edge” function the parts are detected by buffer operations and overlay analysis</w:t>
      </w:r>
      <w:r w:rsidR="003C413C" w:rsidRPr="000519DE">
        <w:rPr>
          <w:lang w:val="en-CA"/>
        </w:rPr>
        <w:t xml:space="preserve"> described in </w:t>
      </w:r>
      <w:proofErr w:type="spellStart"/>
      <w:r w:rsidR="003C413C" w:rsidRPr="000519DE">
        <w:rPr>
          <w:lang w:val="en-CA"/>
        </w:rPr>
        <w:t>Steiniger</w:t>
      </w:r>
      <w:proofErr w:type="spellEnd"/>
      <w:r w:rsidR="003C413C" w:rsidRPr="000519DE">
        <w:rPr>
          <w:lang w:val="en-CA"/>
        </w:rPr>
        <w:t xml:space="preserve"> </w:t>
      </w:r>
      <w:r w:rsidR="003C413C" w:rsidRPr="000519DE">
        <w:rPr>
          <w:lang w:val="en-CA"/>
        </w:rPr>
        <w:fldChar w:fldCharType="begin"/>
      </w:r>
      <w:r w:rsidR="003C413C" w:rsidRPr="000519DE">
        <w:rPr>
          <w:lang w:val="en-CA"/>
        </w:rPr>
        <w:instrText xml:space="preserve"> ADDIN ZOTERO_ITEM {"citationID":"16e6fu3qre","citationItems":[{"suppress-author":true,"uri":["http://zotero.org/groups/51268/items/GTIEXSFA"]}]} </w:instrText>
      </w:r>
      <w:r w:rsidR="003C413C" w:rsidRPr="000519DE">
        <w:rPr>
          <w:lang w:val="en-CA"/>
        </w:rPr>
        <w:fldChar w:fldCharType="separate"/>
      </w:r>
      <w:r w:rsidR="003C413C" w:rsidRPr="000519DE">
        <w:rPr>
          <w:rFonts w:cs="Tahoma"/>
        </w:rPr>
        <w:t>(2009)</w:t>
      </w:r>
      <w:r w:rsidR="003C413C" w:rsidRPr="000519DE">
        <w:rPr>
          <w:lang w:val="en-CA"/>
        </w:rPr>
        <w:fldChar w:fldCharType="end"/>
      </w:r>
      <w:r w:rsidRPr="000519DE">
        <w:rPr>
          <w:lang w:val="en-CA"/>
        </w:rPr>
        <w:t>.</w:t>
      </w:r>
      <w:r w:rsidR="000437AC" w:rsidRPr="000519DE">
        <w:rPr>
          <w:lang w:val="en-CA"/>
        </w:rPr>
        <w:t xml:space="preserve"> Here as well knowing the distance between home range boundary and core area boundary is helpful for the selection of the buffer distance and is helpful to retrieve meaningful results.</w:t>
      </w:r>
    </w:p>
    <w:p w14:paraId="54165A06" w14:textId="77777777" w:rsidR="00DE0534" w:rsidRPr="000519DE" w:rsidRDefault="00DE0534" w:rsidP="00DE0534">
      <w:pPr>
        <w:pStyle w:val="BodyTextListing"/>
        <w:rPr>
          <w:lang w:val="en-CA"/>
        </w:rPr>
      </w:pPr>
      <w:r w:rsidRPr="00742C98">
        <w:rPr>
          <w:i/>
          <w:lang w:val="en-CA"/>
        </w:rPr>
        <w:t xml:space="preserve">Literature </w:t>
      </w:r>
      <w:r w:rsidRPr="000519DE">
        <w:rPr>
          <w:i/>
          <w:lang w:val="en-CA"/>
        </w:rPr>
        <w:t>References</w:t>
      </w:r>
      <w:r w:rsidRPr="000519DE">
        <w:rPr>
          <w:lang w:val="fr-FR"/>
        </w:rPr>
        <w:t xml:space="preserve"> –</w:t>
      </w:r>
      <w:r w:rsidR="000437AC" w:rsidRPr="000519DE">
        <w:rPr>
          <w:lang w:val="fr-FR"/>
        </w:rPr>
        <w:t xml:space="preserve"> Vogt et al. </w:t>
      </w:r>
      <w:r w:rsidR="000437AC" w:rsidRPr="000519DE">
        <w:rPr>
          <w:lang w:val="en-CA"/>
        </w:rPr>
        <w:fldChar w:fldCharType="begin"/>
      </w:r>
      <w:r w:rsidR="000437AC" w:rsidRPr="000519DE">
        <w:rPr>
          <w:lang w:val="fr-FR"/>
        </w:rPr>
        <w:instrText xml:space="preserve"> ADDIN ZOTERO_ITEM {"citationID":"pom941cja","citationItems":[{"suppress-author":true,"uri":["http://zotero.org/groups/51268/items/32US2QBA"]}]} </w:instrText>
      </w:r>
      <w:r w:rsidR="000437AC" w:rsidRPr="000519DE">
        <w:rPr>
          <w:lang w:val="en-CA"/>
        </w:rPr>
        <w:fldChar w:fldCharType="separate"/>
      </w:r>
      <w:r w:rsidR="000437AC" w:rsidRPr="000519DE">
        <w:rPr>
          <w:rFonts w:cs="Tahoma"/>
        </w:rPr>
        <w:t>(2009)</w:t>
      </w:r>
      <w:r w:rsidR="000437AC" w:rsidRPr="000519DE">
        <w:rPr>
          <w:lang w:val="en-CA"/>
        </w:rPr>
        <w:fldChar w:fldCharType="end"/>
      </w:r>
      <w:r w:rsidR="000437AC" w:rsidRPr="000519DE">
        <w:rPr>
          <w:lang w:val="en-CA"/>
        </w:rPr>
        <w:t xml:space="preserve"> use a similar classification for the analysis of animal movements that where generated with a simulator.</w:t>
      </w:r>
    </w:p>
    <w:p w14:paraId="788886B2" w14:textId="77777777" w:rsidR="00DE0534" w:rsidRPr="006A02C2" w:rsidRDefault="00DE0534" w:rsidP="00DE0534">
      <w:pPr>
        <w:pStyle w:val="BodyTextListing"/>
        <w:rPr>
          <w:lang w:val="en-CA"/>
        </w:rPr>
      </w:pPr>
      <w:r w:rsidRPr="000519DE">
        <w:rPr>
          <w:i/>
          <w:lang w:val="en-CA"/>
        </w:rPr>
        <w:t>Dataset Attribute Requirements</w:t>
      </w:r>
      <w:r w:rsidRPr="000519DE">
        <w:rPr>
          <w:lang w:val="en-CA"/>
        </w:rPr>
        <w:t xml:space="preserve"> - </w:t>
      </w:r>
      <w:r w:rsidR="000437AC" w:rsidRPr="000519DE">
        <w:rPr>
          <w:lang w:val="en-CA"/>
        </w:rPr>
        <w:t>No attribute requirements</w:t>
      </w:r>
      <w:r w:rsidR="000437AC" w:rsidRPr="006A02C2">
        <w:rPr>
          <w:lang w:val="en-CA"/>
        </w:rPr>
        <w:t>.</w:t>
      </w:r>
    </w:p>
    <w:p w14:paraId="28A457CC" w14:textId="77777777" w:rsidR="00DE0534" w:rsidRPr="006A02C2" w:rsidRDefault="00DE0534" w:rsidP="00DE0534">
      <w:pPr>
        <w:pStyle w:val="BodyTextListing"/>
        <w:rPr>
          <w:i/>
          <w:lang w:val="en-CA"/>
        </w:rPr>
      </w:pPr>
      <w:r w:rsidRPr="006A02C2">
        <w:rPr>
          <w:i/>
          <w:lang w:val="en-CA"/>
        </w:rPr>
        <w:t xml:space="preserve">Input </w:t>
      </w:r>
      <w:r w:rsidRPr="006A02C2">
        <w:rPr>
          <w:lang w:val="en-CA"/>
        </w:rPr>
        <w:t xml:space="preserve">– </w:t>
      </w:r>
      <w:r w:rsidR="000437AC">
        <w:rPr>
          <w:lang w:val="en-CA"/>
        </w:rPr>
        <w:t>The layer containing home range polygons.</w:t>
      </w:r>
    </w:p>
    <w:p w14:paraId="43C8EDC6" w14:textId="350152A0"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00742C98">
        <w:rPr>
          <w:b/>
          <w:lang w:val="en-CA"/>
        </w:rPr>
        <w:t>MOVEAN&gt;HR</w:t>
      </w:r>
      <w:r w:rsidR="00603677">
        <w:rPr>
          <w:b/>
          <w:lang w:val="en-CA"/>
        </w:rPr>
        <w:t xml:space="preserve"> Analysis</w:t>
      </w:r>
      <w:r w:rsidRPr="006A02C2">
        <w:rPr>
          <w:b/>
          <w:lang w:val="en-CA"/>
        </w:rPr>
        <w:t>&gt;</w:t>
      </w:r>
      <w:r w:rsidR="00603677">
        <w:rPr>
          <w:b/>
          <w:lang w:val="en-CA"/>
        </w:rPr>
        <w:t>Extract Corridors</w:t>
      </w:r>
      <w:r w:rsidRPr="006A02C2">
        <w:rPr>
          <w:lang w:val="en-CA"/>
        </w:rPr>
        <w:t>]</w:t>
      </w:r>
    </w:p>
    <w:p w14:paraId="0E569568" w14:textId="3307EEF5" w:rsidR="00DE0534" w:rsidRPr="006A02C2" w:rsidRDefault="00DE0534" w:rsidP="00DE0534">
      <w:pPr>
        <w:pStyle w:val="BodyTextListing"/>
        <w:rPr>
          <w:lang w:val="en-CA"/>
        </w:rPr>
      </w:pPr>
      <w:r>
        <w:rPr>
          <w:lang w:val="en-CA"/>
        </w:rPr>
        <w:tab/>
      </w:r>
      <w:r w:rsidR="000437AC">
        <w:rPr>
          <w:lang w:val="en-CA"/>
        </w:rPr>
        <w:t xml:space="preserve">Select the layer with the home range polygons and then set the buffer distance. A meaningful buffer distance can be obtained with the function </w:t>
      </w:r>
      <w:r w:rsidR="00742C98">
        <w:rPr>
          <w:lang w:val="en-CA"/>
        </w:rPr>
        <w:t>[MOVEAN&gt;HR</w:t>
      </w:r>
      <w:r w:rsidR="000437AC" w:rsidRPr="003D2801">
        <w:rPr>
          <w:lang w:val="en-CA"/>
        </w:rPr>
        <w:t xml:space="preserve"> Analysis&gt;Calculate Buffer Distance for HR Classification]</w:t>
      </w:r>
      <w:r w:rsidR="000437AC">
        <w:rPr>
          <w:lang w:val="en-CA"/>
        </w:rPr>
        <w:t xml:space="preserve">. Optional it </w:t>
      </w:r>
      <w:r w:rsidR="008F4C09">
        <w:rPr>
          <w:lang w:val="en-CA"/>
        </w:rPr>
        <w:t>is possible to check the box, so that v</w:t>
      </w:r>
      <w:r w:rsidR="000437AC">
        <w:rPr>
          <w:lang w:val="en-CA"/>
        </w:rPr>
        <w:t xml:space="preserve">ery small branches </w:t>
      </w:r>
      <w:r w:rsidR="008F4C09">
        <w:rPr>
          <w:lang w:val="en-CA"/>
        </w:rPr>
        <w:t xml:space="preserve">are removed </w:t>
      </w:r>
      <w:r w:rsidR="000437AC">
        <w:rPr>
          <w:lang w:val="en-CA"/>
        </w:rPr>
        <w:t>by the function immediately.</w:t>
      </w:r>
    </w:p>
    <w:p w14:paraId="2AAE6D68" w14:textId="77777777" w:rsidR="00DE0534" w:rsidRDefault="008D1FDF" w:rsidP="000437AC">
      <w:pPr>
        <w:pStyle w:val="BodyText"/>
        <w:ind w:left="709" w:hanging="709"/>
        <w:rPr>
          <w:lang w:val="en-CA"/>
        </w:rPr>
      </w:pPr>
      <w:r>
        <w:rPr>
          <w:i/>
          <w:noProof/>
          <w:lang w:val="en-US" w:eastAsia="en-US"/>
        </w:rPr>
        <w:lastRenderedPageBreak/>
        <mc:AlternateContent>
          <mc:Choice Requires="wps">
            <w:drawing>
              <wp:anchor distT="0" distB="71755" distL="114935" distR="114935" simplePos="0" relativeHeight="251671552" behindDoc="0" locked="0" layoutInCell="1" allowOverlap="1" wp14:anchorId="317558C3" wp14:editId="7DDB0308">
                <wp:simplePos x="0" y="0"/>
                <wp:positionH relativeFrom="column">
                  <wp:posOffset>461645</wp:posOffset>
                </wp:positionH>
                <wp:positionV relativeFrom="paragraph">
                  <wp:posOffset>803275</wp:posOffset>
                </wp:positionV>
                <wp:extent cx="5267325" cy="3190240"/>
                <wp:effectExtent l="4445" t="3175" r="0" b="0"/>
                <wp:wrapTopAndBottom/>
                <wp:docPr id="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190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B15C07" w14:textId="77777777" w:rsidR="00720C7D" w:rsidRPr="00880230" w:rsidRDefault="00720C7D" w:rsidP="000437AC">
                            <w:pPr>
                              <w:pStyle w:val="FootnoteText"/>
                              <w:jc w:val="center"/>
                              <w:rPr>
                                <w:rFonts w:ascii="Arial Narrow" w:hAnsi="Arial Narrow"/>
                                <w:sz w:val="6"/>
                                <w:szCs w:val="6"/>
                              </w:rPr>
                            </w:pPr>
                          </w:p>
                          <w:p w14:paraId="2E241C96" w14:textId="77777777" w:rsidR="00720C7D" w:rsidRPr="00447F12" w:rsidRDefault="00720C7D" w:rsidP="000437AC">
                            <w:pPr>
                              <w:pStyle w:val="FootnoteText"/>
                              <w:jc w:val="center"/>
                              <w:rPr>
                                <w:rFonts w:ascii="Arial Narrow" w:hAnsi="Arial Narrow"/>
                              </w:rPr>
                            </w:pPr>
                            <w:r>
                              <w:rPr>
                                <w:rFonts w:ascii="Arial Narrow" w:hAnsi="Arial Narrow"/>
                                <w:noProof/>
                                <w:lang w:eastAsia="en-US"/>
                              </w:rPr>
                              <w:drawing>
                                <wp:inline distT="0" distB="0" distL="0" distR="0" wp14:anchorId="3FBCA1C1" wp14:editId="4296420E">
                                  <wp:extent cx="3067050" cy="246697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A696821" w14:textId="53FD2F78" w:rsidR="00720C7D" w:rsidRPr="00447F12" w:rsidRDefault="00720C7D" w:rsidP="000437AC">
                            <w:pPr>
                              <w:pStyle w:val="FigureCaption"/>
                            </w:pPr>
                            <w:r w:rsidRPr="007D43E5">
                              <w:rPr>
                                <w:b/>
                              </w:rPr>
                              <w:t xml:space="preserve">Figure </w:t>
                            </w:r>
                            <w:r>
                              <w:rPr>
                                <w:b/>
                              </w:rPr>
                              <w:t>24</w:t>
                            </w:r>
                            <w:r>
                              <w:t xml:space="preserve">. </w:t>
                            </w:r>
                            <w:proofErr w:type="gramStart"/>
                            <w:r>
                              <w:t>The classification result for a home range using [</w:t>
                            </w:r>
                            <w:r w:rsidRPr="00E2102A">
                              <w:t>MO</w:t>
                            </w:r>
                            <w:r>
                              <w:t>VEAN&gt;HR</w:t>
                            </w:r>
                            <w:r w:rsidRPr="00E2102A">
                              <w:t xml:space="preserve"> Analysis&gt;</w:t>
                            </w:r>
                            <w:r w:rsidRPr="00717723">
                              <w:t xml:space="preserve"> Extract </w:t>
                            </w:r>
                            <w:r>
                              <w:t>Corridors].</w:t>
                            </w:r>
                            <w:proofErr w:type="gramEnd"/>
                            <w:r>
                              <w:t xml:space="preserve"> The red line delineates the original </w:t>
                            </w:r>
                            <w:r w:rsidRPr="00CF69A5">
                              <w:t>home range. In g</w:t>
                            </w:r>
                            <w:r>
                              <w:t>rey are the home range areas</w:t>
                            </w:r>
                            <w:r w:rsidRPr="00CF69A5">
                              <w:t>, in green are corridor areas, and blue are patches. Branches are shown in purple.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62" type="#_x0000_t202" style="position:absolute;left:0;text-align:left;margin-left:36.35pt;margin-top:63.25pt;width:414.75pt;height:251.2pt;z-index:25167155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" stroked="f">
                <v:textbox inset="0,0,0,0">
                  <w:txbxContent>
                    <w:p w14:paraId="0BB15C07" w14:textId="77777777" w:rsidR="00720C7D" w:rsidRPr="00880230" w:rsidRDefault="00720C7D" w:rsidP="000437AC">
                      <w:pPr>
                        <w:pStyle w:val="FootnoteText"/>
                        <w:jc w:val="center"/>
                        <w:rPr>
                          <w:rFonts w:ascii="Arial Narrow" w:hAnsi="Arial Narrow"/>
                          <w:sz w:val="6"/>
                          <w:szCs w:val="6"/>
                        </w:rPr>
                      </w:pPr>
                    </w:p>
                    <w:p w14:paraId="2E241C96" w14:textId="77777777" w:rsidR="00720C7D" w:rsidRPr="00447F12" w:rsidRDefault="00720C7D" w:rsidP="000437AC">
                      <w:pPr>
                        <w:pStyle w:val="FootnoteText"/>
                        <w:jc w:val="center"/>
                        <w:rPr>
                          <w:rFonts w:ascii="Arial Narrow" w:hAnsi="Arial Narrow"/>
                        </w:rPr>
                      </w:pPr>
                      <w:r>
                        <w:rPr>
                          <w:rFonts w:ascii="Arial Narrow" w:hAnsi="Arial Narrow"/>
                          <w:noProof/>
                          <w:lang w:eastAsia="en-US"/>
                        </w:rPr>
                        <w:drawing>
                          <wp:inline distT="0" distB="0" distL="0" distR="0" wp14:anchorId="3FBCA1C1" wp14:editId="4296420E">
                            <wp:extent cx="3067050" cy="246697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A696821" w14:textId="53FD2F78" w:rsidR="00720C7D" w:rsidRPr="00447F12" w:rsidRDefault="00720C7D" w:rsidP="000437AC">
                      <w:pPr>
                        <w:pStyle w:val="FigureCaption"/>
                      </w:pPr>
                      <w:r w:rsidRPr="007D43E5">
                        <w:rPr>
                          <w:b/>
                        </w:rPr>
                        <w:t xml:space="preserve">Figure </w:t>
                      </w:r>
                      <w:r>
                        <w:rPr>
                          <w:b/>
                        </w:rPr>
                        <w:t>24</w:t>
                      </w:r>
                      <w:r>
                        <w:t xml:space="preserve">. </w:t>
                      </w:r>
                      <w:proofErr w:type="gramStart"/>
                      <w:r>
                        <w:t>The classification result for a home range using [</w:t>
                      </w:r>
                      <w:r w:rsidRPr="00E2102A">
                        <w:t>MO</w:t>
                      </w:r>
                      <w:r>
                        <w:t>VEAN&gt;HR</w:t>
                      </w:r>
                      <w:r w:rsidRPr="00E2102A">
                        <w:t xml:space="preserve"> Analysis&gt;</w:t>
                      </w:r>
                      <w:r w:rsidRPr="00717723">
                        <w:t xml:space="preserve"> Extract </w:t>
                      </w:r>
                      <w:r>
                        <w:t>Corridors].</w:t>
                      </w:r>
                      <w:proofErr w:type="gramEnd"/>
                      <w:r>
                        <w:t xml:space="preserve"> The red line delineates the original </w:t>
                      </w:r>
                      <w:r w:rsidRPr="00CF69A5">
                        <w:t>home range. In g</w:t>
                      </w:r>
                      <w:r>
                        <w:t>rey are the home range areas</w:t>
                      </w:r>
                      <w:r w:rsidRPr="00CF69A5">
                        <w:t>, in green are corridor areas, and blue are patches. Branches are shown in purple.</w:t>
                      </w:r>
                    </w:p>
                  </w:txbxContent>
                </v:textbox>
                <w10:wrap type="topAndBottom"/>
              </v:shape>
            </w:pict>
          </mc:Fallback>
        </mc:AlternateContent>
      </w:r>
      <w:r w:rsidR="00DE0534" w:rsidRPr="006A02C2">
        <w:rPr>
          <w:i/>
          <w:lang w:val="en-CA"/>
        </w:rPr>
        <w:t>Output</w:t>
      </w:r>
      <w:r w:rsidR="00DE0534" w:rsidRPr="006A02C2">
        <w:rPr>
          <w:lang w:val="en-CA"/>
        </w:rPr>
        <w:t xml:space="preserve"> – </w:t>
      </w:r>
      <w:r w:rsidR="000437AC">
        <w:rPr>
          <w:lang w:val="en-CA"/>
        </w:rPr>
        <w:t xml:space="preserve">A polygon </w:t>
      </w:r>
      <w:r w:rsidR="000437AC" w:rsidRPr="000519DE">
        <w:rPr>
          <w:lang w:val="en-CA"/>
        </w:rPr>
        <w:t>layer that contains the classified home range into core and edge areas, as well as patches (</w:t>
      </w:r>
      <w:r w:rsidR="000437AC" w:rsidRPr="00F150C6">
        <w:rPr>
          <w:highlight w:val="cyan"/>
          <w:lang w:val="en-CA"/>
        </w:rPr>
        <w:t>figure 24</w:t>
      </w:r>
      <w:r w:rsidR="000437AC" w:rsidRPr="000519DE">
        <w:rPr>
          <w:lang w:val="en-CA"/>
        </w:rPr>
        <w:t xml:space="preserve">). </w:t>
      </w:r>
      <w:r w:rsidR="00507776" w:rsidRPr="000519DE">
        <w:rPr>
          <w:lang w:val="en-CA"/>
        </w:rPr>
        <w:t>Similar as</w:t>
      </w:r>
      <w:r w:rsidR="000437AC" w:rsidRPr="000519DE">
        <w:rPr>
          <w:lang w:val="en-CA"/>
        </w:rPr>
        <w:t xml:space="preserve"> for the other classification function to detect cores and edges, one can use the styles dialog and the tab “colour theming” to assign the classes different colours. Use the ‘</w:t>
      </w:r>
      <w:proofErr w:type="spellStart"/>
      <w:r w:rsidR="000437AC" w:rsidRPr="000519DE">
        <w:rPr>
          <w:lang w:val="en-CA"/>
        </w:rPr>
        <w:t>ptype</w:t>
      </w:r>
      <w:proofErr w:type="spellEnd"/>
      <w:r w:rsidR="000437AC" w:rsidRPr="000519DE">
        <w:rPr>
          <w:lang w:val="en-CA"/>
        </w:rPr>
        <w:t>’ attribute</w:t>
      </w:r>
      <w:r w:rsidR="000437AC">
        <w:rPr>
          <w:lang w:val="en-CA"/>
        </w:rPr>
        <w:t xml:space="preserve"> for that.</w:t>
      </w:r>
    </w:p>
    <w:p w14:paraId="00A7F239" w14:textId="77777777" w:rsidR="00DE0534" w:rsidRPr="006A02C2" w:rsidRDefault="00CF69A5" w:rsidP="005865F9">
      <w:pPr>
        <w:pStyle w:val="BodyText"/>
        <w:ind w:left="709" w:hanging="709"/>
        <w:rPr>
          <w:lang w:val="en-CA"/>
        </w:rPr>
      </w:pPr>
      <w:r w:rsidRPr="000A2D65">
        <w:rPr>
          <w:i/>
          <w:lang w:val="en-CA"/>
        </w:rPr>
        <w:t>Note</w:t>
      </w:r>
      <w:r>
        <w:rPr>
          <w:lang w:val="en-CA"/>
        </w:rPr>
        <w:t xml:space="preserve"> – The idea for the detection of corridors </w:t>
      </w:r>
      <w:r w:rsidR="005865F9">
        <w:rPr>
          <w:lang w:val="en-CA"/>
        </w:rPr>
        <w:t xml:space="preserve">and branches </w:t>
      </w:r>
      <w:r>
        <w:rPr>
          <w:lang w:val="en-CA"/>
        </w:rPr>
        <w:t xml:space="preserve">is somewhat </w:t>
      </w:r>
      <w:r w:rsidR="00507776">
        <w:rPr>
          <w:lang w:val="en-CA"/>
        </w:rPr>
        <w:t>experimental</w:t>
      </w:r>
      <w:r w:rsidR="005865F9">
        <w:rPr>
          <w:lang w:val="en-CA"/>
        </w:rPr>
        <w:t xml:space="preserve"> and has not been tested with different individual and species data</w:t>
      </w:r>
      <w:r>
        <w:rPr>
          <w:lang w:val="en-CA"/>
        </w:rPr>
        <w:t xml:space="preserve">. </w:t>
      </w:r>
      <w:r w:rsidR="005865F9">
        <w:rPr>
          <w:lang w:val="en-CA"/>
        </w:rPr>
        <w:t>We often discovered that</w:t>
      </w:r>
      <w:r>
        <w:rPr>
          <w:lang w:val="en-CA"/>
        </w:rPr>
        <w:t xml:space="preserve"> </w:t>
      </w:r>
      <w:r w:rsidR="005865F9">
        <w:rPr>
          <w:lang w:val="en-CA"/>
        </w:rPr>
        <w:t>using</w:t>
      </w:r>
      <w:r>
        <w:rPr>
          <w:lang w:val="en-CA"/>
        </w:rPr>
        <w:t xml:space="preserve"> the distance between core area and home range boundary may not be successful to detect corridors. Hence, it seems to be advisable to </w:t>
      </w:r>
      <w:r w:rsidR="005865F9">
        <w:rPr>
          <w:lang w:val="en-CA"/>
        </w:rPr>
        <w:t xml:space="preserve">rather </w:t>
      </w:r>
      <w:r>
        <w:rPr>
          <w:lang w:val="en-CA"/>
        </w:rPr>
        <w:t>choose the buffer distance parameter based on expert knowledge about a species.</w:t>
      </w:r>
    </w:p>
    <w:p w14:paraId="16B68D8D" w14:textId="77777777" w:rsidR="004804FF" w:rsidRDefault="004804FF">
      <w:pPr>
        <w:suppressAutoHyphens w:val="0"/>
        <w:jc w:val="left"/>
        <w:rPr>
          <w:b/>
          <w:kern w:val="1"/>
          <w:sz w:val="22"/>
          <w:lang w:val="en-CA"/>
        </w:rPr>
      </w:pPr>
      <w:r>
        <w:br w:type="page"/>
      </w:r>
    </w:p>
    <w:p w14:paraId="4604141A" w14:textId="137BFD71" w:rsidR="002F709A" w:rsidRPr="006A02C2" w:rsidRDefault="006D38E6" w:rsidP="00015017">
      <w:pPr>
        <w:pStyle w:val="Heading1"/>
      </w:pPr>
      <w:bookmarkStart w:id="39" w:name="_Toc222835594"/>
      <w:r w:rsidRPr="006A02C2">
        <w:lastRenderedPageBreak/>
        <w:t>Notes</w:t>
      </w:r>
      <w:bookmarkEnd w:id="39"/>
    </w:p>
    <w:p w14:paraId="32B239CB" w14:textId="670F1243" w:rsidR="00F93D30" w:rsidRPr="006A02C2" w:rsidRDefault="007B0B90" w:rsidP="00F93D30">
      <w:pPr>
        <w:pStyle w:val="Heading2"/>
      </w:pPr>
      <w:bookmarkStart w:id="40" w:name="_Toc222835595"/>
      <w:r w:rsidRPr="00720C7D">
        <w:t xml:space="preserve">Comparability </w:t>
      </w:r>
      <w:r w:rsidR="00F93D30" w:rsidRPr="00720C7D">
        <w:t>of</w:t>
      </w:r>
      <w:r w:rsidR="00F93D30" w:rsidRPr="00F93D30">
        <w:t xml:space="preserve"> </w:t>
      </w:r>
      <w:proofErr w:type="spellStart"/>
      <w:r w:rsidR="00F93D30">
        <w:t>HoRAE</w:t>
      </w:r>
      <w:proofErr w:type="spellEnd"/>
      <w:r w:rsidR="00F93D30">
        <w:t xml:space="preserve"> </w:t>
      </w:r>
      <w:r w:rsidR="00F93D30" w:rsidRPr="00F93D30">
        <w:t>Results with</w:t>
      </w:r>
      <w:r w:rsidR="00F93D30">
        <w:t xml:space="preserve"> Home Range Tools</w:t>
      </w:r>
      <w:r>
        <w:t xml:space="preserve"> (</w:t>
      </w:r>
      <w:r w:rsidRPr="00F93D30">
        <w:t>HRT</w:t>
      </w:r>
      <w:r>
        <w:t>) Results</w:t>
      </w:r>
      <w:bookmarkEnd w:id="40"/>
    </w:p>
    <w:p w14:paraId="0D4707B7" w14:textId="6BC00E83" w:rsidR="00F93D30" w:rsidRPr="00F93D30" w:rsidRDefault="00F93D30" w:rsidP="00F93D30">
      <w:pPr>
        <w:rPr>
          <w:lang w:val="en-CA"/>
        </w:rPr>
      </w:pPr>
      <w:r w:rsidRPr="00F93D30">
        <w:rPr>
          <w:lang w:val="en-CA"/>
        </w:rPr>
        <w:t>Thanks to Christine Richter (</w:t>
      </w:r>
      <w:proofErr w:type="spellStart"/>
      <w:r w:rsidRPr="00F93D30">
        <w:rPr>
          <w:lang w:val="en-CA"/>
        </w:rPr>
        <w:t>Göttingen</w:t>
      </w:r>
      <w:proofErr w:type="spellEnd"/>
      <w:r w:rsidRPr="00F93D30">
        <w:rPr>
          <w:lang w:val="en-CA"/>
        </w:rPr>
        <w:t xml:space="preserve">, GER), we got aware of the fact that results calculated with </w:t>
      </w:r>
      <w:r w:rsidR="00720C7D">
        <w:rPr>
          <w:lang w:val="en-CA"/>
        </w:rPr>
        <w:t xml:space="preserve">the </w:t>
      </w:r>
      <w:r w:rsidRPr="00F93D30">
        <w:rPr>
          <w:lang w:val="en-CA"/>
        </w:rPr>
        <w:t>H</w:t>
      </w:r>
      <w:r w:rsidR="00720C7D">
        <w:rPr>
          <w:lang w:val="en-CA"/>
        </w:rPr>
        <w:t xml:space="preserve">ome </w:t>
      </w:r>
      <w:r w:rsidRPr="00F93D30">
        <w:rPr>
          <w:lang w:val="en-CA"/>
        </w:rPr>
        <w:t>R</w:t>
      </w:r>
      <w:r w:rsidR="00720C7D">
        <w:rPr>
          <w:lang w:val="en-CA"/>
        </w:rPr>
        <w:t xml:space="preserve">ange </w:t>
      </w:r>
      <w:r w:rsidRPr="00F93D30">
        <w:rPr>
          <w:lang w:val="en-CA"/>
        </w:rPr>
        <w:t>T</w:t>
      </w:r>
      <w:r w:rsidR="00720C7D">
        <w:rPr>
          <w:lang w:val="en-CA"/>
        </w:rPr>
        <w:t>ools for ArcGIS</w:t>
      </w:r>
      <w:r>
        <w:rPr>
          <w:rStyle w:val="FootnoteReference"/>
          <w:lang w:val="en-CA"/>
        </w:rPr>
        <w:footnoteReference w:id="10"/>
      </w:r>
      <w:r w:rsidR="00720C7D">
        <w:rPr>
          <w:lang w:val="en-CA"/>
        </w:rPr>
        <w:t xml:space="preserve"> </w:t>
      </w:r>
      <w:r>
        <w:rPr>
          <w:lang w:val="en-CA"/>
        </w:rPr>
        <w:t>by A.R. Rod</w:t>
      </w:r>
      <w:r w:rsidR="00720C7D">
        <w:rPr>
          <w:lang w:val="en-CA"/>
        </w:rPr>
        <w:t xml:space="preserve">gers and J.G. </w:t>
      </w:r>
      <w:proofErr w:type="spellStart"/>
      <w:r w:rsidR="00720C7D">
        <w:rPr>
          <w:lang w:val="en-CA"/>
        </w:rPr>
        <w:t>Kie</w:t>
      </w:r>
      <w:proofErr w:type="spellEnd"/>
      <w:r w:rsidRPr="00F93D30">
        <w:rPr>
          <w:lang w:val="en-CA"/>
        </w:rPr>
        <w:t xml:space="preserve"> cannot be directly compared</w:t>
      </w:r>
      <w:r w:rsidR="00720C7D">
        <w:rPr>
          <w:lang w:val="en-CA"/>
        </w:rPr>
        <w:t xml:space="preserve"> with results calculated with </w:t>
      </w:r>
      <w:proofErr w:type="spellStart"/>
      <w:r w:rsidR="00720C7D">
        <w:rPr>
          <w:lang w:val="en-CA"/>
        </w:rPr>
        <w:t>OpenJUMP</w:t>
      </w:r>
      <w:proofErr w:type="spellEnd"/>
      <w:r w:rsidR="00720C7D">
        <w:rPr>
          <w:lang w:val="en-CA"/>
        </w:rPr>
        <w:t xml:space="preserve"> </w:t>
      </w:r>
      <w:proofErr w:type="spellStart"/>
      <w:r w:rsidR="00720C7D">
        <w:rPr>
          <w:lang w:val="en-CA"/>
        </w:rPr>
        <w:t>HoRAE</w:t>
      </w:r>
      <w:proofErr w:type="spellEnd"/>
      <w:r w:rsidRPr="00F93D30">
        <w:rPr>
          <w:lang w:val="en-CA"/>
        </w:rPr>
        <w:t xml:space="preserve">. If you use the same bandwidth parameter h for HRT and </w:t>
      </w:r>
      <w:proofErr w:type="spellStart"/>
      <w:r w:rsidRPr="00F93D30">
        <w:rPr>
          <w:lang w:val="en-CA"/>
        </w:rPr>
        <w:t>OpenJUMP</w:t>
      </w:r>
      <w:proofErr w:type="spellEnd"/>
      <w:r w:rsidRPr="00F93D30">
        <w:rPr>
          <w:lang w:val="en-CA"/>
        </w:rPr>
        <w:t xml:space="preserve"> </w:t>
      </w:r>
      <w:proofErr w:type="spellStart"/>
      <w:r w:rsidRPr="00F93D30">
        <w:rPr>
          <w:lang w:val="en-CA"/>
        </w:rPr>
        <w:t>HoRAE</w:t>
      </w:r>
      <w:proofErr w:type="spellEnd"/>
      <w:r w:rsidRPr="00F93D30">
        <w:rPr>
          <w:lang w:val="en-CA"/>
        </w:rPr>
        <w:t xml:space="preserve">, then </w:t>
      </w:r>
      <w:r w:rsidR="00720C7D">
        <w:rPr>
          <w:lang w:val="en-CA"/>
        </w:rPr>
        <w:t xml:space="preserve">the </w:t>
      </w:r>
      <w:r w:rsidRPr="00F93D30">
        <w:rPr>
          <w:lang w:val="en-CA"/>
        </w:rPr>
        <w:t>results (</w:t>
      </w:r>
      <w:r w:rsidR="00720C7D">
        <w:rPr>
          <w:lang w:val="en-CA"/>
        </w:rPr>
        <w:t xml:space="preserve">i.e. </w:t>
      </w:r>
      <w:r w:rsidRPr="00F93D30">
        <w:rPr>
          <w:lang w:val="en-CA"/>
        </w:rPr>
        <w:t>contours) will be much more detailed than those from HRT</w:t>
      </w:r>
      <w:r w:rsidR="00720C7D">
        <w:rPr>
          <w:lang w:val="en-CA"/>
        </w:rPr>
        <w:t>.</w:t>
      </w:r>
      <w:r w:rsidRPr="00F93D30">
        <w:rPr>
          <w:lang w:val="en-CA"/>
        </w:rPr>
        <w:t xml:space="preserve"> </w:t>
      </w:r>
      <w:r w:rsidR="00720C7D">
        <w:rPr>
          <w:lang w:val="en-CA"/>
        </w:rPr>
        <w:t>HRT generated contours will be</w:t>
      </w:r>
      <w:r w:rsidRPr="00F93D30">
        <w:rPr>
          <w:lang w:val="en-CA"/>
        </w:rPr>
        <w:t xml:space="preserve"> much smoother. However, if you take the bandwidth parameter from HRT (e.g. 63m) and multiply it with about 2.78 (e.g. 2.78 * 63 = 175m) and use this value (i.e. 175m) for </w:t>
      </w:r>
      <w:proofErr w:type="spellStart"/>
      <w:r w:rsidRPr="00F93D30">
        <w:rPr>
          <w:lang w:val="en-CA"/>
        </w:rPr>
        <w:t>HoRAE</w:t>
      </w:r>
      <w:proofErr w:type="spellEnd"/>
      <w:r w:rsidRPr="00F93D30">
        <w:rPr>
          <w:lang w:val="en-CA"/>
        </w:rPr>
        <w:t>, then the contours should be about the same. The reason for the</w:t>
      </w:r>
      <w:r w:rsidR="00720C7D">
        <w:rPr>
          <w:lang w:val="en-CA"/>
        </w:rPr>
        <w:t>se</w:t>
      </w:r>
      <w:r w:rsidRPr="00F93D30">
        <w:rPr>
          <w:lang w:val="en-CA"/>
        </w:rPr>
        <w:t xml:space="preserve"> differences and the need to multiply the values</w:t>
      </w:r>
      <w:r w:rsidR="00720C7D">
        <w:rPr>
          <w:lang w:val="en-CA"/>
        </w:rPr>
        <w:t xml:space="preserve"> is</w:t>
      </w:r>
      <w:r w:rsidRPr="00F93D30">
        <w:rPr>
          <w:lang w:val="en-CA"/>
        </w:rPr>
        <w:t xml:space="preserve"> that in ArcG</w:t>
      </w:r>
      <w:r>
        <w:rPr>
          <w:lang w:val="en-CA"/>
        </w:rPr>
        <w:t xml:space="preserve">IS/HRT such multiplication of </w:t>
      </w:r>
      <w:proofErr w:type="spellStart"/>
      <w:r w:rsidRPr="00F93D30">
        <w:rPr>
          <w:i/>
          <w:lang w:val="en-CA"/>
        </w:rPr>
        <w:t>h</w:t>
      </w:r>
      <w:r w:rsidRPr="00F93D30">
        <w:rPr>
          <w:vertAlign w:val="subscript"/>
          <w:lang w:val="en-CA"/>
        </w:rPr>
        <w:t>ref</w:t>
      </w:r>
      <w:proofErr w:type="spellEnd"/>
      <w:r w:rsidRPr="00F93D30">
        <w:rPr>
          <w:lang w:val="en-CA"/>
        </w:rPr>
        <w:t xml:space="preserve"> is performed.</w:t>
      </w:r>
      <w:r>
        <w:rPr>
          <w:lang w:val="en-CA"/>
        </w:rPr>
        <w:t xml:space="preserve"> This is done, as the general </w:t>
      </w:r>
      <w:proofErr w:type="spellStart"/>
      <w:r w:rsidRPr="00F93D30">
        <w:rPr>
          <w:i/>
          <w:lang w:val="en-CA"/>
        </w:rPr>
        <w:t>h</w:t>
      </w:r>
      <w:r w:rsidRPr="00F93D30">
        <w:rPr>
          <w:vertAlign w:val="subscript"/>
          <w:lang w:val="en-CA"/>
        </w:rPr>
        <w:t>ref</w:t>
      </w:r>
      <w:proofErr w:type="spellEnd"/>
      <w:r w:rsidRPr="00F93D30">
        <w:rPr>
          <w:lang w:val="en-CA"/>
        </w:rPr>
        <w:t xml:space="preserve"> </w:t>
      </w:r>
      <w:r w:rsidR="00720C7D">
        <w:rPr>
          <w:lang w:val="en-CA"/>
        </w:rPr>
        <w:t>equation</w:t>
      </w:r>
      <w:r w:rsidRPr="00F93D30">
        <w:rPr>
          <w:lang w:val="en-CA"/>
        </w:rPr>
        <w:t xml:space="preserve"> is an estimate for a Gaussian function/kernel</w:t>
      </w:r>
      <w:r w:rsidR="00720C7D">
        <w:rPr>
          <w:lang w:val="en-CA"/>
        </w:rPr>
        <w:t xml:space="preserve"> that</w:t>
      </w:r>
      <w:r w:rsidRPr="00F93D30">
        <w:rPr>
          <w:lang w:val="en-CA"/>
        </w:rPr>
        <w:t xml:space="preserve"> </w:t>
      </w:r>
      <w:r w:rsidR="00720C7D">
        <w:rPr>
          <w:lang w:val="en-CA"/>
        </w:rPr>
        <w:t>is</w:t>
      </w:r>
      <w:r w:rsidRPr="00F93D30">
        <w:rPr>
          <w:lang w:val="en-CA"/>
        </w:rPr>
        <w:t xml:space="preserve"> applied to a bi-weight Kernel (in HRT). As you can see in </w:t>
      </w:r>
      <w:proofErr w:type="spellStart"/>
      <w:r w:rsidRPr="00F93D30">
        <w:rPr>
          <w:lang w:val="en-CA"/>
        </w:rPr>
        <w:t>HoRAE</w:t>
      </w:r>
      <w:proofErr w:type="spellEnd"/>
      <w:r w:rsidRPr="00F93D30">
        <w:rPr>
          <w:lang w:val="en-CA"/>
        </w:rPr>
        <w:t xml:space="preserve"> and on Wikipedia</w:t>
      </w:r>
      <w:r>
        <w:rPr>
          <w:rStyle w:val="FootnoteReference"/>
          <w:lang w:val="en-CA"/>
        </w:rPr>
        <w:footnoteReference w:id="11"/>
      </w:r>
      <w:r w:rsidR="00720C7D">
        <w:rPr>
          <w:lang w:val="en-CA"/>
        </w:rPr>
        <w:t>,</w:t>
      </w:r>
      <w:r>
        <w:rPr>
          <w:lang w:val="en-CA"/>
        </w:rPr>
        <w:t xml:space="preserve"> </w:t>
      </w:r>
      <w:r w:rsidR="00720C7D">
        <w:rPr>
          <w:lang w:val="en-CA"/>
        </w:rPr>
        <w:t>both</w:t>
      </w:r>
      <w:r w:rsidRPr="00F93D30">
        <w:rPr>
          <w:lang w:val="en-CA"/>
        </w:rPr>
        <w:t xml:space="preserve"> kernel functions have different maximum values and properties. Internally </w:t>
      </w:r>
      <w:proofErr w:type="spellStart"/>
      <w:r w:rsidRPr="00F93D30">
        <w:rPr>
          <w:lang w:val="en-CA"/>
        </w:rPr>
        <w:t>HoRAE</w:t>
      </w:r>
      <w:proofErr w:type="spellEnd"/>
      <w:r w:rsidRPr="00F93D30">
        <w:rPr>
          <w:lang w:val="en-CA"/>
        </w:rPr>
        <w:t xml:space="preserve"> does not perform a scaling so one can directly compare density results. The multiplication with the value o</w:t>
      </w:r>
      <w:r>
        <w:rPr>
          <w:lang w:val="en-CA"/>
        </w:rPr>
        <w:t xml:space="preserve">f 2.78 for the Gaussian-based </w:t>
      </w:r>
      <w:proofErr w:type="spellStart"/>
      <w:r w:rsidRPr="00F93D30">
        <w:rPr>
          <w:i/>
          <w:lang w:val="en-CA"/>
        </w:rPr>
        <w:t>h</w:t>
      </w:r>
      <w:r w:rsidRPr="00F93D30">
        <w:rPr>
          <w:vertAlign w:val="subscript"/>
          <w:lang w:val="en-CA"/>
        </w:rPr>
        <w:t>ref</w:t>
      </w:r>
      <w:proofErr w:type="spellEnd"/>
      <w:r w:rsidRPr="00F93D30">
        <w:rPr>
          <w:lang w:val="en-CA"/>
        </w:rPr>
        <w:t xml:space="preserve"> value</w:t>
      </w:r>
      <w:r w:rsidR="00720C7D">
        <w:rPr>
          <w:lang w:val="en-CA"/>
        </w:rPr>
        <w:t xml:space="preserve"> that</w:t>
      </w:r>
      <w:r w:rsidRPr="00F93D30">
        <w:rPr>
          <w:lang w:val="en-CA"/>
        </w:rPr>
        <w:t xml:space="preserve"> </w:t>
      </w:r>
      <w:r w:rsidR="00720C7D">
        <w:rPr>
          <w:lang w:val="en-CA"/>
        </w:rPr>
        <w:t xml:space="preserve">will </w:t>
      </w:r>
      <w:r w:rsidRPr="00F93D30">
        <w:rPr>
          <w:lang w:val="en-CA"/>
        </w:rPr>
        <w:t>be used with a bi-weight kernel will</w:t>
      </w:r>
      <w:r w:rsidR="00720C7D">
        <w:rPr>
          <w:lang w:val="en-CA"/>
        </w:rPr>
        <w:t>,</w:t>
      </w:r>
      <w:r w:rsidRPr="00F93D30">
        <w:rPr>
          <w:lang w:val="en-CA"/>
        </w:rPr>
        <w:t xml:space="preserve"> however, result </w:t>
      </w:r>
      <w:r w:rsidR="00720C7D">
        <w:rPr>
          <w:lang w:val="en-CA"/>
        </w:rPr>
        <w:t>in comparable density estimates</w:t>
      </w:r>
      <w:r w:rsidRPr="00F93D30">
        <w:rPr>
          <w:lang w:val="en-CA"/>
        </w:rPr>
        <w:t xml:space="preserve"> (see Silverman 1986).</w:t>
      </w:r>
    </w:p>
    <w:p w14:paraId="25840769" w14:textId="77777777" w:rsidR="00F3016D" w:rsidRPr="006A02C2" w:rsidRDefault="00F3016D" w:rsidP="00015017">
      <w:pPr>
        <w:pStyle w:val="Heading2"/>
      </w:pPr>
      <w:bookmarkStart w:id="41" w:name="_Toc222835596"/>
      <w:r w:rsidRPr="006A02C2">
        <w:t>Temporary Storage of Data</w:t>
      </w:r>
      <w:bookmarkEnd w:id="41"/>
    </w:p>
    <w:p w14:paraId="551CFD8B" w14:textId="77777777" w:rsidR="00293951" w:rsidRPr="006A02C2" w:rsidRDefault="006D38E6" w:rsidP="006D38E6">
      <w:pPr>
        <w:rPr>
          <w:lang w:val="en-CA"/>
        </w:rPr>
      </w:pPr>
      <w:r w:rsidRPr="006A02C2">
        <w:rPr>
          <w:lang w:val="en-CA"/>
        </w:rPr>
        <w:t xml:space="preserve">As mentioned earlier </w:t>
      </w: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xml:space="preserve"> uses </w:t>
      </w:r>
      <w:proofErr w:type="spellStart"/>
      <w:r w:rsidRPr="006A02C2">
        <w:rPr>
          <w:lang w:val="en-CA"/>
        </w:rPr>
        <w:t>Sextante</w:t>
      </w:r>
      <w:proofErr w:type="spellEnd"/>
      <w:r w:rsidRPr="006A02C2">
        <w:rPr>
          <w:lang w:val="en-CA"/>
        </w:rPr>
        <w:t xml:space="preserve"> toolbox functions. These functions sometimes produce intermediate vector and raster files in the temp folder (e.g. on Windows Vista: "C:\Users\YourLoginName\AppData\Local\Temp\"). Subsequently the temp folder needs to be cleaned once in a while.</w:t>
      </w:r>
    </w:p>
    <w:p w14:paraId="54379264" w14:textId="77777777" w:rsidR="00583F6C" w:rsidRPr="006A02C2" w:rsidRDefault="00583F6C" w:rsidP="00015017">
      <w:pPr>
        <w:pStyle w:val="Heading2"/>
      </w:pPr>
      <w:bookmarkStart w:id="42" w:name="_Toc222835597"/>
      <w:r w:rsidRPr="006A02C2">
        <w:t xml:space="preserve">Adding other Extensions and Plugins to </w:t>
      </w:r>
      <w:proofErr w:type="spellStart"/>
      <w:r w:rsidRPr="006A02C2">
        <w:t>OpenJUMP</w:t>
      </w:r>
      <w:proofErr w:type="spellEnd"/>
      <w:r w:rsidRPr="006A02C2">
        <w:t xml:space="preserve"> for Enhancing </w:t>
      </w:r>
      <w:r w:rsidR="00507776" w:rsidRPr="006A02C2">
        <w:t>its</w:t>
      </w:r>
      <w:r w:rsidRPr="006A02C2">
        <w:t xml:space="preserve"> Functionality</w:t>
      </w:r>
      <w:bookmarkEnd w:id="42"/>
    </w:p>
    <w:p w14:paraId="72F7D872" w14:textId="77777777" w:rsidR="00583F6C" w:rsidRPr="006A02C2" w:rsidRDefault="00583F6C" w:rsidP="006D38E6">
      <w:pPr>
        <w:rPr>
          <w:lang w:val="en-CA"/>
        </w:rPr>
      </w:pPr>
      <w:proofErr w:type="spellStart"/>
      <w:r w:rsidRPr="006A02C2">
        <w:rPr>
          <w:lang w:val="en-CA"/>
        </w:rPr>
        <w:t>OpenJUMP</w:t>
      </w:r>
      <w:proofErr w:type="spellEnd"/>
      <w:r w:rsidRPr="006A02C2">
        <w:rPr>
          <w:lang w:val="en-CA"/>
        </w:rPr>
        <w:t xml:space="preserve"> comes with a plugin system that allows </w:t>
      </w:r>
      <w:r w:rsidR="00507776" w:rsidRPr="006A02C2">
        <w:rPr>
          <w:lang w:val="en-CA"/>
        </w:rPr>
        <w:t>adding</w:t>
      </w:r>
      <w:r w:rsidRPr="006A02C2">
        <w:rPr>
          <w:lang w:val="en-CA"/>
        </w:rPr>
        <w:t xml:space="preserve"> functions to the </w:t>
      </w:r>
      <w:proofErr w:type="spellStart"/>
      <w:r w:rsidRPr="006A02C2">
        <w:rPr>
          <w:lang w:val="en-CA"/>
        </w:rPr>
        <w:t>OpenJUMP</w:t>
      </w:r>
      <w:proofErr w:type="spellEnd"/>
      <w:r w:rsidRPr="006A02C2">
        <w:rPr>
          <w:lang w:val="en-CA"/>
        </w:rPr>
        <w:t xml:space="preserve"> Core distribution. This is for instance used by the </w:t>
      </w:r>
      <w:proofErr w:type="spellStart"/>
      <w:r w:rsidRPr="006A02C2">
        <w:rPr>
          <w:lang w:val="en-CA"/>
        </w:rPr>
        <w:t>OpenJUMP</w:t>
      </w:r>
      <w:proofErr w:type="spellEnd"/>
      <w:r w:rsidRPr="006A02C2">
        <w:rPr>
          <w:lang w:val="en-CA"/>
        </w:rPr>
        <w:t xml:space="preserve"> Plus </w:t>
      </w:r>
      <w:r w:rsidR="00995EDF" w:rsidRPr="006A02C2">
        <w:rPr>
          <w:lang w:val="en-CA"/>
        </w:rPr>
        <w:t>e</w:t>
      </w:r>
      <w:r w:rsidRPr="006A02C2">
        <w:rPr>
          <w:lang w:val="en-CA"/>
        </w:rPr>
        <w:t xml:space="preserve">dition and </w:t>
      </w: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xml:space="preserve"> to add the </w:t>
      </w:r>
      <w:proofErr w:type="spellStart"/>
      <w:r w:rsidR="00507776" w:rsidRPr="006A02C2">
        <w:rPr>
          <w:lang w:val="en-CA"/>
        </w:rPr>
        <w:t>Sextante</w:t>
      </w:r>
      <w:proofErr w:type="spellEnd"/>
      <w:r w:rsidRPr="006A02C2">
        <w:rPr>
          <w:lang w:val="en-CA"/>
        </w:rPr>
        <w:t xml:space="preserve"> toolbox, printing functions and the home range analysis tools. To make the functions of a plugin or extension</w:t>
      </w:r>
      <w:r w:rsidR="00995EDF" w:rsidRPr="00507776">
        <w:rPr>
          <w:rStyle w:val="FootnoteReference"/>
        </w:rPr>
        <w:footnoteReference w:id="12"/>
      </w:r>
      <w:r w:rsidRPr="006A02C2">
        <w:rPr>
          <w:lang w:val="en-CA"/>
        </w:rPr>
        <w:t xml:space="preserve"> available in </w:t>
      </w:r>
      <w:proofErr w:type="spellStart"/>
      <w:r w:rsidRPr="006A02C2">
        <w:rPr>
          <w:lang w:val="en-CA"/>
        </w:rPr>
        <w:t>OpenJUMP</w:t>
      </w:r>
      <w:proofErr w:type="spellEnd"/>
      <w:r w:rsidRPr="006A02C2">
        <w:rPr>
          <w:lang w:val="en-CA"/>
        </w:rPr>
        <w:t xml:space="preserve"> you need to place the *.jar files</w:t>
      </w:r>
      <w:r w:rsidRPr="00507776">
        <w:rPr>
          <w:rStyle w:val="FootnoteReference"/>
        </w:rPr>
        <w:footnoteReference w:id="13"/>
      </w:r>
      <w:r w:rsidR="00ED48C1" w:rsidRPr="006A02C2">
        <w:rPr>
          <w:lang w:val="en-CA"/>
        </w:rPr>
        <w:t>,</w:t>
      </w:r>
      <w:r w:rsidRPr="006A02C2">
        <w:rPr>
          <w:lang w:val="en-CA"/>
        </w:rPr>
        <w:t xml:space="preserve"> </w:t>
      </w:r>
      <w:r w:rsidR="00ED48C1" w:rsidRPr="006A02C2">
        <w:rPr>
          <w:lang w:val="en-CA"/>
        </w:rPr>
        <w:t>which</w:t>
      </w:r>
      <w:r w:rsidRPr="006A02C2">
        <w:rPr>
          <w:lang w:val="en-CA"/>
        </w:rPr>
        <w:t xml:space="preserve"> contain the </w:t>
      </w:r>
      <w:r w:rsidR="00ED48C1" w:rsidRPr="006A02C2">
        <w:rPr>
          <w:lang w:val="en-CA"/>
        </w:rPr>
        <w:t xml:space="preserve">additional </w:t>
      </w:r>
      <w:r w:rsidRPr="006A02C2">
        <w:rPr>
          <w:lang w:val="en-CA"/>
        </w:rPr>
        <w:t>functions</w:t>
      </w:r>
      <w:r w:rsidR="00ED48C1" w:rsidRPr="006A02C2">
        <w:rPr>
          <w:lang w:val="en-CA"/>
        </w:rPr>
        <w:t>,</w:t>
      </w:r>
      <w:r w:rsidRPr="006A02C2">
        <w:rPr>
          <w:lang w:val="en-CA"/>
        </w:rPr>
        <w:t xml:space="preserve"> into the </w:t>
      </w:r>
      <w:proofErr w:type="spellStart"/>
      <w:r w:rsidRPr="006A02C2">
        <w:rPr>
          <w:lang w:val="en-CA"/>
        </w:rPr>
        <w:t>OpenJUMP</w:t>
      </w:r>
      <w:proofErr w:type="spellEnd"/>
      <w:r w:rsidRPr="006A02C2">
        <w:rPr>
          <w:lang w:val="en-CA"/>
        </w:rPr>
        <w:t xml:space="preserve"> subfolder named </w:t>
      </w:r>
      <w:r w:rsidR="00ED48C1" w:rsidRPr="006A02C2">
        <w:rPr>
          <w:lang w:val="en-CA"/>
        </w:rPr>
        <w:t>“</w:t>
      </w:r>
      <w:r w:rsidRPr="006A02C2">
        <w:rPr>
          <w:lang w:val="en-CA"/>
        </w:rPr>
        <w:t>/lib/</w:t>
      </w:r>
      <w:proofErr w:type="spellStart"/>
      <w:r w:rsidRPr="006A02C2">
        <w:rPr>
          <w:lang w:val="en-CA"/>
        </w:rPr>
        <w:t>ext</w:t>
      </w:r>
      <w:proofErr w:type="spellEnd"/>
      <w:r w:rsidRPr="006A02C2">
        <w:rPr>
          <w:lang w:val="en-CA"/>
        </w:rPr>
        <w:t>/</w:t>
      </w:r>
      <w:r w:rsidR="00ED48C1" w:rsidRPr="006A02C2">
        <w:rPr>
          <w:lang w:val="en-CA"/>
        </w:rPr>
        <w:t>”.</w:t>
      </w:r>
      <w:r w:rsidRPr="006A02C2">
        <w:rPr>
          <w:lang w:val="en-CA"/>
        </w:rPr>
        <w:t xml:space="preserve"> In this place is also the </w:t>
      </w:r>
      <w:r w:rsidRPr="006A02C2">
        <w:rPr>
          <w:i/>
          <w:lang w:val="en-CA"/>
        </w:rPr>
        <w:t>movean*.jar</w:t>
      </w:r>
      <w:r w:rsidRPr="006A02C2">
        <w:rPr>
          <w:lang w:val="en-CA"/>
        </w:rPr>
        <w:t xml:space="preserve"> file that contains the home range analysis and estimation functions. If you have </w:t>
      </w:r>
      <w:r w:rsidR="00B757D7" w:rsidRPr="006A02C2">
        <w:rPr>
          <w:lang w:val="en-CA"/>
        </w:rPr>
        <w:t>place</w:t>
      </w:r>
      <w:r w:rsidRPr="006A02C2">
        <w:rPr>
          <w:lang w:val="en-CA"/>
        </w:rPr>
        <w:t xml:space="preserve"> the library file (i.e. the *.jar file) into the </w:t>
      </w:r>
      <w:r w:rsidR="00B757D7" w:rsidRPr="006A02C2">
        <w:rPr>
          <w:lang w:val="en-CA"/>
        </w:rPr>
        <w:t xml:space="preserve">mentioned </w:t>
      </w:r>
      <w:r w:rsidRPr="006A02C2">
        <w:rPr>
          <w:lang w:val="en-CA"/>
        </w:rPr>
        <w:t xml:space="preserve">subfolder, then you need restart </w:t>
      </w: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so it can load the additional functions.</w:t>
      </w:r>
      <w:r w:rsidR="00ED48C1" w:rsidRPr="006A02C2">
        <w:rPr>
          <w:lang w:val="en-CA"/>
        </w:rPr>
        <w:t xml:space="preserve"> A list of most of the plugins available for </w:t>
      </w:r>
      <w:proofErr w:type="spellStart"/>
      <w:r w:rsidR="00ED48C1" w:rsidRPr="006A02C2">
        <w:rPr>
          <w:lang w:val="en-CA"/>
        </w:rPr>
        <w:t>OpenJUMP</w:t>
      </w:r>
      <w:proofErr w:type="spellEnd"/>
      <w:r w:rsidR="00ED48C1" w:rsidRPr="006A02C2">
        <w:rPr>
          <w:lang w:val="en-CA"/>
        </w:rPr>
        <w:t xml:space="preserve"> is given here: </w:t>
      </w:r>
      <w:hyperlink r:id="rId91" w:history="1">
        <w:r w:rsidR="00ED48C1" w:rsidRPr="006A02C2">
          <w:rPr>
            <w:rStyle w:val="Hyperlink"/>
            <w:lang w:val="en-CA"/>
          </w:rPr>
          <w:t>http://sourceforge.net/apps/mediawiki/jump-pilot/index.php?title=Plugins_for_OpenJUMP</w:t>
        </w:r>
      </w:hyperlink>
      <w:r w:rsidR="00ED48C1" w:rsidRPr="006A02C2">
        <w:rPr>
          <w:lang w:val="en-CA"/>
        </w:rPr>
        <w:t xml:space="preserve">  </w:t>
      </w:r>
    </w:p>
    <w:p w14:paraId="2937909D" w14:textId="77777777" w:rsidR="00F3016D" w:rsidRPr="006A02C2" w:rsidRDefault="00F3016D" w:rsidP="00015017">
      <w:pPr>
        <w:pStyle w:val="Heading2"/>
      </w:pPr>
      <w:bookmarkStart w:id="43" w:name="_Toc222835598"/>
      <w:r w:rsidRPr="006A02C2">
        <w:t xml:space="preserve">Projections and Coordinate Systems in </w:t>
      </w:r>
      <w:proofErr w:type="spellStart"/>
      <w:r w:rsidRPr="006A02C2">
        <w:t>OpenJUMP</w:t>
      </w:r>
      <w:bookmarkEnd w:id="43"/>
      <w:proofErr w:type="spellEnd"/>
    </w:p>
    <w:p w14:paraId="53B3B2F9" w14:textId="77777777" w:rsidR="00AE2AA5" w:rsidRPr="006A02C2" w:rsidRDefault="00F3016D" w:rsidP="00583F6C">
      <w:pPr>
        <w:rPr>
          <w:rStyle w:val="Heading1Char"/>
          <w:b w:val="0"/>
          <w:kern w:val="0"/>
          <w:sz w:val="20"/>
          <w:lang w:val="en-CA"/>
        </w:rPr>
      </w:pPr>
      <w:r w:rsidRPr="006A02C2">
        <w:rPr>
          <w:lang w:val="en-CA"/>
        </w:rPr>
        <w:t xml:space="preserve">When loading data into </w:t>
      </w: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xml:space="preserve"> information on used coordinate systems and projections </w:t>
      </w:r>
      <w:r w:rsidR="00507776" w:rsidRPr="006A02C2">
        <w:rPr>
          <w:lang w:val="en-CA"/>
        </w:rPr>
        <w:t>is</w:t>
      </w:r>
      <w:r w:rsidR="00507776">
        <w:rPr>
          <w:lang w:val="en-CA"/>
        </w:rPr>
        <w:t xml:space="preserve"> discarded</w:t>
      </w:r>
      <w:r w:rsidR="00507776" w:rsidRPr="006A02C2">
        <w:rPr>
          <w:lang w:val="en-CA"/>
        </w:rPr>
        <w:t>,</w:t>
      </w:r>
      <w:r w:rsidRPr="006A02C2">
        <w:rPr>
          <w:lang w:val="en-CA"/>
        </w:rPr>
        <w:t xml:space="preserve"> even if </w:t>
      </w:r>
      <w:r w:rsidR="00507776">
        <w:rPr>
          <w:lang w:val="en-CA"/>
        </w:rPr>
        <w:t xml:space="preserve">it is </w:t>
      </w:r>
      <w:r w:rsidRPr="006A02C2">
        <w:rPr>
          <w:lang w:val="en-CA"/>
        </w:rPr>
        <w:t xml:space="preserve">available. That means, in </w:t>
      </w:r>
      <w:r w:rsidR="002B56E3" w:rsidRPr="006A02C2">
        <w:rPr>
          <w:lang w:val="en-CA"/>
        </w:rPr>
        <w:t>its</w:t>
      </w:r>
      <w:r w:rsidRPr="006A02C2">
        <w:rPr>
          <w:lang w:val="en-CA"/>
        </w:rPr>
        <w:t xml:space="preserve"> current version, </w:t>
      </w:r>
      <w:proofErr w:type="spellStart"/>
      <w:r w:rsidRPr="006A02C2">
        <w:rPr>
          <w:lang w:val="en-CA"/>
        </w:rPr>
        <w:t>OpenJUMP</w:t>
      </w:r>
      <w:proofErr w:type="spellEnd"/>
      <w:r w:rsidRPr="006A02C2">
        <w:rPr>
          <w:lang w:val="en-CA"/>
        </w:rPr>
        <w:t xml:space="preserve"> does not care about map coordinate systems. It will assume that all data loaded are in the same coordinate system. However, for </w:t>
      </w:r>
      <w:proofErr w:type="spellStart"/>
      <w:r w:rsidRPr="006A02C2">
        <w:rPr>
          <w:lang w:val="en-CA"/>
        </w:rPr>
        <w:t>OpenJUMP</w:t>
      </w:r>
      <w:proofErr w:type="spellEnd"/>
      <w:r w:rsidRPr="006A02C2">
        <w:rPr>
          <w:lang w:val="en-CA"/>
        </w:rPr>
        <w:t xml:space="preserve"> exists a Coordinate </w:t>
      </w:r>
      <w:r w:rsidR="002B56E3" w:rsidRPr="006A02C2">
        <w:rPr>
          <w:lang w:val="en-CA"/>
        </w:rPr>
        <w:t>Transformation</w:t>
      </w:r>
      <w:r w:rsidRPr="006A02C2">
        <w:rPr>
          <w:lang w:val="en-CA"/>
        </w:rPr>
        <w:t xml:space="preserve"> Services (CTS) Extension that allows to transform vector data from one mapping projection to another one. More information on </w:t>
      </w:r>
      <w:r w:rsidR="00583F6C" w:rsidRPr="006A02C2">
        <w:rPr>
          <w:lang w:val="en-CA"/>
        </w:rPr>
        <w:t>the</w:t>
      </w:r>
      <w:r w:rsidRPr="006A02C2">
        <w:rPr>
          <w:lang w:val="en-CA"/>
        </w:rPr>
        <w:t xml:space="preserve"> CTS extension can be found here: </w:t>
      </w:r>
      <w:hyperlink r:id="rId92" w:history="1">
        <w:r w:rsidR="00583F6C" w:rsidRPr="006A02C2">
          <w:rPr>
            <w:rStyle w:val="Hyperlink"/>
            <w:lang w:val="en-CA"/>
          </w:rPr>
          <w:t>http://sourceforge.net/apps/mediawiki/jump-pilot/index.php?title=CTS_Extension</w:t>
        </w:r>
      </w:hyperlink>
      <w:r w:rsidR="00583F6C" w:rsidRPr="006A02C2">
        <w:rPr>
          <w:lang w:val="en-CA"/>
        </w:rPr>
        <w:t xml:space="preserve"> </w:t>
      </w:r>
    </w:p>
    <w:p w14:paraId="4E50EFEB" w14:textId="77777777" w:rsidR="004804FF" w:rsidRDefault="004804FF">
      <w:pPr>
        <w:suppressAutoHyphens w:val="0"/>
        <w:jc w:val="left"/>
        <w:rPr>
          <w:rStyle w:val="Heading1Char"/>
          <w:sz w:val="22"/>
          <w:szCs w:val="22"/>
          <w:lang w:val="en-CA"/>
        </w:rPr>
      </w:pPr>
      <w:r>
        <w:rPr>
          <w:rStyle w:val="Heading1Char"/>
          <w:b w:val="0"/>
          <w:sz w:val="22"/>
          <w:szCs w:val="22"/>
          <w:lang w:val="en-CA"/>
        </w:rPr>
        <w:br w:type="page"/>
      </w:r>
    </w:p>
    <w:p w14:paraId="2FE5CF6D" w14:textId="74612838" w:rsidR="00C85CBC" w:rsidRPr="004804FF" w:rsidRDefault="000C771E" w:rsidP="004804FF">
      <w:pPr>
        <w:pStyle w:val="Heading1"/>
        <w:rPr>
          <w:rStyle w:val="Heading1Char"/>
          <w:b/>
          <w:sz w:val="22"/>
          <w:szCs w:val="22"/>
          <w:lang w:val="en-CA"/>
        </w:rPr>
      </w:pPr>
      <w:bookmarkStart w:id="44" w:name="_Toc222835599"/>
      <w:r w:rsidRPr="004804FF">
        <w:rPr>
          <w:rStyle w:val="Heading1Char"/>
          <w:b/>
          <w:sz w:val="22"/>
          <w:szCs w:val="22"/>
          <w:lang w:val="en-CA"/>
        </w:rPr>
        <w:lastRenderedPageBreak/>
        <w:t>References</w:t>
      </w:r>
      <w:bookmarkEnd w:id="44"/>
    </w:p>
    <w:p w14:paraId="603BA7FC" w14:textId="0913CC00" w:rsidR="000A78A7" w:rsidRDefault="000A78A7" w:rsidP="002B56E3">
      <w:pPr>
        <w:pStyle w:val="Bibliography"/>
        <w:spacing w:line="240" w:lineRule="auto"/>
        <w:rPr>
          <w:lang w:val="en-CA"/>
        </w:rPr>
      </w:pPr>
      <w:proofErr w:type="spellStart"/>
      <w:r>
        <w:rPr>
          <w:lang w:val="en-CA"/>
        </w:rPr>
        <w:t>Benhamou</w:t>
      </w:r>
      <w:proofErr w:type="spellEnd"/>
      <w:r>
        <w:rPr>
          <w:lang w:val="en-CA"/>
        </w:rPr>
        <w:t xml:space="preserve">, S. (2012). </w:t>
      </w:r>
      <w:r w:rsidRPr="000A78A7">
        <w:rPr>
          <w:lang w:val="en-CA"/>
        </w:rPr>
        <w:t xml:space="preserve">Dynamic </w:t>
      </w:r>
      <w:r w:rsidR="00391223">
        <w:rPr>
          <w:lang w:val="en-CA"/>
        </w:rPr>
        <w:t>a</w:t>
      </w:r>
      <w:r w:rsidRPr="000A78A7">
        <w:rPr>
          <w:lang w:val="en-CA"/>
        </w:rPr>
        <w:t xml:space="preserve">pproach to </w:t>
      </w:r>
      <w:r w:rsidR="00391223">
        <w:rPr>
          <w:lang w:val="en-CA"/>
        </w:rPr>
        <w:t>s</w:t>
      </w:r>
      <w:r w:rsidRPr="000A78A7">
        <w:rPr>
          <w:lang w:val="en-CA"/>
        </w:rPr>
        <w:t xml:space="preserve">pace and </w:t>
      </w:r>
      <w:r w:rsidR="00391223">
        <w:rPr>
          <w:lang w:val="en-CA"/>
        </w:rPr>
        <w:t>h</w:t>
      </w:r>
      <w:r w:rsidRPr="000A78A7">
        <w:rPr>
          <w:lang w:val="en-CA"/>
        </w:rPr>
        <w:t xml:space="preserve">abitat </w:t>
      </w:r>
      <w:r w:rsidR="00391223">
        <w:rPr>
          <w:lang w:val="en-CA"/>
        </w:rPr>
        <w:t>u</w:t>
      </w:r>
      <w:r w:rsidRPr="000A78A7">
        <w:rPr>
          <w:lang w:val="en-CA"/>
        </w:rPr>
        <w:t xml:space="preserve">se </w:t>
      </w:r>
      <w:r w:rsidR="00391223">
        <w:rPr>
          <w:lang w:val="en-CA"/>
        </w:rPr>
        <w:t>b</w:t>
      </w:r>
      <w:r w:rsidRPr="000A78A7">
        <w:rPr>
          <w:lang w:val="en-CA"/>
        </w:rPr>
        <w:t xml:space="preserve">ased on </w:t>
      </w:r>
      <w:r w:rsidR="00391223">
        <w:rPr>
          <w:lang w:val="en-CA"/>
        </w:rPr>
        <w:t>b</w:t>
      </w:r>
      <w:r w:rsidRPr="000A78A7">
        <w:rPr>
          <w:lang w:val="en-CA"/>
        </w:rPr>
        <w:t xml:space="preserve">ased </w:t>
      </w:r>
      <w:r w:rsidR="00391223">
        <w:rPr>
          <w:lang w:val="en-CA"/>
        </w:rPr>
        <w:t>r</w:t>
      </w:r>
      <w:r w:rsidRPr="000A78A7">
        <w:rPr>
          <w:lang w:val="en-CA"/>
        </w:rPr>
        <w:t xml:space="preserve">andom </w:t>
      </w:r>
      <w:r w:rsidR="00391223">
        <w:rPr>
          <w:lang w:val="en-CA"/>
        </w:rPr>
        <w:t>b</w:t>
      </w:r>
      <w:r w:rsidRPr="000A78A7">
        <w:rPr>
          <w:lang w:val="en-CA"/>
        </w:rPr>
        <w:t>ridges</w:t>
      </w:r>
      <w:r>
        <w:rPr>
          <w:lang w:val="en-CA"/>
        </w:rPr>
        <w:t xml:space="preserve">. </w:t>
      </w:r>
      <w:proofErr w:type="spellStart"/>
      <w:r w:rsidRPr="000A78A7">
        <w:rPr>
          <w:i/>
          <w:lang w:val="en-CA"/>
        </w:rPr>
        <w:t>PLoS</w:t>
      </w:r>
      <w:proofErr w:type="spellEnd"/>
      <w:r w:rsidRPr="000A78A7">
        <w:rPr>
          <w:i/>
          <w:lang w:val="en-CA"/>
        </w:rPr>
        <w:t xml:space="preserve"> ONE</w:t>
      </w:r>
      <w:r>
        <w:rPr>
          <w:lang w:val="en-CA"/>
        </w:rPr>
        <w:t xml:space="preserve">, </w:t>
      </w:r>
      <w:r w:rsidRPr="000A78A7">
        <w:rPr>
          <w:i/>
          <w:lang w:val="en-CA"/>
        </w:rPr>
        <w:t>6</w:t>
      </w:r>
      <w:r>
        <w:rPr>
          <w:lang w:val="en-CA"/>
        </w:rPr>
        <w:t xml:space="preserve">(1), e14592. </w:t>
      </w:r>
      <w:proofErr w:type="spellStart"/>
      <w:r>
        <w:rPr>
          <w:lang w:val="en-CA"/>
        </w:rPr>
        <w:t>doi</w:t>
      </w:r>
      <w:proofErr w:type="spellEnd"/>
      <w:r>
        <w:rPr>
          <w:lang w:val="en-CA"/>
        </w:rPr>
        <w:t xml:space="preserve">: </w:t>
      </w:r>
      <w:r w:rsidRPr="000A78A7">
        <w:rPr>
          <w:lang w:val="en-CA"/>
        </w:rPr>
        <w:t>10.1371/journal.pone.0014592</w:t>
      </w:r>
      <w:r>
        <w:rPr>
          <w:lang w:val="en-CA"/>
        </w:rPr>
        <w:t xml:space="preserve"> </w:t>
      </w:r>
    </w:p>
    <w:p w14:paraId="1E5361B1" w14:textId="3DAF824C" w:rsidR="003C413C" w:rsidRPr="003C413C" w:rsidRDefault="00314F32" w:rsidP="002B56E3">
      <w:pPr>
        <w:pStyle w:val="Bibliography"/>
        <w:spacing w:line="240" w:lineRule="auto"/>
        <w:rPr>
          <w:lang w:val="en-CA"/>
        </w:rPr>
      </w:pPr>
      <w:r w:rsidRPr="006A02C2">
        <w:rPr>
          <w:lang w:val="en-CA"/>
        </w:rPr>
        <w:fldChar w:fldCharType="begin"/>
      </w:r>
      <w:r w:rsidR="004E73FC">
        <w:rPr>
          <w:lang w:val="en-CA"/>
        </w:rPr>
        <w:instrText xml:space="preserve"> ADDIN ZOTERO_BIBL {"custom":[]} </w:instrText>
      </w:r>
      <w:r w:rsidRPr="006A02C2">
        <w:rPr>
          <w:lang w:val="en-CA"/>
        </w:rPr>
        <w:fldChar w:fldCharType="separate"/>
      </w:r>
      <w:r w:rsidR="003C413C" w:rsidRPr="003C413C">
        <w:rPr>
          <w:lang w:val="en-CA"/>
        </w:rPr>
        <w:t xml:space="preserve">Benhamou, S., &amp; Cornélis, D. (2010). Incorporating </w:t>
      </w:r>
      <w:r w:rsidR="00391223">
        <w:rPr>
          <w:lang w:val="en-CA"/>
        </w:rPr>
        <w:t>m</w:t>
      </w:r>
      <w:r w:rsidR="003C413C" w:rsidRPr="003C413C">
        <w:rPr>
          <w:lang w:val="en-CA"/>
        </w:rPr>
        <w:t xml:space="preserve">ovement </w:t>
      </w:r>
      <w:r w:rsidR="00391223">
        <w:rPr>
          <w:lang w:val="en-CA"/>
        </w:rPr>
        <w:t>b</w:t>
      </w:r>
      <w:r w:rsidR="003C413C" w:rsidRPr="003C413C">
        <w:rPr>
          <w:lang w:val="en-CA"/>
        </w:rPr>
        <w:t xml:space="preserve">ehavior and </w:t>
      </w:r>
      <w:r w:rsidR="00391223">
        <w:rPr>
          <w:lang w:val="en-CA"/>
        </w:rPr>
        <w:t>b</w:t>
      </w:r>
      <w:r w:rsidR="003C413C" w:rsidRPr="003C413C">
        <w:rPr>
          <w:lang w:val="en-CA"/>
        </w:rPr>
        <w:t xml:space="preserve">arriers to </w:t>
      </w:r>
      <w:r w:rsidR="00391223">
        <w:rPr>
          <w:lang w:val="en-CA"/>
        </w:rPr>
        <w:t>i</w:t>
      </w:r>
      <w:r w:rsidR="003C413C" w:rsidRPr="003C413C">
        <w:rPr>
          <w:lang w:val="en-CA"/>
        </w:rPr>
        <w:t xml:space="preserve">mprove </w:t>
      </w:r>
      <w:r w:rsidR="00391223">
        <w:rPr>
          <w:lang w:val="en-CA"/>
        </w:rPr>
        <w:t>k</w:t>
      </w:r>
      <w:r w:rsidR="003C413C" w:rsidRPr="003C413C">
        <w:rPr>
          <w:lang w:val="en-CA"/>
        </w:rPr>
        <w:t xml:space="preserve">ernel </w:t>
      </w:r>
      <w:r w:rsidR="00391223">
        <w:rPr>
          <w:lang w:val="en-CA"/>
        </w:rPr>
        <w:t>h</w:t>
      </w:r>
      <w:r w:rsidR="003C413C" w:rsidRPr="003C413C">
        <w:rPr>
          <w:lang w:val="en-CA"/>
        </w:rPr>
        <w:t xml:space="preserve">ome </w:t>
      </w:r>
      <w:r w:rsidR="00391223">
        <w:rPr>
          <w:lang w:val="en-CA"/>
        </w:rPr>
        <w:t>r</w:t>
      </w:r>
      <w:r w:rsidR="003C413C" w:rsidRPr="003C413C">
        <w:rPr>
          <w:lang w:val="en-CA"/>
        </w:rPr>
        <w:t>ange</w:t>
      </w:r>
      <w:r w:rsidR="00391223">
        <w:rPr>
          <w:lang w:val="en-CA"/>
        </w:rPr>
        <w:t xml:space="preserve"> s</w:t>
      </w:r>
      <w:r w:rsidR="003C413C" w:rsidRPr="003C413C">
        <w:rPr>
          <w:lang w:val="en-CA"/>
        </w:rPr>
        <w:t xml:space="preserve">pace </w:t>
      </w:r>
      <w:r w:rsidR="00391223">
        <w:rPr>
          <w:lang w:val="en-CA"/>
        </w:rPr>
        <w:t>u</w:t>
      </w:r>
      <w:r w:rsidR="003C413C" w:rsidRPr="003C413C">
        <w:rPr>
          <w:lang w:val="en-CA"/>
        </w:rPr>
        <w:t xml:space="preserve">se </w:t>
      </w:r>
      <w:r w:rsidR="00391223">
        <w:rPr>
          <w:lang w:val="en-CA"/>
        </w:rPr>
        <w:t>e</w:t>
      </w:r>
      <w:r w:rsidR="003C413C" w:rsidRPr="003C413C">
        <w:rPr>
          <w:lang w:val="en-CA"/>
        </w:rPr>
        <w:t xml:space="preserve">stimates. </w:t>
      </w:r>
      <w:r w:rsidR="003C413C" w:rsidRPr="003C413C">
        <w:rPr>
          <w:i/>
          <w:iCs/>
          <w:lang w:val="en-CA"/>
        </w:rPr>
        <w:t>The Journal of Wildlife Management</w:t>
      </w:r>
      <w:r w:rsidR="003C413C" w:rsidRPr="003C413C">
        <w:rPr>
          <w:lang w:val="en-CA"/>
        </w:rPr>
        <w:t xml:space="preserve">, </w:t>
      </w:r>
      <w:r w:rsidR="003C413C" w:rsidRPr="003C413C">
        <w:rPr>
          <w:i/>
          <w:iCs/>
          <w:lang w:val="en-CA"/>
        </w:rPr>
        <w:t>74</w:t>
      </w:r>
      <w:r w:rsidR="003C413C" w:rsidRPr="003C413C">
        <w:rPr>
          <w:lang w:val="en-CA"/>
        </w:rPr>
        <w:t>(6), 1353-1360. doi:10.1111/j.1937-2817.2010.tb01257.x</w:t>
      </w:r>
    </w:p>
    <w:p w14:paraId="7FD775A6" w14:textId="77777777" w:rsidR="003C413C" w:rsidRPr="003C413C" w:rsidRDefault="003C413C" w:rsidP="002B56E3">
      <w:pPr>
        <w:pStyle w:val="Bibliography"/>
        <w:spacing w:line="240" w:lineRule="auto"/>
        <w:rPr>
          <w:lang w:val="en-CA"/>
        </w:rPr>
      </w:pPr>
      <w:r w:rsidRPr="003C413C">
        <w:rPr>
          <w:lang w:val="en-CA"/>
        </w:rPr>
        <w:t xml:space="preserve">Berger, K. M., &amp; Gese, E. M. (2007). Does interference competition with wolves limit the distribution and abundance of coyotes? </w:t>
      </w:r>
      <w:r w:rsidRPr="003C413C">
        <w:rPr>
          <w:i/>
          <w:iCs/>
          <w:lang w:val="en-CA"/>
        </w:rPr>
        <w:t>Journal of Animal Ecology</w:t>
      </w:r>
      <w:r w:rsidRPr="003C413C">
        <w:rPr>
          <w:lang w:val="en-CA"/>
        </w:rPr>
        <w:t xml:space="preserve">, </w:t>
      </w:r>
      <w:r w:rsidRPr="003C413C">
        <w:rPr>
          <w:i/>
          <w:iCs/>
          <w:lang w:val="en-CA"/>
        </w:rPr>
        <w:t>76</w:t>
      </w:r>
      <w:r w:rsidRPr="003C413C">
        <w:rPr>
          <w:lang w:val="en-CA"/>
        </w:rPr>
        <w:t>(6), 1075-1085. doi:10.1111/j.1365-2656.2007.01287.x</w:t>
      </w:r>
    </w:p>
    <w:p w14:paraId="07C963E9" w14:textId="77777777" w:rsidR="003C413C" w:rsidRPr="003C413C" w:rsidRDefault="003C413C" w:rsidP="002B56E3">
      <w:pPr>
        <w:pStyle w:val="Bibliography"/>
        <w:spacing w:line="240" w:lineRule="auto"/>
        <w:rPr>
          <w:lang w:val="en-CA"/>
        </w:rPr>
      </w:pPr>
      <w:r w:rsidRPr="003C413C">
        <w:rPr>
          <w:lang w:val="en-CA"/>
        </w:rPr>
        <w:t xml:space="preserve">Bullard, F. (1991). </w:t>
      </w:r>
      <w:r w:rsidRPr="003C413C">
        <w:rPr>
          <w:i/>
          <w:iCs/>
          <w:lang w:val="en-CA"/>
        </w:rPr>
        <w:t>Estimating the home range of an animal: a Brownian bridge approach</w:t>
      </w:r>
      <w:r w:rsidRPr="003C413C">
        <w:rPr>
          <w:lang w:val="en-CA"/>
        </w:rPr>
        <w:t xml:space="preserve"> (B.S. thesis). University of North Carolina, Chapel Hill.</w:t>
      </w:r>
    </w:p>
    <w:p w14:paraId="540A85D6" w14:textId="2B30F630" w:rsidR="003C413C" w:rsidRPr="003C413C" w:rsidRDefault="003C413C" w:rsidP="002B56E3">
      <w:pPr>
        <w:pStyle w:val="Bibliography"/>
        <w:spacing w:line="240" w:lineRule="auto"/>
        <w:rPr>
          <w:lang w:val="en-CA"/>
        </w:rPr>
      </w:pPr>
      <w:r w:rsidRPr="003C413C">
        <w:rPr>
          <w:lang w:val="en-CA"/>
        </w:rPr>
        <w:t xml:space="preserve">Burgman, M. A., &amp; Fox, J. C. (2003). Bias in </w:t>
      </w:r>
      <w:r w:rsidR="00391223">
        <w:rPr>
          <w:lang w:val="en-CA"/>
        </w:rPr>
        <w:t>s</w:t>
      </w:r>
      <w:r w:rsidRPr="003C413C">
        <w:rPr>
          <w:lang w:val="en-CA"/>
        </w:rPr>
        <w:t xml:space="preserve">pecies </w:t>
      </w:r>
      <w:r w:rsidR="00391223">
        <w:rPr>
          <w:lang w:val="en-CA"/>
        </w:rPr>
        <w:t>r</w:t>
      </w:r>
      <w:r w:rsidRPr="003C413C">
        <w:rPr>
          <w:lang w:val="en-CA"/>
        </w:rPr>
        <w:t xml:space="preserve">ange </w:t>
      </w:r>
      <w:r w:rsidR="00391223">
        <w:rPr>
          <w:lang w:val="en-CA"/>
        </w:rPr>
        <w:t>e</w:t>
      </w:r>
      <w:r w:rsidRPr="003C413C">
        <w:rPr>
          <w:lang w:val="en-CA"/>
        </w:rPr>
        <w:t xml:space="preserve">stimates from </w:t>
      </w:r>
      <w:r w:rsidR="00391223">
        <w:rPr>
          <w:lang w:val="en-CA"/>
        </w:rPr>
        <w:t>m</w:t>
      </w:r>
      <w:r w:rsidRPr="003C413C">
        <w:rPr>
          <w:lang w:val="en-CA"/>
        </w:rPr>
        <w:t xml:space="preserve">inimum </w:t>
      </w:r>
      <w:r w:rsidR="00391223">
        <w:rPr>
          <w:lang w:val="en-CA"/>
        </w:rPr>
        <w:t>c</w:t>
      </w:r>
      <w:r w:rsidRPr="003C413C">
        <w:rPr>
          <w:lang w:val="en-CA"/>
        </w:rPr>
        <w:t xml:space="preserve">onvex </w:t>
      </w:r>
      <w:r w:rsidR="00391223">
        <w:rPr>
          <w:lang w:val="en-CA"/>
        </w:rPr>
        <w:t>p</w:t>
      </w:r>
      <w:r w:rsidRPr="003C413C">
        <w:rPr>
          <w:lang w:val="en-CA"/>
        </w:rPr>
        <w:t xml:space="preserve">olygons: Implications for Conservation and Options for Improved Planning. </w:t>
      </w:r>
      <w:r w:rsidRPr="003C413C">
        <w:rPr>
          <w:i/>
          <w:iCs/>
          <w:lang w:val="en-CA"/>
        </w:rPr>
        <w:t>Animal Conservation</w:t>
      </w:r>
      <w:r w:rsidRPr="003C413C">
        <w:rPr>
          <w:lang w:val="en-CA"/>
        </w:rPr>
        <w:t xml:space="preserve">, </w:t>
      </w:r>
      <w:r w:rsidRPr="003C413C">
        <w:rPr>
          <w:i/>
          <w:iCs/>
          <w:lang w:val="en-CA"/>
        </w:rPr>
        <w:t>6</w:t>
      </w:r>
      <w:r w:rsidRPr="003C413C">
        <w:rPr>
          <w:lang w:val="en-CA"/>
        </w:rPr>
        <w:t>(01), 19-28. doi:10.1017/S1367943003003044</w:t>
      </w:r>
    </w:p>
    <w:p w14:paraId="4FD95607" w14:textId="77777777" w:rsidR="008B15C2" w:rsidRDefault="003C413C" w:rsidP="008B15C2">
      <w:pPr>
        <w:pStyle w:val="Bibliography"/>
        <w:spacing w:line="240" w:lineRule="auto"/>
        <w:rPr>
          <w:lang w:val="en-CA"/>
        </w:rPr>
      </w:pPr>
      <w:r w:rsidRPr="003C413C">
        <w:rPr>
          <w:lang w:val="en-CA"/>
        </w:rPr>
        <w:t xml:space="preserve">Calenge, C. (2006). The package “adehabitat” for the R software: A tool for the analysis of space and habitat use by animals. </w:t>
      </w:r>
      <w:r w:rsidRPr="003C413C">
        <w:rPr>
          <w:i/>
          <w:iCs/>
          <w:lang w:val="en-CA"/>
        </w:rPr>
        <w:t>Ecological Modelling</w:t>
      </w:r>
      <w:r w:rsidRPr="003C413C">
        <w:rPr>
          <w:lang w:val="en-CA"/>
        </w:rPr>
        <w:t xml:space="preserve">, </w:t>
      </w:r>
      <w:r w:rsidRPr="003C413C">
        <w:rPr>
          <w:i/>
          <w:iCs/>
          <w:lang w:val="en-CA"/>
        </w:rPr>
        <w:t>197</w:t>
      </w:r>
      <w:r w:rsidRPr="003C413C">
        <w:rPr>
          <w:lang w:val="en-CA"/>
        </w:rPr>
        <w:t>(3-4), 516-519. doi:10.1016/j.ecolmodel.2006.03.017</w:t>
      </w:r>
    </w:p>
    <w:p w14:paraId="74C1672B" w14:textId="77777777" w:rsidR="008B15C2" w:rsidRDefault="00894A89" w:rsidP="008B15C2">
      <w:pPr>
        <w:pStyle w:val="Bibliography"/>
        <w:spacing w:line="240" w:lineRule="auto"/>
      </w:pPr>
      <w:r w:rsidRPr="008B15C2">
        <w:t>Downs, J. A. (2010)</w:t>
      </w:r>
      <w:r w:rsidR="008B15C2">
        <w:t>.</w:t>
      </w:r>
      <w:r w:rsidR="008B15C2" w:rsidRPr="008B15C2">
        <w:t xml:space="preserve"> </w:t>
      </w:r>
      <w:r w:rsidR="008B15C2" w:rsidRPr="008B15C2">
        <w:rPr>
          <w:lang w:val="en-CA"/>
        </w:rPr>
        <w:t>Time-Geographic density estimation for moving point objects.</w:t>
      </w:r>
      <w:r w:rsidR="008B15C2">
        <w:t xml:space="preserve"> </w:t>
      </w:r>
      <w:r w:rsidR="008B15C2" w:rsidRPr="008B15C2">
        <w:t xml:space="preserve">In </w:t>
      </w:r>
      <w:r w:rsidR="008B15C2">
        <w:t>S. I</w:t>
      </w:r>
      <w:r w:rsidR="008B15C2" w:rsidRPr="008B15C2">
        <w:t xml:space="preserve">. </w:t>
      </w:r>
      <w:r w:rsidR="008B15C2">
        <w:t>Fabrikant, T. Reichenbacher, M. van Kreveld</w:t>
      </w:r>
      <w:r w:rsidR="008B15C2" w:rsidRPr="008B15C2">
        <w:t xml:space="preserve"> &amp; </w:t>
      </w:r>
      <w:r w:rsidR="008B15C2">
        <w:t>C</w:t>
      </w:r>
      <w:r w:rsidR="008B15C2" w:rsidRPr="008B15C2">
        <w:t xml:space="preserve">. </w:t>
      </w:r>
      <w:r w:rsidR="008B15C2">
        <w:t>Schlieder</w:t>
      </w:r>
      <w:r w:rsidR="008B15C2" w:rsidRPr="008B15C2">
        <w:t xml:space="preserve"> (Eds.), </w:t>
      </w:r>
      <w:r w:rsidR="008B15C2" w:rsidRPr="008B15C2">
        <w:rPr>
          <w:i/>
        </w:rPr>
        <w:t>Geographic Information Science</w:t>
      </w:r>
      <w:r w:rsidR="008B15C2" w:rsidRPr="008B15C2">
        <w:t xml:space="preserve"> (pp. </w:t>
      </w:r>
      <w:r w:rsidR="008B15C2">
        <w:t>16</w:t>
      </w:r>
      <w:r w:rsidR="008B15C2" w:rsidRPr="008B15C2">
        <w:t>–</w:t>
      </w:r>
      <w:r w:rsidR="008B15C2">
        <w:t>26</w:t>
      </w:r>
      <w:r w:rsidR="008B15C2" w:rsidRPr="008B15C2">
        <w:t>).</w:t>
      </w:r>
      <w:r w:rsidR="008B15C2">
        <w:t xml:space="preserve"> </w:t>
      </w:r>
      <w:r w:rsidR="008B15C2" w:rsidRPr="008B15C2">
        <w:t>6th International Conference, GIScience 2010, Zurich, Switzerland</w:t>
      </w:r>
      <w:r w:rsidR="008B15C2">
        <w:t>, LNCS vol. 6292.</w:t>
      </w:r>
      <w:r w:rsidR="008B15C2" w:rsidRPr="008B15C2">
        <w:t xml:space="preserve"> </w:t>
      </w:r>
      <w:r w:rsidR="008B15C2">
        <w:t>Springer</w:t>
      </w:r>
      <w:r w:rsidR="008B15C2" w:rsidRPr="008B15C2">
        <w:t>.</w:t>
      </w:r>
    </w:p>
    <w:p w14:paraId="710C024A" w14:textId="28FCE9BF" w:rsidR="00894A89" w:rsidRPr="008B15C2" w:rsidRDefault="008B15C2" w:rsidP="008B15C2">
      <w:pPr>
        <w:pStyle w:val="Bibliography"/>
        <w:spacing w:line="240" w:lineRule="auto"/>
        <w:rPr>
          <w:lang w:val="en-CA"/>
        </w:rPr>
      </w:pPr>
      <w:r>
        <w:t xml:space="preserve">Downs, J. A., </w:t>
      </w:r>
      <w:r w:rsidR="00894A89">
        <w:t xml:space="preserve">Horner, M. </w:t>
      </w:r>
      <w:r>
        <w:t xml:space="preserve">W., &amp; Tucker, A. D. </w:t>
      </w:r>
      <w:r w:rsidR="00894A89">
        <w:t>(20</w:t>
      </w:r>
      <w:r>
        <w:t>11</w:t>
      </w:r>
      <w:r w:rsidR="00894A89">
        <w:t>).</w:t>
      </w:r>
      <w:r>
        <w:t xml:space="preserve"> </w:t>
      </w:r>
      <w:r w:rsidRPr="008B15C2">
        <w:rPr>
          <w:lang w:val="en-CA"/>
        </w:rPr>
        <w:t xml:space="preserve">Time-geographic density estimation for home range analysis. </w:t>
      </w:r>
      <w:r w:rsidRPr="008B15C2">
        <w:rPr>
          <w:i/>
          <w:lang w:val="en-CA"/>
        </w:rPr>
        <w:t>Annals of GIS</w:t>
      </w:r>
      <w:r w:rsidRPr="008B15C2">
        <w:rPr>
          <w:lang w:val="en-CA"/>
        </w:rPr>
        <w:t xml:space="preserve">, </w:t>
      </w:r>
      <w:r w:rsidRPr="008B15C2">
        <w:rPr>
          <w:i/>
          <w:lang w:val="en-CA"/>
        </w:rPr>
        <w:t>1</w:t>
      </w:r>
      <w:r w:rsidRPr="008B15C2">
        <w:rPr>
          <w:i/>
        </w:rPr>
        <w:t>7</w:t>
      </w:r>
      <w:r>
        <w:t>(3), 163-171. doi:</w:t>
      </w:r>
      <w:r w:rsidRPr="008B15C2">
        <w:t>10.1080/19475683.2011.602023</w:t>
      </w:r>
    </w:p>
    <w:p w14:paraId="1F402385" w14:textId="77777777" w:rsidR="003C413C" w:rsidRPr="003C413C" w:rsidRDefault="003C413C" w:rsidP="002B56E3">
      <w:pPr>
        <w:pStyle w:val="Bibliography"/>
        <w:spacing w:line="240" w:lineRule="auto"/>
        <w:rPr>
          <w:lang w:val="en-CA"/>
        </w:rPr>
      </w:pPr>
      <w:r w:rsidRPr="003C413C">
        <w:rPr>
          <w:lang w:val="en-CA"/>
        </w:rPr>
        <w:t xml:space="preserve">Getz, W. M, &amp; Wilmers, C. C. (2004). A local nearest-neighbor convex-hull construction of home ranges and utilization distributions. </w:t>
      </w:r>
      <w:r w:rsidRPr="003C413C">
        <w:rPr>
          <w:i/>
          <w:iCs/>
          <w:lang w:val="en-CA"/>
        </w:rPr>
        <w:t>Ecography</w:t>
      </w:r>
      <w:r w:rsidRPr="003C413C">
        <w:rPr>
          <w:lang w:val="en-CA"/>
        </w:rPr>
        <w:t xml:space="preserve">, </w:t>
      </w:r>
      <w:r w:rsidRPr="003C413C">
        <w:rPr>
          <w:i/>
          <w:iCs/>
          <w:lang w:val="en-CA"/>
        </w:rPr>
        <w:t>27</w:t>
      </w:r>
      <w:r w:rsidRPr="003C413C">
        <w:rPr>
          <w:lang w:val="en-CA"/>
        </w:rPr>
        <w:t>(4), 489–505.</w:t>
      </w:r>
    </w:p>
    <w:p w14:paraId="7A9F73D7" w14:textId="6896500C" w:rsidR="003C413C" w:rsidRPr="003C413C" w:rsidRDefault="0048673D" w:rsidP="002B56E3">
      <w:pPr>
        <w:pStyle w:val="Bibliography"/>
        <w:spacing w:line="240" w:lineRule="auto"/>
        <w:rPr>
          <w:lang w:val="en-CA"/>
        </w:rPr>
      </w:pPr>
      <w:r>
        <w:rPr>
          <w:lang w:val="en-CA"/>
        </w:rPr>
        <w:t>Getz, W.</w:t>
      </w:r>
      <w:r w:rsidR="003C413C" w:rsidRPr="003C413C">
        <w:rPr>
          <w:lang w:val="en-CA"/>
        </w:rPr>
        <w:t xml:space="preserve"> M., Fortmann-Roe, S., Cross, P. C., Lyons, A. J., Ryan, S. J., &amp; Wilmers, C. C. (2007). LoCoH: </w:t>
      </w:r>
      <w:r w:rsidR="00391223">
        <w:rPr>
          <w:lang w:val="en-CA"/>
        </w:rPr>
        <w:t>n</w:t>
      </w:r>
      <w:r w:rsidR="003C413C" w:rsidRPr="003C413C">
        <w:rPr>
          <w:lang w:val="en-CA"/>
        </w:rPr>
        <w:t xml:space="preserve">onparameteric </w:t>
      </w:r>
      <w:r w:rsidR="00391223">
        <w:rPr>
          <w:lang w:val="en-CA"/>
        </w:rPr>
        <w:t>k</w:t>
      </w:r>
      <w:r w:rsidR="003C413C" w:rsidRPr="003C413C">
        <w:rPr>
          <w:lang w:val="en-CA"/>
        </w:rPr>
        <w:t xml:space="preserve">ernel </w:t>
      </w:r>
      <w:r w:rsidR="00391223">
        <w:rPr>
          <w:lang w:val="en-CA"/>
        </w:rPr>
        <w:t>m</w:t>
      </w:r>
      <w:r w:rsidR="003C413C" w:rsidRPr="003C413C">
        <w:rPr>
          <w:lang w:val="en-CA"/>
        </w:rPr>
        <w:t xml:space="preserve">ethods for </w:t>
      </w:r>
      <w:r w:rsidR="00391223">
        <w:rPr>
          <w:lang w:val="en-CA"/>
        </w:rPr>
        <w:t>c</w:t>
      </w:r>
      <w:r w:rsidR="003C413C" w:rsidRPr="003C413C">
        <w:rPr>
          <w:lang w:val="en-CA"/>
        </w:rPr>
        <w:t xml:space="preserve">onstructing </w:t>
      </w:r>
      <w:r w:rsidR="00391223">
        <w:rPr>
          <w:lang w:val="en-CA"/>
        </w:rPr>
        <w:t>h</w:t>
      </w:r>
      <w:r w:rsidR="003C413C" w:rsidRPr="003C413C">
        <w:rPr>
          <w:lang w:val="en-CA"/>
        </w:rPr>
        <w:t xml:space="preserve">ome </w:t>
      </w:r>
      <w:r w:rsidR="00391223">
        <w:rPr>
          <w:lang w:val="en-CA"/>
        </w:rPr>
        <w:t>r</w:t>
      </w:r>
      <w:r w:rsidR="003C413C" w:rsidRPr="003C413C">
        <w:rPr>
          <w:lang w:val="en-CA"/>
        </w:rPr>
        <w:t xml:space="preserve">anges and </w:t>
      </w:r>
      <w:r w:rsidR="00391223">
        <w:rPr>
          <w:lang w:val="en-CA"/>
        </w:rPr>
        <w:t>utilization d</w:t>
      </w:r>
      <w:r w:rsidR="003C413C" w:rsidRPr="003C413C">
        <w:rPr>
          <w:lang w:val="en-CA"/>
        </w:rPr>
        <w:t xml:space="preserve">istributions. </w:t>
      </w:r>
      <w:r w:rsidR="003C413C" w:rsidRPr="003C413C">
        <w:rPr>
          <w:i/>
          <w:iCs/>
          <w:lang w:val="en-CA"/>
        </w:rPr>
        <w:t>PLoS ONE</w:t>
      </w:r>
      <w:r w:rsidR="003C413C" w:rsidRPr="003C413C">
        <w:rPr>
          <w:lang w:val="en-CA"/>
        </w:rPr>
        <w:t xml:space="preserve">, </w:t>
      </w:r>
      <w:r w:rsidR="003C413C" w:rsidRPr="003C413C">
        <w:rPr>
          <w:i/>
          <w:iCs/>
          <w:lang w:val="en-CA"/>
        </w:rPr>
        <w:t>2</w:t>
      </w:r>
      <w:r w:rsidR="003C413C" w:rsidRPr="003C413C">
        <w:rPr>
          <w:lang w:val="en-CA"/>
        </w:rPr>
        <w:t>(2), e207. doi:10.1371/journal.pone.0000207</w:t>
      </w:r>
    </w:p>
    <w:p w14:paraId="522BE6BB" w14:textId="77777777" w:rsidR="003C413C" w:rsidRPr="003C413C" w:rsidRDefault="003C413C" w:rsidP="002B56E3">
      <w:pPr>
        <w:pStyle w:val="Bibliography"/>
        <w:spacing w:line="240" w:lineRule="auto"/>
        <w:rPr>
          <w:lang w:val="en-CA"/>
        </w:rPr>
      </w:pPr>
      <w:r w:rsidRPr="003C413C">
        <w:rPr>
          <w:lang w:val="en-CA"/>
        </w:rPr>
        <w:t xml:space="preserve">Harris, S., Cresswell, W. J., Forde, P. G., Trewhella, W. J., Woollard, T., &amp; Wray, S. (1990). Home-range analysis using radio-tracking data–a review of problems and techniques particularly as applied to the study of mammals. </w:t>
      </w:r>
      <w:r w:rsidRPr="003C413C">
        <w:rPr>
          <w:i/>
          <w:iCs/>
          <w:lang w:val="en-CA"/>
        </w:rPr>
        <w:t>Mammal Review</w:t>
      </w:r>
      <w:r w:rsidRPr="003C413C">
        <w:rPr>
          <w:lang w:val="en-CA"/>
        </w:rPr>
        <w:t xml:space="preserve">, </w:t>
      </w:r>
      <w:r w:rsidRPr="003C413C">
        <w:rPr>
          <w:i/>
          <w:iCs/>
          <w:lang w:val="en-CA"/>
        </w:rPr>
        <w:t>20</w:t>
      </w:r>
      <w:r w:rsidRPr="003C413C">
        <w:rPr>
          <w:lang w:val="en-CA"/>
        </w:rPr>
        <w:t>(2-3), 97–123.</w:t>
      </w:r>
    </w:p>
    <w:p w14:paraId="793F75DD" w14:textId="31489715" w:rsidR="003C413C" w:rsidRPr="003C413C" w:rsidRDefault="003C413C" w:rsidP="002B56E3">
      <w:pPr>
        <w:pStyle w:val="Bibliography"/>
        <w:spacing w:line="240" w:lineRule="auto"/>
        <w:rPr>
          <w:lang w:val="en-CA"/>
        </w:rPr>
      </w:pPr>
      <w:r w:rsidRPr="003C413C">
        <w:rPr>
          <w:lang w:val="en-CA"/>
        </w:rPr>
        <w:t>Hemson, G., Johnson, P., South, A., Kenward, R. E., Ripley, R., &amp; MacDonald, D. (2005). Are kernels the mustard? Data from global positioning system (GPS) collars suggests problems for kernel home</w:t>
      </w:r>
      <w:r w:rsidR="008B15C2">
        <w:rPr>
          <w:rFonts w:ascii="Cambria Math" w:hAnsi="Cambria Math" w:cs="Cambria Math"/>
          <w:lang w:val="en-CA"/>
        </w:rPr>
        <w:t>-</w:t>
      </w:r>
      <w:r w:rsidRPr="003C413C">
        <w:rPr>
          <w:lang w:val="en-CA"/>
        </w:rPr>
        <w:t>range analyses with least</w:t>
      </w:r>
      <w:r w:rsidRPr="003C413C">
        <w:rPr>
          <w:rFonts w:ascii="Cambria Math" w:hAnsi="Cambria Math" w:cs="Cambria Math"/>
          <w:lang w:val="en-CA"/>
        </w:rPr>
        <w:t>‐</w:t>
      </w:r>
      <w:r w:rsidRPr="003C413C">
        <w:rPr>
          <w:lang w:val="en-CA"/>
        </w:rPr>
        <w:t>squares cross</w:t>
      </w:r>
      <w:r w:rsidRPr="003C413C">
        <w:rPr>
          <w:rFonts w:ascii="Cambria Math" w:hAnsi="Cambria Math" w:cs="Cambria Math"/>
          <w:lang w:val="en-CA"/>
        </w:rPr>
        <w:t>‐</w:t>
      </w:r>
      <w:r w:rsidRPr="003C413C">
        <w:rPr>
          <w:lang w:val="en-CA"/>
        </w:rPr>
        <w:t xml:space="preserve">validation. </w:t>
      </w:r>
      <w:r w:rsidRPr="003C413C">
        <w:rPr>
          <w:i/>
          <w:iCs/>
          <w:lang w:val="en-CA"/>
        </w:rPr>
        <w:t>Journal of Animal Ecology</w:t>
      </w:r>
      <w:r w:rsidRPr="003C413C">
        <w:rPr>
          <w:lang w:val="en-CA"/>
        </w:rPr>
        <w:t xml:space="preserve">, </w:t>
      </w:r>
      <w:r w:rsidRPr="003C413C">
        <w:rPr>
          <w:i/>
          <w:iCs/>
          <w:lang w:val="en-CA"/>
        </w:rPr>
        <w:t>74</w:t>
      </w:r>
      <w:r w:rsidRPr="003C413C">
        <w:rPr>
          <w:lang w:val="en-CA"/>
        </w:rPr>
        <w:t>(3), 455-463. doi:10.1111/j.1365-2656.2005.00944.x</w:t>
      </w:r>
    </w:p>
    <w:p w14:paraId="129988A3" w14:textId="77777777" w:rsidR="003C413C" w:rsidRPr="003C413C" w:rsidRDefault="003C413C" w:rsidP="002B56E3">
      <w:pPr>
        <w:pStyle w:val="Bibliography"/>
        <w:spacing w:line="240" w:lineRule="auto"/>
        <w:rPr>
          <w:lang w:val="en-CA"/>
        </w:rPr>
      </w:pPr>
      <w:r w:rsidRPr="003C413C">
        <w:rPr>
          <w:lang w:val="en-CA"/>
        </w:rPr>
        <w:t xml:space="preserve">Horne, J. S., Garton, E. O., Krone, S. M., &amp; Lewis, J. S. (2007). Analyzing animal movements using Brownian Bridges. </w:t>
      </w:r>
      <w:r w:rsidRPr="003C413C">
        <w:rPr>
          <w:i/>
          <w:iCs/>
          <w:lang w:val="en-CA"/>
        </w:rPr>
        <w:t>Ecology</w:t>
      </w:r>
      <w:r w:rsidRPr="003C413C">
        <w:rPr>
          <w:lang w:val="en-CA"/>
        </w:rPr>
        <w:t xml:space="preserve">, </w:t>
      </w:r>
      <w:r w:rsidRPr="003C413C">
        <w:rPr>
          <w:i/>
          <w:iCs/>
          <w:lang w:val="en-CA"/>
        </w:rPr>
        <w:t>88</w:t>
      </w:r>
      <w:r w:rsidRPr="003C413C">
        <w:rPr>
          <w:lang w:val="en-CA"/>
        </w:rPr>
        <w:t>(9), 2354-2363. doi:10.1890/06-0957.1</w:t>
      </w:r>
    </w:p>
    <w:p w14:paraId="271B97AE" w14:textId="77777777" w:rsidR="003C413C" w:rsidRPr="003C413C" w:rsidRDefault="003C413C" w:rsidP="002B56E3">
      <w:pPr>
        <w:pStyle w:val="Bibliography"/>
        <w:spacing w:line="240" w:lineRule="auto"/>
        <w:rPr>
          <w:lang w:val="en-CA"/>
        </w:rPr>
      </w:pPr>
      <w:r w:rsidRPr="003C413C">
        <w:rPr>
          <w:lang w:val="en-CA"/>
        </w:rPr>
        <w:t xml:space="preserve">Huck, M., Davison, J., &amp; Roper, T. J. (2008). Comparison of two sampling protocols and four home-range estimators using radio-tracking data from urban badgers Meles meles. </w:t>
      </w:r>
      <w:r w:rsidRPr="003C413C">
        <w:rPr>
          <w:i/>
          <w:iCs/>
          <w:lang w:val="en-CA"/>
        </w:rPr>
        <w:t>Wildlife Biology</w:t>
      </w:r>
      <w:r w:rsidRPr="003C413C">
        <w:rPr>
          <w:lang w:val="en-CA"/>
        </w:rPr>
        <w:t xml:space="preserve">, </w:t>
      </w:r>
      <w:r w:rsidRPr="003C413C">
        <w:rPr>
          <w:i/>
          <w:iCs/>
          <w:lang w:val="en-CA"/>
        </w:rPr>
        <w:t>14</w:t>
      </w:r>
      <w:r w:rsidRPr="003C413C">
        <w:rPr>
          <w:lang w:val="en-CA"/>
        </w:rPr>
        <w:t>, 467-477. doi:10.2981/0909-6396-14.4.467</w:t>
      </w:r>
    </w:p>
    <w:p w14:paraId="6896A61B" w14:textId="5A7B3C6A" w:rsidR="003C413C" w:rsidRPr="003C413C" w:rsidRDefault="003C413C" w:rsidP="002B56E3">
      <w:pPr>
        <w:pStyle w:val="Bibliography"/>
        <w:spacing w:line="240" w:lineRule="auto"/>
        <w:rPr>
          <w:lang w:val="en-CA"/>
        </w:rPr>
      </w:pPr>
      <w:r w:rsidRPr="003C413C">
        <w:rPr>
          <w:lang w:val="en-CA"/>
        </w:rPr>
        <w:t xml:space="preserve">Jacques, C. N., Jenks, J. A., &amp; Klaver, R. W. (2009). Seasonal </w:t>
      </w:r>
      <w:r w:rsidR="00391223">
        <w:rPr>
          <w:lang w:val="en-CA"/>
        </w:rPr>
        <w:t>m</w:t>
      </w:r>
      <w:r w:rsidRPr="003C413C">
        <w:rPr>
          <w:lang w:val="en-CA"/>
        </w:rPr>
        <w:t xml:space="preserve">ovements and </w:t>
      </w:r>
      <w:r w:rsidR="00391223">
        <w:rPr>
          <w:lang w:val="en-CA"/>
        </w:rPr>
        <w:t>h</w:t>
      </w:r>
      <w:r w:rsidRPr="003C413C">
        <w:rPr>
          <w:lang w:val="en-CA"/>
        </w:rPr>
        <w:t>ome-</w:t>
      </w:r>
      <w:r w:rsidR="00391223">
        <w:rPr>
          <w:lang w:val="en-CA"/>
        </w:rPr>
        <w:t>r</w:t>
      </w:r>
      <w:r w:rsidRPr="003C413C">
        <w:rPr>
          <w:lang w:val="en-CA"/>
        </w:rPr>
        <w:t xml:space="preserve">ange </w:t>
      </w:r>
      <w:r w:rsidR="00391223">
        <w:rPr>
          <w:lang w:val="en-CA"/>
        </w:rPr>
        <w:t>u</w:t>
      </w:r>
      <w:r w:rsidRPr="003C413C">
        <w:rPr>
          <w:lang w:val="en-CA"/>
        </w:rPr>
        <w:t xml:space="preserve">se by </w:t>
      </w:r>
      <w:r w:rsidR="00391223">
        <w:rPr>
          <w:lang w:val="en-CA"/>
        </w:rPr>
        <w:t>f</w:t>
      </w:r>
      <w:r w:rsidRPr="003C413C">
        <w:rPr>
          <w:lang w:val="en-CA"/>
        </w:rPr>
        <w:t xml:space="preserve">emale </w:t>
      </w:r>
      <w:r w:rsidR="00391223">
        <w:rPr>
          <w:lang w:val="en-CA"/>
        </w:rPr>
        <w:t>p</w:t>
      </w:r>
      <w:r w:rsidRPr="003C413C">
        <w:rPr>
          <w:lang w:val="en-CA"/>
        </w:rPr>
        <w:t xml:space="preserve">ronghorns in </w:t>
      </w:r>
      <w:r w:rsidR="00391223">
        <w:rPr>
          <w:lang w:val="en-CA"/>
        </w:rPr>
        <w:t>s</w:t>
      </w:r>
      <w:r w:rsidRPr="003C413C">
        <w:rPr>
          <w:lang w:val="en-CA"/>
        </w:rPr>
        <w:t>agebrush-</w:t>
      </w:r>
      <w:r w:rsidR="00391223">
        <w:rPr>
          <w:lang w:val="en-CA"/>
        </w:rPr>
        <w:t>s</w:t>
      </w:r>
      <w:r w:rsidRPr="003C413C">
        <w:rPr>
          <w:lang w:val="en-CA"/>
        </w:rPr>
        <w:t xml:space="preserve">teppe </w:t>
      </w:r>
      <w:r w:rsidR="00391223">
        <w:rPr>
          <w:lang w:val="en-CA"/>
        </w:rPr>
        <w:t>c</w:t>
      </w:r>
      <w:r w:rsidRPr="003C413C">
        <w:rPr>
          <w:lang w:val="en-CA"/>
        </w:rPr>
        <w:t xml:space="preserve">ommunities of Western South Dakota. </w:t>
      </w:r>
      <w:r w:rsidRPr="003C413C">
        <w:rPr>
          <w:i/>
          <w:iCs/>
          <w:lang w:val="en-CA"/>
        </w:rPr>
        <w:t>Journal of Mammalogy</w:t>
      </w:r>
      <w:r w:rsidRPr="003C413C">
        <w:rPr>
          <w:lang w:val="en-CA"/>
        </w:rPr>
        <w:t xml:space="preserve">, </w:t>
      </w:r>
      <w:r w:rsidRPr="003C413C">
        <w:rPr>
          <w:i/>
          <w:iCs/>
          <w:lang w:val="en-CA"/>
        </w:rPr>
        <w:t>90</w:t>
      </w:r>
      <w:r w:rsidRPr="003C413C">
        <w:rPr>
          <w:lang w:val="en-CA"/>
        </w:rPr>
        <w:t>(2), 433-441. doi:10.1644/07-MAMM-A-395.1</w:t>
      </w:r>
    </w:p>
    <w:p w14:paraId="766F46FA" w14:textId="00DDBF29" w:rsidR="003C413C" w:rsidRPr="003C413C" w:rsidRDefault="003C413C" w:rsidP="002B56E3">
      <w:pPr>
        <w:pStyle w:val="Bibliography"/>
        <w:spacing w:line="240" w:lineRule="auto"/>
        <w:rPr>
          <w:lang w:val="en-CA"/>
        </w:rPr>
      </w:pPr>
      <w:r w:rsidRPr="003C413C">
        <w:rPr>
          <w:lang w:val="en-CA"/>
        </w:rPr>
        <w:t xml:space="preserve">Kie, J. G., Matthiopoulos, J., Fieberg, J., Powell, R. A., Cagnacci, F., Mitchell, M. S., Gaillard, J.-M., et al. (2010). The home-range concept: are traditional estimators still relevant with modern telemetry technology? </w:t>
      </w:r>
      <w:r w:rsidRPr="003C413C">
        <w:rPr>
          <w:i/>
          <w:iCs/>
          <w:lang w:val="en-CA"/>
        </w:rPr>
        <w:t>Philosophical Transactions of the Royal Society B: Biological Sciences</w:t>
      </w:r>
      <w:r w:rsidRPr="003C413C">
        <w:rPr>
          <w:lang w:val="en-CA"/>
        </w:rPr>
        <w:t xml:space="preserve">, </w:t>
      </w:r>
      <w:r w:rsidRPr="003C413C">
        <w:rPr>
          <w:i/>
          <w:iCs/>
          <w:lang w:val="en-CA"/>
        </w:rPr>
        <w:t>365</w:t>
      </w:r>
      <w:r w:rsidR="008B15C2">
        <w:rPr>
          <w:lang w:val="en-CA"/>
        </w:rPr>
        <w:t>(1550), 2221</w:t>
      </w:r>
      <w:r w:rsidRPr="003C413C">
        <w:rPr>
          <w:lang w:val="en-CA"/>
        </w:rPr>
        <w:t>-2231. doi:10.1098/rstb.2010.0093</w:t>
      </w:r>
    </w:p>
    <w:p w14:paraId="520075D7" w14:textId="77777777" w:rsidR="008B15C2" w:rsidRDefault="003C413C" w:rsidP="008B15C2">
      <w:pPr>
        <w:pStyle w:val="Bibliography"/>
        <w:spacing w:line="240" w:lineRule="auto"/>
        <w:rPr>
          <w:lang w:val="en-CA"/>
        </w:rPr>
      </w:pPr>
      <w:r w:rsidRPr="003C413C">
        <w:rPr>
          <w:lang w:val="en-CA"/>
        </w:rPr>
        <w:t xml:space="preserve">Laver, P. N. (2005). </w:t>
      </w:r>
      <w:r w:rsidRPr="003C413C">
        <w:rPr>
          <w:i/>
          <w:iCs/>
          <w:lang w:val="en-CA"/>
        </w:rPr>
        <w:t>ABODE – Kernel Home Range Estimation for ArcGIS, Using VBA and ArcObjects.</w:t>
      </w:r>
      <w:r w:rsidRPr="003C413C">
        <w:rPr>
          <w:lang w:val="en-CA"/>
        </w:rPr>
        <w:t xml:space="preserve"> (User Manual). Department of Fisheries and Wildlife Sciences, Virginia Tech. Retrieved from http://www.geo.uzh.ch/~sstein/ojhorae/laver_abode_user_manual_2005.pdf</w:t>
      </w:r>
    </w:p>
    <w:p w14:paraId="5F66D84C" w14:textId="4544B2A8" w:rsidR="00894A89" w:rsidRPr="008B15C2" w:rsidRDefault="00894A89" w:rsidP="008B15C2">
      <w:pPr>
        <w:pStyle w:val="Bibliography"/>
        <w:spacing w:line="240" w:lineRule="auto"/>
        <w:rPr>
          <w:lang w:val="en-CA"/>
        </w:rPr>
      </w:pPr>
      <w:r w:rsidRPr="008B15C2">
        <w:t>Lon</w:t>
      </w:r>
      <w:r w:rsidRPr="008B15C2">
        <w:rPr>
          <w:lang w:val="en-CA"/>
        </w:rPr>
        <w:t>g, J. A., &amp; Nelson, T. A. (2012).</w:t>
      </w:r>
      <w:r w:rsidR="008B15C2" w:rsidRPr="008B15C2">
        <w:rPr>
          <w:lang w:val="en-CA"/>
        </w:rPr>
        <w:t xml:space="preserve"> Time geography and wildlife home range delineation.</w:t>
      </w:r>
      <w:r w:rsidR="008B15C2">
        <w:t xml:space="preserve"> </w:t>
      </w:r>
      <w:r w:rsidR="008B15C2" w:rsidRPr="003C413C">
        <w:rPr>
          <w:i/>
          <w:iCs/>
          <w:lang w:val="en-CA"/>
        </w:rPr>
        <w:t>The Journal of Wildlife Management</w:t>
      </w:r>
      <w:r w:rsidR="008B15C2" w:rsidRPr="003C413C">
        <w:rPr>
          <w:lang w:val="en-CA"/>
        </w:rPr>
        <w:t xml:space="preserve">, </w:t>
      </w:r>
      <w:r w:rsidR="008B15C2" w:rsidRPr="003C413C">
        <w:rPr>
          <w:i/>
          <w:iCs/>
          <w:lang w:val="en-CA"/>
        </w:rPr>
        <w:t>7</w:t>
      </w:r>
      <w:r w:rsidR="008B15C2">
        <w:rPr>
          <w:i/>
          <w:iCs/>
          <w:lang w:val="en-CA"/>
        </w:rPr>
        <w:t>6</w:t>
      </w:r>
      <w:r w:rsidR="008B15C2" w:rsidRPr="003C413C">
        <w:rPr>
          <w:lang w:val="en-CA"/>
        </w:rPr>
        <w:t>(</w:t>
      </w:r>
      <w:r w:rsidR="008B15C2">
        <w:rPr>
          <w:lang w:val="en-CA"/>
        </w:rPr>
        <w:t>2</w:t>
      </w:r>
      <w:r w:rsidR="008B15C2" w:rsidRPr="003C413C">
        <w:rPr>
          <w:lang w:val="en-CA"/>
        </w:rPr>
        <w:t xml:space="preserve">), </w:t>
      </w:r>
      <w:r w:rsidR="008B15C2">
        <w:rPr>
          <w:lang w:val="en-CA"/>
        </w:rPr>
        <w:t>407</w:t>
      </w:r>
      <w:r w:rsidR="008B15C2" w:rsidRPr="003C413C">
        <w:rPr>
          <w:lang w:val="en-CA"/>
        </w:rPr>
        <w:t>-</w:t>
      </w:r>
      <w:r w:rsidR="008B15C2">
        <w:rPr>
          <w:lang w:val="en-CA"/>
        </w:rPr>
        <w:t>413</w:t>
      </w:r>
      <w:r w:rsidR="008B15C2" w:rsidRPr="003C413C">
        <w:rPr>
          <w:lang w:val="en-CA"/>
        </w:rPr>
        <w:t>. doi:</w:t>
      </w:r>
      <w:r w:rsidR="008B15C2" w:rsidRPr="008B15C2">
        <w:rPr>
          <w:lang w:val="en-CA"/>
        </w:rPr>
        <w:t>10.1002/jwmg.259</w:t>
      </w:r>
    </w:p>
    <w:p w14:paraId="56166000" w14:textId="77777777" w:rsidR="003C413C" w:rsidRPr="003C413C" w:rsidRDefault="003C413C" w:rsidP="002B56E3">
      <w:pPr>
        <w:pStyle w:val="Bibliography"/>
        <w:spacing w:line="240" w:lineRule="auto"/>
        <w:rPr>
          <w:lang w:val="en-CA"/>
        </w:rPr>
      </w:pPr>
      <w:r w:rsidRPr="003C413C">
        <w:t xml:space="preserve">Nilsen, E. B., Pedersen, S., &amp; Linnell, J. D. C. (2007). </w:t>
      </w:r>
      <w:r w:rsidRPr="003C413C">
        <w:rPr>
          <w:lang w:val="en-CA"/>
        </w:rPr>
        <w:t xml:space="preserve">Can minimum convex polygon home ranges be used to draw biologically meaningful conclusions? </w:t>
      </w:r>
      <w:r w:rsidRPr="003C413C">
        <w:rPr>
          <w:i/>
          <w:iCs/>
          <w:lang w:val="en-CA"/>
        </w:rPr>
        <w:t>Ecological Research</w:t>
      </w:r>
      <w:r w:rsidRPr="003C413C">
        <w:rPr>
          <w:lang w:val="en-CA"/>
        </w:rPr>
        <w:t xml:space="preserve">, </w:t>
      </w:r>
      <w:r w:rsidRPr="003C413C">
        <w:rPr>
          <w:i/>
          <w:iCs/>
          <w:lang w:val="en-CA"/>
        </w:rPr>
        <w:t>23</w:t>
      </w:r>
      <w:r w:rsidRPr="003C413C">
        <w:rPr>
          <w:lang w:val="en-CA"/>
        </w:rPr>
        <w:t>, 635-639. doi:10.1007/s11284-007-0421-9</w:t>
      </w:r>
    </w:p>
    <w:p w14:paraId="336DC228" w14:textId="77777777" w:rsidR="003C413C" w:rsidRPr="003C413C" w:rsidRDefault="003C413C" w:rsidP="002B56E3">
      <w:pPr>
        <w:pStyle w:val="Bibliography"/>
        <w:spacing w:line="240" w:lineRule="auto"/>
        <w:rPr>
          <w:lang w:val="en-CA"/>
        </w:rPr>
      </w:pPr>
      <w:r w:rsidRPr="003C413C">
        <w:rPr>
          <w:lang w:val="en-CA"/>
        </w:rPr>
        <w:t xml:space="preserve">Olaya, V. (2010). SEXTANTE, a free platform for geospatial analysis. </w:t>
      </w:r>
      <w:r w:rsidRPr="003C413C">
        <w:rPr>
          <w:i/>
          <w:iCs/>
          <w:lang w:val="en-CA"/>
        </w:rPr>
        <w:t>OSGeo Journal</w:t>
      </w:r>
      <w:r w:rsidRPr="003C413C">
        <w:rPr>
          <w:lang w:val="en-CA"/>
        </w:rPr>
        <w:t xml:space="preserve">, </w:t>
      </w:r>
      <w:r w:rsidRPr="003C413C">
        <w:rPr>
          <w:i/>
          <w:iCs/>
          <w:lang w:val="en-CA"/>
        </w:rPr>
        <w:t>6</w:t>
      </w:r>
      <w:r w:rsidRPr="003C413C">
        <w:rPr>
          <w:lang w:val="en-CA"/>
        </w:rPr>
        <w:t>(1), 8.</w:t>
      </w:r>
    </w:p>
    <w:p w14:paraId="69D952CA" w14:textId="77777777" w:rsidR="00A91CF6" w:rsidRDefault="003C413C" w:rsidP="00A91CF6">
      <w:pPr>
        <w:pStyle w:val="Bibliography"/>
        <w:spacing w:line="240" w:lineRule="auto"/>
        <w:rPr>
          <w:lang w:val="en-CA"/>
        </w:rPr>
      </w:pPr>
      <w:r w:rsidRPr="003C413C">
        <w:rPr>
          <w:lang w:val="en-CA"/>
        </w:rPr>
        <w:lastRenderedPageBreak/>
        <w:t xml:space="preserve">Powell, R.A. (2000). Animal home ranges and territories and home range estimators. In L. Boitani &amp; T. Fuller (Eds.), </w:t>
      </w:r>
      <w:r w:rsidRPr="003C413C">
        <w:rPr>
          <w:i/>
          <w:iCs/>
          <w:lang w:val="en-CA"/>
        </w:rPr>
        <w:t>Research techniques in animal ecology: controversies and consequences</w:t>
      </w:r>
      <w:r w:rsidRPr="003C413C">
        <w:rPr>
          <w:lang w:val="en-CA"/>
        </w:rPr>
        <w:t xml:space="preserve"> (pp. 65–110). Columbia University Press.</w:t>
      </w:r>
    </w:p>
    <w:p w14:paraId="0F9C864B" w14:textId="2EAF2AA6" w:rsidR="00A91CF6" w:rsidRPr="00A91CF6" w:rsidRDefault="00A91CF6" w:rsidP="00A91CF6">
      <w:pPr>
        <w:pStyle w:val="Bibliography"/>
        <w:spacing w:line="240" w:lineRule="auto"/>
        <w:rPr>
          <w:lang w:val="en-CA"/>
        </w:rPr>
      </w:pPr>
      <w:r>
        <w:t xml:space="preserve">Rodgers, A. R., &amp; Kie, J. G. (2011). </w:t>
      </w:r>
      <w:r w:rsidRPr="00391223">
        <w:rPr>
          <w:i/>
        </w:rPr>
        <w:t>HRT: Home Range Tools for ArcGIS - User's Manual</w:t>
      </w:r>
      <w:r>
        <w:t>. Draft</w:t>
      </w:r>
      <w:r w:rsidR="00370061">
        <w:t xml:space="preserve"> Version from</w:t>
      </w:r>
      <w:r>
        <w:t xml:space="preserve"> August 10, 2011. Centre for Northern Forest Ecosystem Research, Ontario Ministry of Natural Resources. </w:t>
      </w:r>
    </w:p>
    <w:p w14:paraId="64201B8B" w14:textId="211F454D" w:rsidR="003C413C" w:rsidRPr="003C413C" w:rsidRDefault="003C413C" w:rsidP="002B56E3">
      <w:pPr>
        <w:pStyle w:val="Bibliography"/>
        <w:spacing w:line="240" w:lineRule="auto"/>
        <w:rPr>
          <w:lang w:val="en-CA"/>
        </w:rPr>
      </w:pPr>
      <w:r w:rsidRPr="003C413C">
        <w:rPr>
          <w:lang w:val="en-CA"/>
        </w:rPr>
        <w:t xml:space="preserve">Samuel, M. D., Pierce, D. J., &amp; Garton, E. O. (1985). Identifying </w:t>
      </w:r>
      <w:r w:rsidR="00391223">
        <w:rPr>
          <w:lang w:val="en-CA"/>
        </w:rPr>
        <w:t>a</w:t>
      </w:r>
      <w:r w:rsidRPr="003C413C">
        <w:rPr>
          <w:lang w:val="en-CA"/>
        </w:rPr>
        <w:t xml:space="preserve">reas of </w:t>
      </w:r>
      <w:r w:rsidR="00391223">
        <w:rPr>
          <w:lang w:val="en-CA"/>
        </w:rPr>
        <w:t>c</w:t>
      </w:r>
      <w:r w:rsidRPr="003C413C">
        <w:rPr>
          <w:lang w:val="en-CA"/>
        </w:rPr>
        <w:t xml:space="preserve">oncentrated </w:t>
      </w:r>
      <w:r w:rsidR="00391223">
        <w:rPr>
          <w:lang w:val="en-CA"/>
        </w:rPr>
        <w:t>u</w:t>
      </w:r>
      <w:r w:rsidRPr="003C413C">
        <w:rPr>
          <w:lang w:val="en-CA"/>
        </w:rPr>
        <w:t xml:space="preserve">se within the </w:t>
      </w:r>
      <w:r w:rsidR="00391223">
        <w:rPr>
          <w:lang w:val="en-CA"/>
        </w:rPr>
        <w:t>h</w:t>
      </w:r>
      <w:r w:rsidRPr="003C413C">
        <w:rPr>
          <w:lang w:val="en-CA"/>
        </w:rPr>
        <w:t xml:space="preserve">ome </w:t>
      </w:r>
      <w:r w:rsidR="00391223">
        <w:rPr>
          <w:lang w:val="en-CA"/>
        </w:rPr>
        <w:t>r</w:t>
      </w:r>
      <w:r w:rsidRPr="003C413C">
        <w:rPr>
          <w:lang w:val="en-CA"/>
        </w:rPr>
        <w:t xml:space="preserve">ange. </w:t>
      </w:r>
      <w:r w:rsidRPr="003C413C">
        <w:rPr>
          <w:i/>
          <w:iCs/>
          <w:lang w:val="en-CA"/>
        </w:rPr>
        <w:t>Journal of Animal Ecology</w:t>
      </w:r>
      <w:r w:rsidRPr="003C413C">
        <w:rPr>
          <w:lang w:val="en-CA"/>
        </w:rPr>
        <w:t xml:space="preserve">, </w:t>
      </w:r>
      <w:r w:rsidRPr="003C413C">
        <w:rPr>
          <w:i/>
          <w:iCs/>
          <w:lang w:val="en-CA"/>
        </w:rPr>
        <w:t>54</w:t>
      </w:r>
      <w:r w:rsidRPr="003C413C">
        <w:rPr>
          <w:lang w:val="en-CA"/>
        </w:rPr>
        <w:t>(3), 711-719. doi:10.2307/4373</w:t>
      </w:r>
    </w:p>
    <w:p w14:paraId="3ECD9B4F" w14:textId="6CC0EA1F" w:rsidR="003C413C" w:rsidRPr="003C413C" w:rsidRDefault="003C413C" w:rsidP="002B56E3">
      <w:pPr>
        <w:pStyle w:val="Bibliography"/>
        <w:spacing w:line="240" w:lineRule="auto"/>
        <w:rPr>
          <w:lang w:val="en-CA"/>
        </w:rPr>
      </w:pPr>
      <w:r w:rsidRPr="003C413C">
        <w:rPr>
          <w:lang w:val="en-CA"/>
        </w:rPr>
        <w:t xml:space="preserve">Samuel, M., &amp; Green, R. (1988). A </w:t>
      </w:r>
      <w:r w:rsidR="00391223">
        <w:rPr>
          <w:lang w:val="en-CA"/>
        </w:rPr>
        <w:t>r</w:t>
      </w:r>
      <w:r w:rsidRPr="003C413C">
        <w:rPr>
          <w:lang w:val="en-CA"/>
        </w:rPr>
        <w:t xml:space="preserve">evised </w:t>
      </w:r>
      <w:r w:rsidR="00391223">
        <w:rPr>
          <w:lang w:val="en-CA"/>
        </w:rPr>
        <w:t>t</w:t>
      </w:r>
      <w:r w:rsidRPr="003C413C">
        <w:rPr>
          <w:lang w:val="en-CA"/>
        </w:rPr>
        <w:t xml:space="preserve">est </w:t>
      </w:r>
      <w:r w:rsidR="00391223">
        <w:rPr>
          <w:lang w:val="en-CA"/>
        </w:rPr>
        <w:t>p</w:t>
      </w:r>
      <w:r w:rsidRPr="003C413C">
        <w:rPr>
          <w:lang w:val="en-CA"/>
        </w:rPr>
        <w:t xml:space="preserve">rocedure for </w:t>
      </w:r>
      <w:r w:rsidR="00391223">
        <w:rPr>
          <w:lang w:val="en-CA"/>
        </w:rPr>
        <w:t>i</w:t>
      </w:r>
      <w:r w:rsidRPr="003C413C">
        <w:rPr>
          <w:lang w:val="en-CA"/>
        </w:rPr>
        <w:t xml:space="preserve">dentifying </w:t>
      </w:r>
      <w:r w:rsidR="00391223">
        <w:rPr>
          <w:lang w:val="en-CA"/>
        </w:rPr>
        <w:t>c</w:t>
      </w:r>
      <w:r w:rsidRPr="003C413C">
        <w:rPr>
          <w:lang w:val="en-CA"/>
        </w:rPr>
        <w:t xml:space="preserve">ore </w:t>
      </w:r>
      <w:r w:rsidR="00391223">
        <w:rPr>
          <w:lang w:val="en-CA"/>
        </w:rPr>
        <w:t>a</w:t>
      </w:r>
      <w:r w:rsidRPr="003C413C">
        <w:rPr>
          <w:lang w:val="en-CA"/>
        </w:rPr>
        <w:t xml:space="preserve">reas </w:t>
      </w:r>
      <w:r w:rsidR="00391223">
        <w:rPr>
          <w:lang w:val="en-CA"/>
        </w:rPr>
        <w:t>w</w:t>
      </w:r>
      <w:r w:rsidRPr="003C413C">
        <w:rPr>
          <w:lang w:val="en-CA"/>
        </w:rPr>
        <w:t xml:space="preserve">ithin the </w:t>
      </w:r>
      <w:r w:rsidR="00391223">
        <w:rPr>
          <w:lang w:val="en-CA"/>
        </w:rPr>
        <w:t>h</w:t>
      </w:r>
      <w:r w:rsidRPr="003C413C">
        <w:rPr>
          <w:lang w:val="en-CA"/>
        </w:rPr>
        <w:t xml:space="preserve">ome </w:t>
      </w:r>
      <w:r w:rsidR="00391223">
        <w:rPr>
          <w:lang w:val="en-CA"/>
        </w:rPr>
        <w:t>r</w:t>
      </w:r>
      <w:r w:rsidRPr="003C413C">
        <w:rPr>
          <w:lang w:val="en-CA"/>
        </w:rPr>
        <w:t xml:space="preserve">ange. </w:t>
      </w:r>
      <w:r w:rsidRPr="003C413C">
        <w:rPr>
          <w:i/>
          <w:iCs/>
          <w:lang w:val="en-CA"/>
        </w:rPr>
        <w:t>Journal of Animal Ecology</w:t>
      </w:r>
      <w:r w:rsidRPr="003C413C">
        <w:rPr>
          <w:lang w:val="en-CA"/>
        </w:rPr>
        <w:t xml:space="preserve">, </w:t>
      </w:r>
      <w:r w:rsidRPr="003C413C">
        <w:rPr>
          <w:i/>
          <w:iCs/>
          <w:lang w:val="en-CA"/>
        </w:rPr>
        <w:t>57</w:t>
      </w:r>
      <w:r w:rsidRPr="003C413C">
        <w:rPr>
          <w:lang w:val="en-CA"/>
        </w:rPr>
        <w:t>(3), 1067–1068.</w:t>
      </w:r>
    </w:p>
    <w:p w14:paraId="70CBEA2E" w14:textId="5B1451AA" w:rsidR="003C413C" w:rsidRPr="003C413C" w:rsidRDefault="003C413C" w:rsidP="002B56E3">
      <w:pPr>
        <w:pStyle w:val="Bibliography"/>
        <w:spacing w:line="240" w:lineRule="auto"/>
        <w:rPr>
          <w:lang w:val="en-CA"/>
        </w:rPr>
      </w:pPr>
      <w:r w:rsidRPr="003C413C">
        <w:rPr>
          <w:lang w:val="en-CA"/>
        </w:rPr>
        <w:t xml:space="preserve">Seaman, D. E., &amp; Powell, R. A. (1990). Identifying </w:t>
      </w:r>
      <w:r w:rsidR="00391223">
        <w:rPr>
          <w:lang w:val="en-CA"/>
        </w:rPr>
        <w:t>p</w:t>
      </w:r>
      <w:r w:rsidRPr="003C413C">
        <w:rPr>
          <w:lang w:val="en-CA"/>
        </w:rPr>
        <w:t xml:space="preserve">atterns and </w:t>
      </w:r>
      <w:r w:rsidR="00391223">
        <w:rPr>
          <w:lang w:val="en-CA"/>
        </w:rPr>
        <w:t>i</w:t>
      </w:r>
      <w:r w:rsidRPr="003C413C">
        <w:rPr>
          <w:lang w:val="en-CA"/>
        </w:rPr>
        <w:t xml:space="preserve">ntensity of </w:t>
      </w:r>
      <w:r w:rsidR="00391223">
        <w:rPr>
          <w:lang w:val="en-CA"/>
        </w:rPr>
        <w:t>h</w:t>
      </w:r>
      <w:r w:rsidRPr="003C413C">
        <w:rPr>
          <w:lang w:val="en-CA"/>
        </w:rPr>
        <w:t xml:space="preserve">ome </w:t>
      </w:r>
      <w:r w:rsidR="00391223">
        <w:rPr>
          <w:lang w:val="en-CA"/>
        </w:rPr>
        <w:t>r</w:t>
      </w:r>
      <w:r w:rsidRPr="003C413C">
        <w:rPr>
          <w:lang w:val="en-CA"/>
        </w:rPr>
        <w:t xml:space="preserve">ange </w:t>
      </w:r>
      <w:r w:rsidR="00391223">
        <w:rPr>
          <w:lang w:val="en-CA"/>
        </w:rPr>
        <w:t>u</w:t>
      </w:r>
      <w:r w:rsidRPr="003C413C">
        <w:rPr>
          <w:lang w:val="en-CA"/>
        </w:rPr>
        <w:t xml:space="preserve">se. </w:t>
      </w:r>
      <w:r w:rsidRPr="003C413C">
        <w:rPr>
          <w:i/>
          <w:iCs/>
          <w:lang w:val="en-CA"/>
        </w:rPr>
        <w:t>Bears: Their Biology and Management</w:t>
      </w:r>
      <w:r w:rsidRPr="003C413C">
        <w:rPr>
          <w:lang w:val="en-CA"/>
        </w:rPr>
        <w:t xml:space="preserve">, </w:t>
      </w:r>
      <w:r w:rsidRPr="003C413C">
        <w:rPr>
          <w:i/>
          <w:iCs/>
          <w:lang w:val="en-CA"/>
        </w:rPr>
        <w:t>8</w:t>
      </w:r>
      <w:r w:rsidRPr="003C413C">
        <w:rPr>
          <w:lang w:val="en-CA"/>
        </w:rPr>
        <w:t>, 243-249. doi:10.2307/3872925</w:t>
      </w:r>
    </w:p>
    <w:p w14:paraId="59E3E7A9" w14:textId="77777777" w:rsidR="003C413C" w:rsidRPr="003C413C" w:rsidRDefault="003C413C" w:rsidP="002B56E3">
      <w:pPr>
        <w:pStyle w:val="Bibliography"/>
        <w:spacing w:line="240" w:lineRule="auto"/>
        <w:rPr>
          <w:lang w:val="en-CA"/>
        </w:rPr>
      </w:pPr>
      <w:r w:rsidRPr="003C413C">
        <w:rPr>
          <w:lang w:val="en-CA"/>
        </w:rPr>
        <w:t xml:space="preserve">Sheather, S. J. (2004). Density estimation. </w:t>
      </w:r>
      <w:r w:rsidRPr="003C413C">
        <w:rPr>
          <w:i/>
          <w:iCs/>
          <w:lang w:val="en-CA"/>
        </w:rPr>
        <w:t>Statistical Science</w:t>
      </w:r>
      <w:r w:rsidRPr="003C413C">
        <w:rPr>
          <w:lang w:val="en-CA"/>
        </w:rPr>
        <w:t xml:space="preserve">, </w:t>
      </w:r>
      <w:r w:rsidRPr="003C413C">
        <w:rPr>
          <w:i/>
          <w:iCs/>
          <w:lang w:val="en-CA"/>
        </w:rPr>
        <w:t>19</w:t>
      </w:r>
      <w:r w:rsidRPr="003C413C">
        <w:rPr>
          <w:lang w:val="en-CA"/>
        </w:rPr>
        <w:t>(4), 588–597.</w:t>
      </w:r>
    </w:p>
    <w:p w14:paraId="173B2F77" w14:textId="77777777" w:rsidR="003C413C" w:rsidRPr="003C413C" w:rsidRDefault="003C413C" w:rsidP="002B56E3">
      <w:pPr>
        <w:pStyle w:val="Bibliography"/>
        <w:spacing w:line="240" w:lineRule="auto"/>
        <w:rPr>
          <w:lang w:val="en-CA"/>
        </w:rPr>
      </w:pPr>
      <w:r w:rsidRPr="003C413C">
        <w:rPr>
          <w:lang w:val="en-CA"/>
        </w:rPr>
        <w:t xml:space="preserve">Silverman, B. W. (1986). </w:t>
      </w:r>
      <w:r w:rsidRPr="003C413C">
        <w:rPr>
          <w:i/>
          <w:iCs/>
          <w:lang w:val="en-CA"/>
        </w:rPr>
        <w:t>Density estimation for statistics and data analysis</w:t>
      </w:r>
      <w:r w:rsidRPr="003C413C">
        <w:rPr>
          <w:lang w:val="en-CA"/>
        </w:rPr>
        <w:t xml:space="preserve"> (Vol. 26). London: Chapman &amp; Hall/CRC.</w:t>
      </w:r>
    </w:p>
    <w:p w14:paraId="54989F60" w14:textId="77777777" w:rsidR="003C413C" w:rsidRPr="003C413C" w:rsidRDefault="003C413C" w:rsidP="002B56E3">
      <w:pPr>
        <w:pStyle w:val="Bibliography"/>
        <w:spacing w:line="240" w:lineRule="auto"/>
        <w:rPr>
          <w:lang w:val="en-CA"/>
        </w:rPr>
      </w:pPr>
      <w:r w:rsidRPr="003C413C">
        <w:rPr>
          <w:lang w:val="en-CA"/>
        </w:rPr>
        <w:t xml:space="preserve">Steiniger, S. (2009). </w:t>
      </w:r>
      <w:r w:rsidRPr="003C413C">
        <w:rPr>
          <w:i/>
          <w:iCs/>
          <w:lang w:val="en-CA"/>
        </w:rPr>
        <w:t>A vector-based algorithm to detect core, edge, patch and corridor areas and comparison with its raster-based complement.</w:t>
      </w:r>
      <w:r w:rsidRPr="003C413C">
        <w:rPr>
          <w:lang w:val="en-CA"/>
        </w:rPr>
        <w:t xml:space="preserve"> Retrieved from http://sourceforge.net/userapps/mediawiki/mentaer/index.php?title=Movement_Analysis</w:t>
      </w:r>
    </w:p>
    <w:p w14:paraId="7E271A16" w14:textId="4AEA2192" w:rsidR="003C413C" w:rsidRPr="003C413C" w:rsidRDefault="0048673D" w:rsidP="002B56E3">
      <w:pPr>
        <w:pStyle w:val="Bibliography"/>
        <w:spacing w:line="240" w:lineRule="auto"/>
        <w:rPr>
          <w:lang w:val="en-CA"/>
        </w:rPr>
      </w:pPr>
      <w:r>
        <w:t>Steiniger, S.</w:t>
      </w:r>
      <w:r w:rsidR="003C413C" w:rsidRPr="003C413C">
        <w:t xml:space="preserve">, &amp; Hay, G. J. (2009). </w:t>
      </w:r>
      <w:r w:rsidR="003C413C" w:rsidRPr="003C413C">
        <w:rPr>
          <w:lang w:val="en-CA"/>
        </w:rPr>
        <w:t xml:space="preserve">Free and open source geographic information tools for landscape ecology. </w:t>
      </w:r>
      <w:r w:rsidR="003C413C" w:rsidRPr="003C413C">
        <w:rPr>
          <w:i/>
          <w:iCs/>
          <w:lang w:val="en-CA"/>
        </w:rPr>
        <w:t>Ecological Informatics</w:t>
      </w:r>
      <w:r w:rsidR="003C413C" w:rsidRPr="003C413C">
        <w:rPr>
          <w:lang w:val="en-CA"/>
        </w:rPr>
        <w:t xml:space="preserve">, </w:t>
      </w:r>
      <w:r w:rsidR="003C413C" w:rsidRPr="003C413C">
        <w:rPr>
          <w:i/>
          <w:iCs/>
          <w:lang w:val="en-CA"/>
        </w:rPr>
        <w:t>4</w:t>
      </w:r>
      <w:r w:rsidR="003C413C" w:rsidRPr="003C413C">
        <w:rPr>
          <w:lang w:val="en-CA"/>
        </w:rPr>
        <w:t>(4), 183-195. doi:16/j.ecoinf.2009.07.004</w:t>
      </w:r>
    </w:p>
    <w:p w14:paraId="3D20B3A1" w14:textId="7B379CFD" w:rsidR="003C413C" w:rsidRPr="003C413C" w:rsidRDefault="003C413C" w:rsidP="002B56E3">
      <w:pPr>
        <w:pStyle w:val="Bibliography"/>
        <w:spacing w:line="240" w:lineRule="auto"/>
        <w:rPr>
          <w:lang w:val="en-CA"/>
        </w:rPr>
      </w:pPr>
      <w:r w:rsidRPr="003C413C">
        <w:rPr>
          <w:lang w:val="en-CA"/>
        </w:rPr>
        <w:t>Steiniger, S., &amp; Hunter, A. J. S. (201</w:t>
      </w:r>
      <w:r w:rsidR="00A03C97">
        <w:rPr>
          <w:lang w:val="en-CA"/>
        </w:rPr>
        <w:t>3</w:t>
      </w:r>
      <w:r w:rsidRPr="003C413C">
        <w:rPr>
          <w:lang w:val="en-CA"/>
        </w:rPr>
        <w:t xml:space="preserve">). </w:t>
      </w:r>
      <w:r w:rsidRPr="00391223">
        <w:rPr>
          <w:iCs/>
          <w:lang w:val="en-CA"/>
        </w:rPr>
        <w:t>A scaled line-based kernel density estimator for the retrieval of utilization distributions and home ranges from GPS movement tracks.</w:t>
      </w:r>
      <w:r w:rsidR="00391223" w:rsidRPr="00391223">
        <w:rPr>
          <w:lang w:val="en-CA"/>
        </w:rPr>
        <w:t xml:space="preserve"> </w:t>
      </w:r>
      <w:r w:rsidR="00391223" w:rsidRPr="003C413C">
        <w:rPr>
          <w:i/>
          <w:iCs/>
          <w:lang w:val="en-CA"/>
        </w:rPr>
        <w:t>Ecological Informatics</w:t>
      </w:r>
      <w:r w:rsidR="00391223" w:rsidRPr="003C413C">
        <w:rPr>
          <w:lang w:val="en-CA"/>
        </w:rPr>
        <w:t xml:space="preserve">, </w:t>
      </w:r>
      <w:r w:rsidR="00391223">
        <w:rPr>
          <w:i/>
          <w:iCs/>
          <w:lang w:val="en-CA"/>
        </w:rPr>
        <w:t>13</w:t>
      </w:r>
      <w:r w:rsidR="00391223">
        <w:rPr>
          <w:lang w:val="en-CA"/>
        </w:rPr>
        <w:t>(1</w:t>
      </w:r>
      <w:r w:rsidR="00391223" w:rsidRPr="003C413C">
        <w:rPr>
          <w:lang w:val="en-CA"/>
        </w:rPr>
        <w:t>), 1</w:t>
      </w:r>
      <w:r w:rsidR="00391223">
        <w:rPr>
          <w:lang w:val="en-CA"/>
        </w:rPr>
        <w:t>-8</w:t>
      </w:r>
      <w:r w:rsidR="00391223" w:rsidRPr="003C413C">
        <w:rPr>
          <w:lang w:val="en-CA"/>
        </w:rPr>
        <w:t>. doi:</w:t>
      </w:r>
      <w:r w:rsidR="00391223" w:rsidRPr="00391223">
        <w:rPr>
          <w:lang w:val="en-CA"/>
        </w:rPr>
        <w:t>10.1016/j.ecoinf.2012.10.002</w:t>
      </w:r>
    </w:p>
    <w:p w14:paraId="2A980839" w14:textId="4D3EBDB1" w:rsidR="003C413C" w:rsidRPr="003C413C" w:rsidRDefault="0048673D" w:rsidP="002B56E3">
      <w:pPr>
        <w:pStyle w:val="Bibliography"/>
        <w:spacing w:line="240" w:lineRule="auto"/>
        <w:rPr>
          <w:lang w:val="en-CA"/>
        </w:rPr>
      </w:pPr>
      <w:r>
        <w:t>Steiniger, S.</w:t>
      </w:r>
      <w:r w:rsidR="003C413C" w:rsidRPr="003C413C">
        <w:t xml:space="preserve">, Timmins, T. L., &amp; Hunter, A. J. S. (2010). </w:t>
      </w:r>
      <w:r w:rsidR="003C413C" w:rsidRPr="003C413C">
        <w:rPr>
          <w:lang w:val="en-CA"/>
        </w:rPr>
        <w:t xml:space="preserve">Implementation and </w:t>
      </w:r>
      <w:r w:rsidR="00391223">
        <w:rPr>
          <w:lang w:val="en-CA"/>
        </w:rPr>
        <w:t>c</w:t>
      </w:r>
      <w:r w:rsidR="003C413C" w:rsidRPr="003C413C">
        <w:rPr>
          <w:lang w:val="en-CA"/>
        </w:rPr>
        <w:t xml:space="preserve">omparison of </w:t>
      </w:r>
      <w:r w:rsidR="00391223">
        <w:rPr>
          <w:lang w:val="en-CA"/>
        </w:rPr>
        <w:t>h</w:t>
      </w:r>
      <w:r w:rsidR="003C413C" w:rsidRPr="003C413C">
        <w:rPr>
          <w:lang w:val="en-CA"/>
        </w:rPr>
        <w:t xml:space="preserve">ome </w:t>
      </w:r>
      <w:r w:rsidR="00391223">
        <w:rPr>
          <w:lang w:val="en-CA"/>
        </w:rPr>
        <w:t>r</w:t>
      </w:r>
      <w:r w:rsidR="003C413C" w:rsidRPr="003C413C">
        <w:rPr>
          <w:lang w:val="en-CA"/>
        </w:rPr>
        <w:t xml:space="preserve">ange </w:t>
      </w:r>
      <w:r w:rsidR="00391223">
        <w:rPr>
          <w:lang w:val="en-CA"/>
        </w:rPr>
        <w:t>e</w:t>
      </w:r>
      <w:r w:rsidR="003C413C" w:rsidRPr="003C413C">
        <w:rPr>
          <w:lang w:val="en-CA"/>
        </w:rPr>
        <w:t xml:space="preserve">stimators for </w:t>
      </w:r>
      <w:r w:rsidR="00391223">
        <w:rPr>
          <w:lang w:val="en-CA"/>
        </w:rPr>
        <w:t>g</w:t>
      </w:r>
      <w:r w:rsidR="003C413C" w:rsidRPr="003C413C">
        <w:rPr>
          <w:lang w:val="en-CA"/>
        </w:rPr>
        <w:t xml:space="preserve">rizzly </w:t>
      </w:r>
      <w:r w:rsidR="00391223">
        <w:rPr>
          <w:lang w:val="en-CA"/>
        </w:rPr>
        <w:t>b</w:t>
      </w:r>
      <w:r w:rsidR="003C413C" w:rsidRPr="003C413C">
        <w:rPr>
          <w:lang w:val="en-CA"/>
        </w:rPr>
        <w:t>ears in Alberta, Canada, based on GPS data. Presented at the GIScience 2010, Zurich, Switzerland.</w:t>
      </w:r>
    </w:p>
    <w:p w14:paraId="2580394B" w14:textId="77777777" w:rsidR="003C413C" w:rsidRPr="003C413C" w:rsidRDefault="003C413C" w:rsidP="002B56E3">
      <w:pPr>
        <w:pStyle w:val="Bibliography"/>
        <w:spacing w:line="240" w:lineRule="auto"/>
        <w:rPr>
          <w:lang w:val="en-CA"/>
        </w:rPr>
      </w:pPr>
      <w:r w:rsidRPr="003C413C">
        <w:rPr>
          <w:lang w:val="en-CA"/>
        </w:rPr>
        <w:t xml:space="preserve">Turchin, P. (1998). </w:t>
      </w:r>
      <w:r w:rsidRPr="003C413C">
        <w:rPr>
          <w:i/>
          <w:iCs/>
          <w:lang w:val="en-CA"/>
        </w:rPr>
        <w:t>Quantitative analysis of movement: measuring and modeling population redistribution in animals and plants</w:t>
      </w:r>
      <w:r w:rsidRPr="003C413C">
        <w:rPr>
          <w:lang w:val="en-CA"/>
        </w:rPr>
        <w:t>. Sinauer Associates, Sunderland (MA).</w:t>
      </w:r>
    </w:p>
    <w:p w14:paraId="4322A9C5" w14:textId="77777777" w:rsidR="003C413C" w:rsidRPr="003C413C" w:rsidRDefault="003C413C" w:rsidP="002B56E3">
      <w:pPr>
        <w:pStyle w:val="Bibliography"/>
        <w:spacing w:line="240" w:lineRule="auto"/>
        <w:rPr>
          <w:lang w:val="en-CA"/>
        </w:rPr>
      </w:pPr>
      <w:r w:rsidRPr="003C413C">
        <w:rPr>
          <w:lang w:val="en-CA"/>
        </w:rPr>
        <w:t xml:space="preserve">Vogt, P., Ferrari, J. R., Lookingbill, T. R., Gardner, R. H., Riitters, K. H., &amp; Ostapowicz, K. (2009). Mapping functional connectivity. </w:t>
      </w:r>
      <w:r w:rsidRPr="003C413C">
        <w:rPr>
          <w:i/>
          <w:iCs/>
          <w:lang w:val="en-CA"/>
        </w:rPr>
        <w:t>Ecological Indicators</w:t>
      </w:r>
      <w:r w:rsidRPr="003C413C">
        <w:rPr>
          <w:lang w:val="en-CA"/>
        </w:rPr>
        <w:t xml:space="preserve">, </w:t>
      </w:r>
      <w:r w:rsidRPr="003C413C">
        <w:rPr>
          <w:i/>
          <w:iCs/>
          <w:lang w:val="en-CA"/>
        </w:rPr>
        <w:t>9</w:t>
      </w:r>
      <w:r w:rsidRPr="003C413C">
        <w:rPr>
          <w:lang w:val="en-CA"/>
        </w:rPr>
        <w:t>(1), 64-71. doi:10.1016/j.ecolind.2008.01.011</w:t>
      </w:r>
    </w:p>
    <w:p w14:paraId="23D7B4E6" w14:textId="301DF92F" w:rsidR="003C413C" w:rsidRPr="003C413C" w:rsidRDefault="003C413C" w:rsidP="002B56E3">
      <w:pPr>
        <w:pStyle w:val="Bibliography"/>
        <w:spacing w:line="240" w:lineRule="auto"/>
      </w:pPr>
      <w:r w:rsidRPr="003C413C">
        <w:rPr>
          <w:lang w:val="en-CA"/>
        </w:rPr>
        <w:t xml:space="preserve">Worton, B. J. (1995). Using </w:t>
      </w:r>
      <w:r w:rsidR="00391223">
        <w:rPr>
          <w:lang w:val="en-CA"/>
        </w:rPr>
        <w:t>M</w:t>
      </w:r>
      <w:r w:rsidRPr="003C413C">
        <w:rPr>
          <w:lang w:val="en-CA"/>
        </w:rPr>
        <w:t xml:space="preserve">onte </w:t>
      </w:r>
      <w:r w:rsidR="00391223">
        <w:rPr>
          <w:lang w:val="en-CA"/>
        </w:rPr>
        <w:t>C</w:t>
      </w:r>
      <w:r w:rsidRPr="003C413C">
        <w:rPr>
          <w:lang w:val="en-CA"/>
        </w:rPr>
        <w:t xml:space="preserve">arlo </w:t>
      </w:r>
      <w:r w:rsidR="00391223">
        <w:rPr>
          <w:lang w:val="en-CA"/>
        </w:rPr>
        <w:t>s</w:t>
      </w:r>
      <w:r w:rsidRPr="003C413C">
        <w:rPr>
          <w:lang w:val="en-CA"/>
        </w:rPr>
        <w:t xml:space="preserve">imulation to </w:t>
      </w:r>
      <w:r w:rsidR="00391223">
        <w:rPr>
          <w:lang w:val="en-CA"/>
        </w:rPr>
        <w:t>e</w:t>
      </w:r>
      <w:r w:rsidRPr="003C413C">
        <w:rPr>
          <w:lang w:val="en-CA"/>
        </w:rPr>
        <w:t xml:space="preserve">valuate </w:t>
      </w:r>
      <w:r w:rsidR="00391223">
        <w:rPr>
          <w:lang w:val="en-CA"/>
        </w:rPr>
        <w:t>k</w:t>
      </w:r>
      <w:r w:rsidRPr="003C413C">
        <w:rPr>
          <w:lang w:val="en-CA"/>
        </w:rPr>
        <w:t>ernel-</w:t>
      </w:r>
      <w:r w:rsidR="00391223">
        <w:rPr>
          <w:lang w:val="en-CA"/>
        </w:rPr>
        <w:t>b</w:t>
      </w:r>
      <w:r w:rsidRPr="003C413C">
        <w:rPr>
          <w:lang w:val="en-CA"/>
        </w:rPr>
        <w:t xml:space="preserve">ased </w:t>
      </w:r>
      <w:r w:rsidR="00391223">
        <w:rPr>
          <w:lang w:val="en-CA"/>
        </w:rPr>
        <w:t>h</w:t>
      </w:r>
      <w:r w:rsidRPr="003C413C">
        <w:rPr>
          <w:lang w:val="en-CA"/>
        </w:rPr>
        <w:t xml:space="preserve">ome </w:t>
      </w:r>
      <w:r w:rsidR="00391223">
        <w:rPr>
          <w:lang w:val="en-CA"/>
        </w:rPr>
        <w:t>r</w:t>
      </w:r>
      <w:r w:rsidRPr="003C413C">
        <w:rPr>
          <w:lang w:val="en-CA"/>
        </w:rPr>
        <w:t xml:space="preserve">ange </w:t>
      </w:r>
      <w:r w:rsidR="00391223">
        <w:rPr>
          <w:lang w:val="en-CA"/>
        </w:rPr>
        <w:t>e</w:t>
      </w:r>
      <w:r w:rsidRPr="003C413C">
        <w:rPr>
          <w:lang w:val="en-CA"/>
        </w:rPr>
        <w:t xml:space="preserve">stimators. </w:t>
      </w:r>
      <w:r w:rsidRPr="003C413C">
        <w:rPr>
          <w:i/>
          <w:iCs/>
        </w:rPr>
        <w:t>The Journal of Wildlife Management</w:t>
      </w:r>
      <w:r w:rsidRPr="003C413C">
        <w:t xml:space="preserve">, </w:t>
      </w:r>
      <w:r w:rsidRPr="003C413C">
        <w:rPr>
          <w:i/>
          <w:iCs/>
        </w:rPr>
        <w:t>59</w:t>
      </w:r>
      <w:r w:rsidRPr="003C413C">
        <w:t>(4), 794-800. doi:10.2307/3801959</w:t>
      </w:r>
    </w:p>
    <w:p w14:paraId="2543963A" w14:textId="77777777" w:rsidR="00D87ED7" w:rsidRDefault="00314F32" w:rsidP="00BB2C62">
      <w:pPr>
        <w:rPr>
          <w:lang w:val="en-CA"/>
        </w:rPr>
      </w:pPr>
      <w:r w:rsidRPr="006A02C2">
        <w:rPr>
          <w:lang w:val="en-CA"/>
        </w:rPr>
        <w:fldChar w:fldCharType="end"/>
      </w:r>
    </w:p>
    <w:p w14:paraId="2CD63FE1" w14:textId="77777777" w:rsidR="004804FF" w:rsidRDefault="004804FF">
      <w:pPr>
        <w:suppressAutoHyphens w:val="0"/>
        <w:jc w:val="left"/>
        <w:rPr>
          <w:b/>
          <w:kern w:val="1"/>
          <w:sz w:val="22"/>
          <w:highlight w:val="green"/>
          <w:lang w:val="en-CA"/>
        </w:rPr>
      </w:pPr>
      <w:r>
        <w:rPr>
          <w:highlight w:val="green"/>
        </w:rPr>
        <w:br w:type="page"/>
      </w:r>
    </w:p>
    <w:p w14:paraId="0C14D09F" w14:textId="1210E2B7" w:rsidR="00C67057" w:rsidRDefault="00C67057" w:rsidP="00BB2C62">
      <w:pPr>
        <w:pStyle w:val="Heading1"/>
      </w:pPr>
      <w:bookmarkStart w:id="45" w:name="_Toc222835600"/>
      <w:r w:rsidRPr="00720C7D">
        <w:lastRenderedPageBreak/>
        <w:t>Supplement</w:t>
      </w:r>
      <w:r w:rsidR="009561ED" w:rsidRPr="00720C7D">
        <w:t xml:space="preserve"> A</w:t>
      </w:r>
      <w:r w:rsidR="009561ED">
        <w:t xml:space="preserve"> – GPS Point Data in CSV Format</w:t>
      </w:r>
      <w:bookmarkEnd w:id="45"/>
    </w:p>
    <w:p w14:paraId="6BA25263" w14:textId="77777777" w:rsidR="00B71C39" w:rsidRDefault="009561ED" w:rsidP="00C67057">
      <w:pPr>
        <w:rPr>
          <w:lang w:val="en-CA"/>
        </w:rPr>
      </w:pPr>
      <w:r w:rsidRPr="009561ED">
        <w:rPr>
          <w:lang w:val="en-CA"/>
        </w:rPr>
        <w:t>Below you find some GPS</w:t>
      </w:r>
      <w:r w:rsidR="00C67057" w:rsidRPr="009561ED">
        <w:rPr>
          <w:lang w:val="en-CA"/>
        </w:rPr>
        <w:t xml:space="preserve"> points </w:t>
      </w:r>
      <w:r w:rsidRPr="009561ED">
        <w:rPr>
          <w:lang w:val="en-CA"/>
        </w:rPr>
        <w:t xml:space="preserve">in </w:t>
      </w:r>
      <w:r w:rsidR="00720C7D">
        <w:rPr>
          <w:lang w:val="en-CA"/>
        </w:rPr>
        <w:t xml:space="preserve">the </w:t>
      </w:r>
      <w:proofErr w:type="spellStart"/>
      <w:r w:rsidR="00720C7D">
        <w:rPr>
          <w:lang w:val="en-CA"/>
        </w:rPr>
        <w:t>csv</w:t>
      </w:r>
      <w:proofErr w:type="spellEnd"/>
      <w:r w:rsidR="00720C7D">
        <w:rPr>
          <w:lang w:val="en-CA"/>
        </w:rPr>
        <w:t xml:space="preserve"> format. This </w:t>
      </w:r>
      <w:r w:rsidR="00B71C39">
        <w:rPr>
          <w:lang w:val="en-CA"/>
        </w:rPr>
        <w:t xml:space="preserve">table like dataset </w:t>
      </w:r>
      <w:r w:rsidRPr="009561ED">
        <w:rPr>
          <w:lang w:val="en-CA"/>
        </w:rPr>
        <w:t xml:space="preserve">can be used to </w:t>
      </w:r>
      <w:r w:rsidR="00B71C39">
        <w:rPr>
          <w:lang w:val="en-CA"/>
        </w:rPr>
        <w:t>explore</w:t>
      </w:r>
      <w:r w:rsidRPr="009561ED">
        <w:rPr>
          <w:lang w:val="en-CA"/>
        </w:rPr>
        <w:t xml:space="preserve"> </w:t>
      </w:r>
      <w:r w:rsidR="00B71C39">
        <w:rPr>
          <w:lang w:val="en-CA"/>
        </w:rPr>
        <w:t xml:space="preserve">how to load </w:t>
      </w:r>
      <w:proofErr w:type="spellStart"/>
      <w:r w:rsidRPr="009561ED">
        <w:rPr>
          <w:lang w:val="en-CA"/>
        </w:rPr>
        <w:t>csv</w:t>
      </w:r>
      <w:proofErr w:type="spellEnd"/>
      <w:r w:rsidRPr="009561ED">
        <w:rPr>
          <w:lang w:val="en-CA"/>
        </w:rPr>
        <w:t>/text</w:t>
      </w:r>
      <w:r w:rsidR="00C67057" w:rsidRPr="009561ED">
        <w:rPr>
          <w:lang w:val="en-CA"/>
        </w:rPr>
        <w:t xml:space="preserve"> </w:t>
      </w:r>
      <w:r w:rsidRPr="009561ED">
        <w:rPr>
          <w:lang w:val="en-CA"/>
        </w:rPr>
        <w:t xml:space="preserve">files in </w:t>
      </w:r>
      <w:proofErr w:type="spellStart"/>
      <w:r w:rsidRPr="009561ED">
        <w:rPr>
          <w:lang w:val="en-CA"/>
        </w:rPr>
        <w:t>OpenJUMP</w:t>
      </w:r>
      <w:proofErr w:type="spellEnd"/>
      <w:r w:rsidRPr="009561ED">
        <w:rPr>
          <w:lang w:val="en-CA"/>
        </w:rPr>
        <w:t>. To do so, you need to create an empty *.txt (or: *.</w:t>
      </w:r>
      <w:proofErr w:type="spellStart"/>
      <w:r w:rsidRPr="009561ED">
        <w:rPr>
          <w:lang w:val="en-CA"/>
        </w:rPr>
        <w:t>csv</w:t>
      </w:r>
      <w:proofErr w:type="spellEnd"/>
      <w:r w:rsidRPr="009561ED">
        <w:rPr>
          <w:lang w:val="en-CA"/>
        </w:rPr>
        <w:t>) file</w:t>
      </w:r>
      <w:r w:rsidR="00B71C39">
        <w:rPr>
          <w:lang w:val="en-CA"/>
        </w:rPr>
        <w:t xml:space="preserve"> and copy &amp; paste the lines below into that file</w:t>
      </w:r>
      <w:r w:rsidRPr="009561ED">
        <w:rPr>
          <w:lang w:val="en-CA"/>
        </w:rPr>
        <w:t xml:space="preserve">. </w:t>
      </w:r>
    </w:p>
    <w:p w14:paraId="19332E83" w14:textId="77777777" w:rsidR="00B71C39" w:rsidRDefault="00B71C39" w:rsidP="00C67057">
      <w:pPr>
        <w:rPr>
          <w:lang w:val="en-CA"/>
        </w:rPr>
      </w:pPr>
    </w:p>
    <w:p w14:paraId="15942DA5" w14:textId="3F72C51A" w:rsidR="00C67057" w:rsidRDefault="00B71C39" w:rsidP="00C67057">
      <w:pPr>
        <w:rPr>
          <w:lang w:val="en-CA"/>
        </w:rPr>
      </w:pPr>
      <w:r>
        <w:rPr>
          <w:lang w:val="en-CA"/>
        </w:rPr>
        <w:t>We n</w:t>
      </w:r>
      <w:r w:rsidR="009561ED" w:rsidRPr="009561ED">
        <w:rPr>
          <w:lang w:val="en-CA"/>
        </w:rPr>
        <w:t xml:space="preserve">ote, that </w:t>
      </w:r>
      <w:r w:rsidR="009561ED">
        <w:rPr>
          <w:lang w:val="en-CA"/>
        </w:rPr>
        <w:t xml:space="preserve">the </w:t>
      </w:r>
      <w:r w:rsidR="009561ED" w:rsidRPr="009561ED">
        <w:rPr>
          <w:lang w:val="en-CA"/>
        </w:rPr>
        <w:t xml:space="preserve">use </w:t>
      </w:r>
      <w:r w:rsidR="009561ED">
        <w:rPr>
          <w:lang w:val="en-CA"/>
        </w:rPr>
        <w:t>of MS W</w:t>
      </w:r>
      <w:r w:rsidR="009561ED" w:rsidRPr="009561ED">
        <w:rPr>
          <w:lang w:val="en-CA"/>
        </w:rPr>
        <w:t>ord</w:t>
      </w:r>
      <w:r>
        <w:rPr>
          <w:lang w:val="en-CA"/>
        </w:rPr>
        <w:t>, Open Office,</w:t>
      </w:r>
      <w:r w:rsidR="009561ED" w:rsidRPr="009561ED">
        <w:rPr>
          <w:lang w:val="en-CA"/>
        </w:rPr>
        <w:t xml:space="preserve"> or some other word processor </w:t>
      </w:r>
      <w:r>
        <w:rPr>
          <w:lang w:val="en-CA"/>
        </w:rPr>
        <w:t>is possible.</w:t>
      </w:r>
      <w:r w:rsidR="009561ED" w:rsidRPr="009561ED">
        <w:rPr>
          <w:lang w:val="en-CA"/>
        </w:rPr>
        <w:t xml:space="preserve"> </w:t>
      </w:r>
      <w:r>
        <w:rPr>
          <w:lang w:val="en-CA"/>
        </w:rPr>
        <w:t>In this case, create a new text document in the word processor. Then</w:t>
      </w:r>
      <w:r w:rsidR="009561ED" w:rsidRPr="009561ED">
        <w:rPr>
          <w:lang w:val="en-CA"/>
        </w:rPr>
        <w:t xml:space="preserve"> </w:t>
      </w:r>
      <w:r>
        <w:rPr>
          <w:lang w:val="en-CA"/>
        </w:rPr>
        <w:t xml:space="preserve">copy the text below in the document and save it in </w:t>
      </w:r>
      <w:r w:rsidR="00A0347A">
        <w:rPr>
          <w:lang w:val="en-CA"/>
        </w:rPr>
        <w:t>“Plain-Text” (.txt)</w:t>
      </w:r>
      <w:r w:rsidR="009561ED">
        <w:rPr>
          <w:lang w:val="en-CA"/>
        </w:rPr>
        <w:t xml:space="preserve"> format.</w:t>
      </w:r>
      <w:r>
        <w:rPr>
          <w:lang w:val="en-CA"/>
        </w:rPr>
        <w:t xml:space="preserve"> If you save it in other formats, from within a word processor, then be aware that additional formatting information may be part of the document. In this case, loading of the </w:t>
      </w:r>
      <w:proofErr w:type="spellStart"/>
      <w:r>
        <w:rPr>
          <w:lang w:val="en-CA"/>
        </w:rPr>
        <w:t>csv</w:t>
      </w:r>
      <w:proofErr w:type="spellEnd"/>
      <w:r>
        <w:rPr>
          <w:lang w:val="en-CA"/>
        </w:rPr>
        <w:t xml:space="preserve">/txt files into </w:t>
      </w:r>
      <w:proofErr w:type="spellStart"/>
      <w:r>
        <w:rPr>
          <w:lang w:val="en-CA"/>
        </w:rPr>
        <w:t>OpenJUMP</w:t>
      </w:r>
      <w:proofErr w:type="spellEnd"/>
      <w:r>
        <w:rPr>
          <w:lang w:val="en-CA"/>
        </w:rPr>
        <w:t xml:space="preserve"> will fail.</w:t>
      </w:r>
    </w:p>
    <w:p w14:paraId="29AF4785" w14:textId="77777777" w:rsidR="009561ED" w:rsidRPr="009561ED" w:rsidRDefault="009561ED" w:rsidP="00C67057">
      <w:pPr>
        <w:rPr>
          <w:lang w:val="en-CA"/>
        </w:rPr>
      </w:pPr>
    </w:p>
    <w:p w14:paraId="7B8459C6" w14:textId="26194F52" w:rsidR="009561ED" w:rsidRPr="009561ED" w:rsidRDefault="009561ED" w:rsidP="00A0347A">
      <w:pPr>
        <w:rPr>
          <w:rFonts w:ascii="Courier" w:hAnsi="Courier"/>
          <w:sz w:val="16"/>
          <w:szCs w:val="16"/>
        </w:rPr>
      </w:pPr>
      <w:proofErr w:type="spellStart"/>
      <w:r w:rsidRPr="009561ED">
        <w:rPr>
          <w:rFonts w:ascii="Courier" w:hAnsi="Courier"/>
          <w:sz w:val="16"/>
          <w:szCs w:val="16"/>
        </w:rPr>
        <w:t>X,Y,Bears_ID,location_n,loc_</w:t>
      </w:r>
      <w:r w:rsidR="001035A9">
        <w:rPr>
          <w:rFonts w:ascii="Courier" w:hAnsi="Courier"/>
          <w:sz w:val="16"/>
          <w:szCs w:val="16"/>
        </w:rPr>
        <w:t>year,loc_month,loc_day</w:t>
      </w:r>
      <w:proofErr w:type="spellEnd"/>
    </w:p>
    <w:p w14:paraId="1F750209" w14:textId="3404BC54" w:rsidR="009561ED" w:rsidRPr="009561ED" w:rsidRDefault="009561ED" w:rsidP="00A0347A">
      <w:pPr>
        <w:rPr>
          <w:rFonts w:ascii="Courier" w:hAnsi="Courier"/>
          <w:sz w:val="16"/>
          <w:szCs w:val="16"/>
        </w:rPr>
      </w:pPr>
      <w:r w:rsidRPr="009561ED">
        <w:rPr>
          <w:rFonts w:ascii="Courier" w:hAnsi="Courier"/>
          <w:sz w:val="16"/>
          <w:szCs w:val="16"/>
        </w:rPr>
        <w:t>430539.0,5956546.0,265,463,2000,8,26.0</w:t>
      </w:r>
    </w:p>
    <w:p w14:paraId="66DBC58B" w14:textId="34B9BD8E" w:rsidR="009561ED" w:rsidRPr="009561ED" w:rsidRDefault="009561ED" w:rsidP="00A0347A">
      <w:pPr>
        <w:rPr>
          <w:rFonts w:ascii="Courier" w:hAnsi="Courier"/>
          <w:sz w:val="16"/>
          <w:szCs w:val="16"/>
        </w:rPr>
      </w:pPr>
      <w:r w:rsidRPr="009561ED">
        <w:rPr>
          <w:rFonts w:ascii="Courier" w:hAnsi="Courier"/>
          <w:sz w:val="16"/>
          <w:szCs w:val="16"/>
        </w:rPr>
        <w:t>438404.20207490976,5951121.953195488,265,466,2000,8,27.0</w:t>
      </w:r>
    </w:p>
    <w:p w14:paraId="18366121" w14:textId="54A9BEA9" w:rsidR="009561ED" w:rsidRPr="009561ED" w:rsidRDefault="009561ED" w:rsidP="00A0347A">
      <w:pPr>
        <w:rPr>
          <w:rFonts w:ascii="Courier" w:hAnsi="Courier"/>
          <w:sz w:val="16"/>
          <w:szCs w:val="16"/>
        </w:rPr>
      </w:pPr>
      <w:r w:rsidRPr="009561ED">
        <w:rPr>
          <w:rFonts w:ascii="Courier" w:hAnsi="Courier"/>
          <w:sz w:val="16"/>
          <w:szCs w:val="16"/>
        </w:rPr>
        <w:t>439717.765788113,5952033.162477285,265,467,2000,8,27.0</w:t>
      </w:r>
    </w:p>
    <w:p w14:paraId="7938FD96" w14:textId="0F043D94" w:rsidR="009561ED" w:rsidRPr="009561ED" w:rsidRDefault="009561ED" w:rsidP="00A0347A">
      <w:pPr>
        <w:rPr>
          <w:rFonts w:ascii="Courier" w:hAnsi="Courier"/>
          <w:sz w:val="16"/>
          <w:szCs w:val="16"/>
        </w:rPr>
      </w:pPr>
      <w:r w:rsidRPr="009561ED">
        <w:rPr>
          <w:rFonts w:ascii="Courier" w:hAnsi="Courier"/>
          <w:sz w:val="16"/>
          <w:szCs w:val="16"/>
        </w:rPr>
        <w:t>435183.0,5955180.0,265,464,2000,8,27.0</w:t>
      </w:r>
    </w:p>
    <w:p w14:paraId="1A655217" w14:textId="30BB049F" w:rsidR="009561ED" w:rsidRPr="009561ED" w:rsidRDefault="009561ED" w:rsidP="00A0347A">
      <w:pPr>
        <w:rPr>
          <w:rFonts w:ascii="Courier" w:hAnsi="Courier"/>
          <w:sz w:val="16"/>
          <w:szCs w:val="16"/>
        </w:rPr>
      </w:pPr>
      <w:r w:rsidRPr="009561ED">
        <w:rPr>
          <w:rFonts w:ascii="Courier" w:hAnsi="Courier"/>
          <w:sz w:val="16"/>
          <w:szCs w:val="16"/>
        </w:rPr>
        <w:t>416204.0,5961627.0,265,461,2000,8,26.0</w:t>
      </w:r>
    </w:p>
    <w:p w14:paraId="3C0AF3BA" w14:textId="11AD27E6" w:rsidR="009561ED" w:rsidRPr="009561ED" w:rsidRDefault="009561ED" w:rsidP="00A0347A">
      <w:pPr>
        <w:rPr>
          <w:rFonts w:ascii="Courier" w:hAnsi="Courier"/>
          <w:sz w:val="16"/>
          <w:szCs w:val="16"/>
        </w:rPr>
      </w:pPr>
      <w:r w:rsidRPr="009561ED">
        <w:rPr>
          <w:rFonts w:ascii="Courier" w:hAnsi="Courier"/>
          <w:sz w:val="16"/>
          <w:szCs w:val="16"/>
        </w:rPr>
        <w:t>432544.0,5956162.0,265,459,2000,8,25.0</w:t>
      </w:r>
    </w:p>
    <w:p w14:paraId="0B350954" w14:textId="3AE057C1" w:rsidR="009561ED" w:rsidRPr="009561ED" w:rsidRDefault="009561ED" w:rsidP="00A0347A">
      <w:pPr>
        <w:rPr>
          <w:rFonts w:ascii="Courier" w:hAnsi="Courier"/>
          <w:sz w:val="16"/>
          <w:szCs w:val="16"/>
        </w:rPr>
      </w:pPr>
      <w:r w:rsidRPr="009561ED">
        <w:rPr>
          <w:rFonts w:ascii="Courier" w:hAnsi="Courier"/>
          <w:sz w:val="16"/>
          <w:szCs w:val="16"/>
        </w:rPr>
        <w:t>422932.0,5957658.0,265,460,2000,8,26.0</w:t>
      </w:r>
    </w:p>
    <w:p w14:paraId="0CB39E6E" w14:textId="4B935F9A" w:rsidR="009561ED" w:rsidRPr="009561ED" w:rsidRDefault="009561ED" w:rsidP="00A0347A">
      <w:pPr>
        <w:rPr>
          <w:rFonts w:ascii="Courier" w:hAnsi="Courier"/>
          <w:sz w:val="16"/>
          <w:szCs w:val="16"/>
        </w:rPr>
      </w:pPr>
      <w:r w:rsidRPr="009561ED">
        <w:rPr>
          <w:rFonts w:ascii="Courier" w:hAnsi="Courier"/>
          <w:sz w:val="16"/>
          <w:szCs w:val="16"/>
        </w:rPr>
        <w:t>440436.0,5952332.0,265,458,2000,8,25.0</w:t>
      </w:r>
    </w:p>
    <w:p w14:paraId="61D19D4D" w14:textId="6FC784A3" w:rsidR="009561ED" w:rsidRPr="009561ED" w:rsidRDefault="009561ED" w:rsidP="00A0347A">
      <w:pPr>
        <w:rPr>
          <w:rFonts w:ascii="Courier" w:hAnsi="Courier"/>
          <w:sz w:val="16"/>
          <w:szCs w:val="16"/>
        </w:rPr>
      </w:pPr>
      <w:r w:rsidRPr="009561ED">
        <w:rPr>
          <w:rFonts w:ascii="Courier" w:hAnsi="Courier"/>
          <w:sz w:val="16"/>
          <w:szCs w:val="16"/>
        </w:rPr>
        <w:t>435178.0,5955214.0,265,465,2000,8,27.0</w:t>
      </w:r>
    </w:p>
    <w:p w14:paraId="418C8DC8" w14:textId="54385E6B" w:rsidR="009561ED" w:rsidRPr="009561ED" w:rsidRDefault="009561ED" w:rsidP="00A0347A">
      <w:pPr>
        <w:rPr>
          <w:rFonts w:ascii="Courier" w:hAnsi="Courier"/>
          <w:sz w:val="16"/>
          <w:szCs w:val="16"/>
        </w:rPr>
      </w:pPr>
      <w:r w:rsidRPr="009561ED">
        <w:rPr>
          <w:rFonts w:ascii="Courier" w:hAnsi="Courier"/>
          <w:sz w:val="16"/>
          <w:szCs w:val="16"/>
        </w:rPr>
        <w:t>441694.22352405,5953143.779336577,265,469,2000,8,27.0</w:t>
      </w:r>
    </w:p>
    <w:p w14:paraId="48280055" w14:textId="118B1CCB" w:rsidR="009561ED" w:rsidRPr="009561ED" w:rsidRDefault="009561ED" w:rsidP="00A0347A">
      <w:pPr>
        <w:rPr>
          <w:rFonts w:ascii="Courier" w:hAnsi="Courier"/>
          <w:sz w:val="16"/>
          <w:szCs w:val="16"/>
        </w:rPr>
      </w:pPr>
      <w:r w:rsidRPr="009561ED">
        <w:rPr>
          <w:rFonts w:ascii="Courier" w:hAnsi="Courier"/>
          <w:sz w:val="16"/>
          <w:szCs w:val="16"/>
        </w:rPr>
        <w:t>439817.8896390743,5954623.832004668,265,468,2000,8,27.0</w:t>
      </w:r>
    </w:p>
    <w:p w14:paraId="41A18C14" w14:textId="20DC5D22" w:rsidR="009561ED" w:rsidRPr="009561ED" w:rsidRDefault="009561ED" w:rsidP="00A0347A">
      <w:pPr>
        <w:rPr>
          <w:rFonts w:ascii="Courier" w:hAnsi="Courier"/>
          <w:sz w:val="16"/>
          <w:szCs w:val="16"/>
        </w:rPr>
      </w:pPr>
      <w:r w:rsidRPr="009561ED">
        <w:rPr>
          <w:rFonts w:ascii="Courier" w:hAnsi="Courier"/>
          <w:sz w:val="16"/>
          <w:szCs w:val="16"/>
        </w:rPr>
        <w:t>441161.0,5953076.0,265,457,2000,8,25.0</w:t>
      </w:r>
    </w:p>
    <w:p w14:paraId="6D87B4E1" w14:textId="40ED9C78" w:rsidR="009561ED" w:rsidRPr="009561ED" w:rsidRDefault="009561ED" w:rsidP="00A0347A">
      <w:pPr>
        <w:rPr>
          <w:rFonts w:ascii="Courier" w:hAnsi="Courier"/>
          <w:sz w:val="16"/>
          <w:szCs w:val="16"/>
        </w:rPr>
      </w:pPr>
      <w:r w:rsidRPr="009561ED">
        <w:rPr>
          <w:rFonts w:ascii="Courier" w:hAnsi="Courier"/>
          <w:sz w:val="16"/>
          <w:szCs w:val="16"/>
        </w:rPr>
        <w:t>422724.0,5961402.0,265,462,2000,8,26.0</w:t>
      </w:r>
    </w:p>
    <w:p w14:paraId="0FA5ADC0" w14:textId="76988D7E" w:rsidR="009561ED" w:rsidRPr="009561ED" w:rsidRDefault="009561ED" w:rsidP="00A0347A">
      <w:pPr>
        <w:rPr>
          <w:rFonts w:ascii="Courier" w:hAnsi="Courier"/>
          <w:sz w:val="16"/>
          <w:szCs w:val="16"/>
        </w:rPr>
      </w:pPr>
      <w:r w:rsidRPr="009561ED">
        <w:rPr>
          <w:rFonts w:ascii="Courier" w:hAnsi="Courier"/>
          <w:sz w:val="16"/>
          <w:szCs w:val="16"/>
        </w:rPr>
        <w:t>441687.22352405,5953132.779336577,265,470,2000,8,28.0</w:t>
      </w:r>
    </w:p>
    <w:p w14:paraId="41579C9A" w14:textId="77777777" w:rsidR="004804FF" w:rsidRDefault="004804FF">
      <w:pPr>
        <w:suppressAutoHyphens w:val="0"/>
        <w:jc w:val="left"/>
        <w:rPr>
          <w:b/>
          <w:kern w:val="1"/>
          <w:sz w:val="22"/>
          <w:lang w:val="en-CA"/>
        </w:rPr>
      </w:pPr>
      <w:r>
        <w:br w:type="page"/>
      </w:r>
    </w:p>
    <w:p w14:paraId="2CE6EB2A" w14:textId="325D5376" w:rsidR="00BB2C62" w:rsidRPr="006A02C2" w:rsidRDefault="00BB2C62" w:rsidP="00BB2C62">
      <w:pPr>
        <w:pStyle w:val="Heading1"/>
      </w:pPr>
      <w:bookmarkStart w:id="46" w:name="_Toc222835601"/>
      <w:r>
        <w:lastRenderedPageBreak/>
        <w:t>Revision Notes:</w:t>
      </w:r>
      <w:bookmarkEnd w:id="46"/>
    </w:p>
    <w:p w14:paraId="31D877A9" w14:textId="77777777" w:rsidR="00BB2C62" w:rsidRDefault="00BB2C62" w:rsidP="00BB2C62">
      <w:pPr>
        <w:pStyle w:val="References"/>
        <w:rPr>
          <w:lang w:val="en-CA"/>
        </w:rPr>
      </w:pPr>
      <w:r>
        <w:rPr>
          <w:lang w:val="en-CA"/>
        </w:rPr>
        <w:t>16. July 2012:</w:t>
      </w:r>
    </w:p>
    <w:p w14:paraId="58735A39" w14:textId="77777777" w:rsidR="00BB2C62" w:rsidRDefault="00BB2C62" w:rsidP="00F93D30">
      <w:pPr>
        <w:pStyle w:val="References"/>
        <w:numPr>
          <w:ilvl w:val="0"/>
          <w:numId w:val="12"/>
        </w:numPr>
        <w:rPr>
          <w:lang w:val="en-CA"/>
        </w:rPr>
      </w:pPr>
      <w:r>
        <w:rPr>
          <w:lang w:val="en-CA"/>
        </w:rPr>
        <w:t>Changed description for the diagonal line in Core Area Calculation (pg. 24) from  “</w:t>
      </w:r>
      <w:r w:rsidRPr="000519DE">
        <w:rPr>
          <w:lang w:val="en-CA"/>
        </w:rPr>
        <w:t>a diagonal line, representing random use, from (area = 100%, probability = 0%) to (area = 0%, probability = 100%)</w:t>
      </w:r>
      <w:r>
        <w:rPr>
          <w:lang w:val="en-CA"/>
        </w:rPr>
        <w:t>” =&gt; “</w:t>
      </w:r>
      <w:r w:rsidRPr="000519DE">
        <w:rPr>
          <w:lang w:val="en-CA"/>
        </w:rPr>
        <w:t xml:space="preserve">a diagonal line, representing random use, from (area = 100%, probability = </w:t>
      </w:r>
      <w:r>
        <w:rPr>
          <w:lang w:val="en-CA"/>
        </w:rPr>
        <w:t>10</w:t>
      </w:r>
      <w:r w:rsidRPr="000519DE">
        <w:rPr>
          <w:lang w:val="en-CA"/>
        </w:rPr>
        <w:t>0%)</w:t>
      </w:r>
      <w:r>
        <w:rPr>
          <w:lang w:val="en-CA"/>
        </w:rPr>
        <w:t xml:space="preserve"> to (area = 0%, probability = </w:t>
      </w:r>
      <w:r w:rsidRPr="000519DE">
        <w:rPr>
          <w:lang w:val="en-CA"/>
        </w:rPr>
        <w:t>0%)</w:t>
      </w:r>
      <w:r>
        <w:rPr>
          <w:lang w:val="en-CA"/>
        </w:rPr>
        <w:t>” : because in the diagram we have actually displayed the inverse probability.</w:t>
      </w:r>
    </w:p>
    <w:p w14:paraId="3DAC189E" w14:textId="77777777" w:rsidR="007D5A13" w:rsidRDefault="007D5A13" w:rsidP="007D5A13">
      <w:pPr>
        <w:pStyle w:val="References"/>
        <w:rPr>
          <w:lang w:val="en-CA"/>
        </w:rPr>
      </w:pPr>
    </w:p>
    <w:p w14:paraId="29BF6FD3" w14:textId="16221E74" w:rsidR="007D5A13" w:rsidRDefault="00FA3BA1" w:rsidP="007D5A13">
      <w:pPr>
        <w:pStyle w:val="References"/>
        <w:rPr>
          <w:lang w:val="en-CA"/>
        </w:rPr>
      </w:pPr>
      <w:r>
        <w:rPr>
          <w:lang w:val="en-CA"/>
        </w:rPr>
        <w:t>18</w:t>
      </w:r>
      <w:r w:rsidR="007D5A13">
        <w:rPr>
          <w:lang w:val="en-CA"/>
        </w:rPr>
        <w:t>. Feb 2013:</w:t>
      </w:r>
    </w:p>
    <w:p w14:paraId="5F2E6F91" w14:textId="5517D4A3" w:rsidR="007D5A13" w:rsidRDefault="00F150C6" w:rsidP="00F93D30">
      <w:pPr>
        <w:pStyle w:val="References"/>
        <w:numPr>
          <w:ilvl w:val="0"/>
          <w:numId w:val="12"/>
        </w:numPr>
        <w:rPr>
          <w:lang w:val="en-CA"/>
        </w:rPr>
      </w:pPr>
      <w:r w:rsidRPr="00742C98">
        <w:rPr>
          <w:lang w:val="en-CA"/>
        </w:rPr>
        <w:t>Added section</w:t>
      </w:r>
      <w:r w:rsidR="007D5A13" w:rsidRPr="00742C98">
        <w:rPr>
          <w:lang w:val="en-CA"/>
        </w:rPr>
        <w:t xml:space="preserve"> on</w:t>
      </w:r>
      <w:r w:rsidRPr="00742C98">
        <w:rPr>
          <w:lang w:val="en-CA"/>
        </w:rPr>
        <w:t xml:space="preserve"> loading</w:t>
      </w:r>
      <w:r>
        <w:rPr>
          <w:lang w:val="en-CA"/>
        </w:rPr>
        <w:t xml:space="preserve"> CSV data</w:t>
      </w:r>
      <w:r w:rsidR="00742C98">
        <w:rPr>
          <w:lang w:val="en-CA"/>
        </w:rPr>
        <w:t>.</w:t>
      </w:r>
    </w:p>
    <w:p w14:paraId="6390BA58" w14:textId="20E26D08" w:rsidR="00F150C6" w:rsidRDefault="00F150C6" w:rsidP="00F93D30">
      <w:pPr>
        <w:pStyle w:val="References"/>
        <w:numPr>
          <w:ilvl w:val="0"/>
          <w:numId w:val="12"/>
        </w:numPr>
        <w:rPr>
          <w:lang w:val="en-CA"/>
        </w:rPr>
      </w:pPr>
      <w:r>
        <w:rPr>
          <w:lang w:val="en-CA"/>
        </w:rPr>
        <w:t>Added section on extracting time attributes from date type data</w:t>
      </w:r>
      <w:r w:rsidR="00FA3BA1">
        <w:rPr>
          <w:lang w:val="en-CA"/>
        </w:rPr>
        <w:t>.</w:t>
      </w:r>
    </w:p>
    <w:p w14:paraId="4A3DD8BD" w14:textId="4EC82F49" w:rsidR="00F150C6" w:rsidRDefault="00F150C6" w:rsidP="00F93D30">
      <w:pPr>
        <w:pStyle w:val="References"/>
        <w:numPr>
          <w:ilvl w:val="0"/>
          <w:numId w:val="12"/>
        </w:numPr>
        <w:rPr>
          <w:lang w:val="en-CA"/>
        </w:rPr>
      </w:pPr>
      <w:r>
        <w:rPr>
          <w:lang w:val="en-CA"/>
        </w:rPr>
        <w:t xml:space="preserve">Adding text to section on MCP, </w:t>
      </w:r>
      <w:r w:rsidR="00FA3BA1">
        <w:rPr>
          <w:lang w:val="en-CA"/>
        </w:rPr>
        <w:t xml:space="preserve">with respect to using only a percentage of points. </w:t>
      </w:r>
      <w:r>
        <w:rPr>
          <w:lang w:val="en-CA"/>
        </w:rPr>
        <w:t xml:space="preserve"> </w:t>
      </w:r>
    </w:p>
    <w:p w14:paraId="70CAED17" w14:textId="2F49F57A" w:rsidR="00FA3BA1" w:rsidRDefault="00FA3BA1" w:rsidP="00F93D30">
      <w:pPr>
        <w:pStyle w:val="References"/>
        <w:numPr>
          <w:ilvl w:val="0"/>
          <w:numId w:val="12"/>
        </w:numPr>
        <w:rPr>
          <w:lang w:val="en-CA"/>
        </w:rPr>
      </w:pPr>
      <w:r>
        <w:rPr>
          <w:lang w:val="en-CA"/>
        </w:rPr>
        <w:t>Adding section on how to use Potential Path Area / Geo-Ellipse method.</w:t>
      </w:r>
    </w:p>
    <w:p w14:paraId="35F71265" w14:textId="671C29C7" w:rsidR="00FA3BA1" w:rsidRDefault="00FA3BA1" w:rsidP="00F93D30">
      <w:pPr>
        <w:pStyle w:val="References"/>
        <w:numPr>
          <w:ilvl w:val="0"/>
          <w:numId w:val="12"/>
        </w:numPr>
        <w:rPr>
          <w:lang w:val="en-CA"/>
        </w:rPr>
      </w:pPr>
      <w:r>
        <w:rPr>
          <w:lang w:val="en-CA"/>
        </w:rPr>
        <w:t>Adding Supplement A section, containing GPS points as CSV.</w:t>
      </w:r>
    </w:p>
    <w:p w14:paraId="4CE1B452" w14:textId="3C3D7AEB" w:rsidR="0077328F" w:rsidRDefault="0077328F" w:rsidP="00F93D30">
      <w:pPr>
        <w:pStyle w:val="References"/>
        <w:numPr>
          <w:ilvl w:val="0"/>
          <w:numId w:val="12"/>
        </w:numPr>
        <w:rPr>
          <w:lang w:val="en-CA"/>
        </w:rPr>
      </w:pPr>
      <w:r>
        <w:rPr>
          <w:lang w:val="en-CA"/>
        </w:rPr>
        <w:t xml:space="preserve">Added help &amp; support info on new </w:t>
      </w:r>
      <w:proofErr w:type="spellStart"/>
      <w:r>
        <w:rPr>
          <w:lang w:val="en-CA"/>
        </w:rPr>
        <w:t>HoRAE</w:t>
      </w:r>
      <w:proofErr w:type="spellEnd"/>
      <w:r>
        <w:rPr>
          <w:lang w:val="en-CA"/>
        </w:rPr>
        <w:t xml:space="preserve"> users email list.</w:t>
      </w:r>
    </w:p>
    <w:p w14:paraId="3FACD7E9" w14:textId="64E3E5A0" w:rsidR="007B0B90" w:rsidRDefault="007B0B90" w:rsidP="00F93D30">
      <w:pPr>
        <w:pStyle w:val="References"/>
        <w:numPr>
          <w:ilvl w:val="0"/>
          <w:numId w:val="12"/>
        </w:numPr>
        <w:rPr>
          <w:lang w:val="en-CA"/>
        </w:rPr>
      </w:pPr>
      <w:r>
        <w:rPr>
          <w:lang w:val="en-CA"/>
        </w:rPr>
        <w:t xml:space="preserve">Added notes on comparability of </w:t>
      </w:r>
      <w:proofErr w:type="spellStart"/>
      <w:r>
        <w:rPr>
          <w:lang w:val="en-CA"/>
        </w:rPr>
        <w:t>HoRAE</w:t>
      </w:r>
      <w:proofErr w:type="spellEnd"/>
      <w:r>
        <w:rPr>
          <w:lang w:val="en-CA"/>
        </w:rPr>
        <w:t xml:space="preserve"> with HRT results.</w:t>
      </w:r>
    </w:p>
    <w:p w14:paraId="3C8D8D7C" w14:textId="4F87FEE2" w:rsidR="00F150C6" w:rsidRDefault="00FA3BA1" w:rsidP="00F93D30">
      <w:pPr>
        <w:pStyle w:val="References"/>
        <w:numPr>
          <w:ilvl w:val="0"/>
          <w:numId w:val="12"/>
        </w:numPr>
        <w:rPr>
          <w:lang w:val="en-CA"/>
        </w:rPr>
      </w:pPr>
      <w:r>
        <w:rPr>
          <w:lang w:val="en-CA"/>
        </w:rPr>
        <w:t>General edits/improvements</w:t>
      </w:r>
      <w:r w:rsidR="00F150C6">
        <w:rPr>
          <w:lang w:val="en-CA"/>
        </w:rPr>
        <w:t xml:space="preserve"> </w:t>
      </w:r>
      <w:r>
        <w:rPr>
          <w:lang w:val="en-CA"/>
        </w:rPr>
        <w:t xml:space="preserve">to </w:t>
      </w:r>
      <w:r w:rsidR="00F150C6">
        <w:rPr>
          <w:lang w:val="en-CA"/>
        </w:rPr>
        <w:t>text</w:t>
      </w:r>
      <w:r>
        <w:rPr>
          <w:lang w:val="en-CA"/>
        </w:rPr>
        <w:t>.</w:t>
      </w:r>
    </w:p>
    <w:p w14:paraId="67C33A20" w14:textId="77777777" w:rsidR="007D5A13" w:rsidRDefault="007D5A13" w:rsidP="007D5A13">
      <w:pPr>
        <w:pStyle w:val="References"/>
        <w:ind w:left="0" w:firstLine="0"/>
        <w:rPr>
          <w:lang w:val="en-CA"/>
        </w:rPr>
      </w:pPr>
    </w:p>
    <w:p w14:paraId="7118CAF1" w14:textId="77777777" w:rsidR="007D5A13" w:rsidRDefault="007D5A13" w:rsidP="007D5A13">
      <w:pPr>
        <w:pStyle w:val="References"/>
        <w:rPr>
          <w:lang w:val="en-CA"/>
        </w:rPr>
      </w:pPr>
    </w:p>
    <w:p w14:paraId="5C590FA7" w14:textId="77777777" w:rsidR="00BB2C62" w:rsidRPr="006A02C2" w:rsidRDefault="00BB2C62" w:rsidP="00BB2C62">
      <w:pPr>
        <w:pStyle w:val="References"/>
        <w:ind w:left="0" w:firstLine="0"/>
        <w:rPr>
          <w:lang w:val="en-CA"/>
        </w:rPr>
      </w:pPr>
    </w:p>
    <w:sectPr w:rsidR="00BB2C62" w:rsidRPr="006A02C2" w:rsidSect="002E5E5D">
      <w:footerReference w:type="even" r:id="rId93"/>
      <w:footerReference w:type="default" r:id="rId94"/>
      <w:pgSz w:w="11905" w:h="16837" w:code="9"/>
      <w:pgMar w:top="1418" w:right="1418" w:bottom="1134" w:left="1418" w:header="720" w:footer="709"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ssteinig" w:date="2011-10-20T12:03:00Z" w:initials="s">
    <w:p w14:paraId="4B7634A5" w14:textId="77777777" w:rsidR="00720C7D" w:rsidRPr="004A6FEF" w:rsidRDefault="00720C7D">
      <w:pPr>
        <w:pStyle w:val="CommentText"/>
        <w:rPr>
          <w:lang w:val="en-CA"/>
        </w:rPr>
      </w:pPr>
      <w:r>
        <w:rPr>
          <w:rStyle w:val="CommentReference"/>
        </w:rPr>
        <w:annotationRef/>
      </w:r>
      <w:r w:rsidRPr="004A6FEF">
        <w:rPr>
          <w:lang w:val="en-CA"/>
        </w:rPr>
        <w:t>Describe this function somewhere</w:t>
      </w:r>
    </w:p>
  </w:comment>
  <w:comment w:id="23" w:author="ssteinig" w:date="2011-11-13T16:03:00Z" w:initials="s">
    <w:p w14:paraId="10CE6C52" w14:textId="77777777" w:rsidR="00720C7D" w:rsidRPr="00A25772" w:rsidRDefault="00720C7D">
      <w:pPr>
        <w:pStyle w:val="CommentText"/>
        <w:rPr>
          <w:lang w:val="en-CA"/>
        </w:rPr>
      </w:pPr>
      <w:r>
        <w:rPr>
          <w:rStyle w:val="CommentReference"/>
        </w:rPr>
        <w:annotationRef/>
      </w:r>
      <w:r w:rsidRPr="00A25772">
        <w:rPr>
          <w:lang w:val="en-CA"/>
        </w:rPr>
        <w:t>This may change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785F95" w14:textId="77777777" w:rsidR="00720C7D" w:rsidRDefault="00720C7D">
      <w:r>
        <w:separator/>
      </w:r>
    </w:p>
  </w:endnote>
  <w:endnote w:type="continuationSeparator" w:id="0">
    <w:p w14:paraId="0F485C99" w14:textId="77777777" w:rsidR="00720C7D" w:rsidRDefault="00720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00000003" w:usb1="00000000" w:usb2="00000000" w:usb3="00000000" w:csb0="00000001" w:csb1="00000000"/>
  </w:font>
  <w:font w:name="HG Mincho Light J">
    <w:altName w:val="Times New Roman"/>
    <w:charset w:val="00"/>
    <w:family w:val="auto"/>
    <w:pitch w:val="variable"/>
  </w:font>
  <w:font w:name="Cambria">
    <w:altName w:val="Times New Roman"/>
    <w:panose1 w:val="00000000000000000000"/>
    <w:charset w:val="00"/>
    <w:family w:val="roman"/>
    <w:notTrueType/>
    <w:pitch w:val="default"/>
  </w:font>
  <w:font w:name="MS Gothic">
    <w:altName w:val="ＭＳ ゴシック"/>
    <w:charset w:val="80"/>
    <w:family w:val="modern"/>
    <w:pitch w:val="fixed"/>
    <w:sig w:usb0="E00002FF" w:usb1="6AC7FDFB" w:usb2="00000012" w:usb3="00000000" w:csb0="0002009F" w:csb1="00000000"/>
  </w:font>
  <w:font w:name="Calibri">
    <w:altName w:val="Arial"/>
    <w:panose1 w:val="00000000000000000000"/>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Cambria Math">
    <w:altName w:val="Times New Roman"/>
    <w:panose1 w:val="00000000000000000000"/>
    <w:charset w:val="01"/>
    <w:family w:val="roman"/>
    <w:notTrueType/>
    <w:pitch w:val="variable"/>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6C6DC" w14:textId="77777777" w:rsidR="00720C7D" w:rsidRDefault="00720C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D7C96E" w14:textId="77777777" w:rsidR="00720C7D" w:rsidRDefault="00720C7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56FDF" w14:textId="77777777" w:rsidR="00720C7D" w:rsidRDefault="00720C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E32BF">
      <w:rPr>
        <w:rStyle w:val="PageNumber"/>
        <w:noProof/>
      </w:rPr>
      <w:t>27</w:t>
    </w:r>
    <w:r>
      <w:rPr>
        <w:rStyle w:val="PageNumber"/>
      </w:rPr>
      <w:fldChar w:fldCharType="end"/>
    </w:r>
  </w:p>
  <w:p w14:paraId="1A61BC91" w14:textId="77777777" w:rsidR="00720C7D" w:rsidRDefault="00720C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05E37C" w14:textId="77777777" w:rsidR="00720C7D" w:rsidRDefault="00720C7D">
      <w:r>
        <w:separator/>
      </w:r>
    </w:p>
  </w:footnote>
  <w:footnote w:type="continuationSeparator" w:id="0">
    <w:p w14:paraId="7949BC79" w14:textId="77777777" w:rsidR="00720C7D" w:rsidRDefault="00720C7D">
      <w:r>
        <w:continuationSeparator/>
      </w:r>
    </w:p>
  </w:footnote>
  <w:footnote w:id="1">
    <w:p w14:paraId="37BD701B" w14:textId="2B54C88C" w:rsidR="00720C7D" w:rsidRPr="006575C4" w:rsidRDefault="00720C7D">
      <w:pPr>
        <w:pStyle w:val="FootnoteText"/>
      </w:pPr>
      <w:r w:rsidRPr="00507776">
        <w:rPr>
          <w:rStyle w:val="FootnoteReference"/>
        </w:rPr>
        <w:footnoteRef/>
      </w:r>
      <w:r>
        <w:t xml:space="preserve"> The desktop GIS book at Amazon: </w:t>
      </w:r>
      <w:hyperlink r:id="rId1" w:history="1">
        <w:r w:rsidRPr="007A7296">
          <w:rPr>
            <w:rStyle w:val="Hyperlink"/>
          </w:rPr>
          <w:t>www.amazon.ca/The-Geospatial-Desktop-Gary-Sherman/dp/0986805211</w:t>
        </w:r>
      </w:hyperlink>
      <w:r>
        <w:t xml:space="preserve">  </w:t>
      </w:r>
    </w:p>
  </w:footnote>
  <w:footnote w:id="2">
    <w:p w14:paraId="798288AF" w14:textId="372CB04E" w:rsidR="00720C7D" w:rsidRPr="007526DA" w:rsidRDefault="00720C7D" w:rsidP="007526DA">
      <w:pPr>
        <w:pStyle w:val="FootnoteText"/>
        <w:jc w:val="left"/>
      </w:pPr>
      <w:r w:rsidRPr="00507776">
        <w:rPr>
          <w:rStyle w:val="FootnoteReference"/>
        </w:rPr>
        <w:footnoteRef/>
      </w:r>
      <w:r>
        <w:t xml:space="preserve"> The most actual tutorial is the </w:t>
      </w:r>
      <w:proofErr w:type="spellStart"/>
      <w:r>
        <w:t>OpenJUMP</w:t>
      </w:r>
      <w:proofErr w:type="spellEnd"/>
      <w:r>
        <w:t xml:space="preserve"> General Tutorial for </w:t>
      </w:r>
      <w:proofErr w:type="spellStart"/>
      <w:r>
        <w:t>OpenJUMP</w:t>
      </w:r>
      <w:proofErr w:type="spellEnd"/>
      <w:r>
        <w:t xml:space="preserve"> 1.5: </w:t>
      </w:r>
      <w:hyperlink r:id="rId2" w:history="1">
        <w:r w:rsidRPr="007A7296">
          <w:rPr>
            <w:rStyle w:val="Hyperlink"/>
          </w:rPr>
          <w:t>http://sourceforge.net/projects/jump-pilot/files/Documentation/OpenJUMP%201.5%20Docs/</w:t>
        </w:r>
      </w:hyperlink>
      <w:r>
        <w:t xml:space="preserve">  </w:t>
      </w:r>
    </w:p>
  </w:footnote>
  <w:footnote w:id="3">
    <w:p w14:paraId="1FC2895A" w14:textId="77777777" w:rsidR="00720C7D" w:rsidRPr="007D351B" w:rsidRDefault="00720C7D" w:rsidP="007D351B">
      <w:pPr>
        <w:pStyle w:val="FootnoteTextsst"/>
      </w:pPr>
      <w:r w:rsidRPr="00507776">
        <w:rPr>
          <w:rStyle w:val="FootnoteReference"/>
        </w:rPr>
        <w:footnoteRef/>
      </w:r>
      <w:r>
        <w:t xml:space="preserve"> </w:t>
      </w:r>
      <w:r w:rsidRPr="007D351B">
        <w:t>JAVA is a programing language and a platform that functions as an abstraction layer. The JAVA platform is available for a range of operation systems. This way software programmed for/in JAVA can be run on all supported operating systems for which the JAVA platform is available.</w:t>
      </w:r>
    </w:p>
  </w:footnote>
  <w:footnote w:id="4">
    <w:p w14:paraId="051C0B34" w14:textId="318B2239" w:rsidR="00720C7D" w:rsidRPr="00F3016D" w:rsidRDefault="00720C7D" w:rsidP="007D351B">
      <w:pPr>
        <w:pStyle w:val="FootnoteTextsst"/>
      </w:pPr>
      <w:r w:rsidRPr="00507776">
        <w:rPr>
          <w:rStyle w:val="FootnoteReference"/>
        </w:rPr>
        <w:footnoteRef/>
      </w:r>
      <w:r>
        <w:t xml:space="preserve"> </w:t>
      </w:r>
      <w:proofErr w:type="gramStart"/>
      <w:r w:rsidRPr="007D351B">
        <w:t>A GIS</w:t>
      </w:r>
      <w:proofErr w:type="gramEnd"/>
      <w:r w:rsidRPr="007D351B">
        <w:t xml:space="preserve"> software that may support reading your GPS point data from a receiver is Quantum GIS (</w:t>
      </w:r>
      <w:hyperlink r:id="rId3" w:history="1">
        <w:r w:rsidRPr="007D351B">
          <w:t>www.qgis.org</w:t>
        </w:r>
      </w:hyperlink>
      <w:r w:rsidRPr="007D351B">
        <w:t>). You may also consider QGIS for creating maps of the home ranges for presentation purposes.</w:t>
      </w:r>
      <w:r>
        <w:t xml:space="preserve"> QGIS can also handle data from different coordinate systems. So you can use it to re-project your data.</w:t>
      </w:r>
    </w:p>
  </w:footnote>
  <w:footnote w:id="5">
    <w:p w14:paraId="1FE684A3" w14:textId="04714F69" w:rsidR="00720C7D" w:rsidRPr="008936AA" w:rsidRDefault="00720C7D">
      <w:pPr>
        <w:pStyle w:val="FootnoteText"/>
      </w:pPr>
      <w:r w:rsidRPr="00507776">
        <w:rPr>
          <w:rStyle w:val="FootnoteReference"/>
        </w:rPr>
        <w:footnoteRef/>
      </w:r>
      <w:r>
        <w:t xml:space="preserve"> Note that there are two options for loading TIF images. Using [File&gt;Open File…] is the standard way. But if images should be </w:t>
      </w:r>
      <w:proofErr w:type="spellStart"/>
      <w:r>
        <w:t>analysed</w:t>
      </w:r>
      <w:proofErr w:type="spellEnd"/>
      <w:r>
        <w:t>, then the use of [File&gt;Open...] and choosing “</w:t>
      </w:r>
      <w:proofErr w:type="spellStart"/>
      <w:r>
        <w:t>Sextante</w:t>
      </w:r>
      <w:proofErr w:type="spellEnd"/>
      <w:r>
        <w:t xml:space="preserve"> Raster Image” in the sidebar on the left side is necessary to load image data. </w:t>
      </w:r>
    </w:p>
  </w:footnote>
  <w:footnote w:id="6">
    <w:p w14:paraId="18BE513F" w14:textId="08F4FF5F" w:rsidR="00720C7D" w:rsidRPr="003414AC" w:rsidRDefault="00720C7D">
      <w:pPr>
        <w:pStyle w:val="FootnoteText"/>
        <w:rPr>
          <w:lang w:val="de-DE"/>
        </w:rPr>
      </w:pPr>
      <w:r w:rsidRPr="003414AC">
        <w:rPr>
          <w:rStyle w:val="FootnoteReference"/>
          <w:lang w:val="en-CA"/>
        </w:rPr>
        <w:footnoteRef/>
      </w:r>
      <w:r w:rsidRPr="003414AC">
        <w:rPr>
          <w:lang w:val="en-CA"/>
        </w:rPr>
        <w:t xml:space="preserve"> For an explanation of computer system time have a look at Wikipedia: </w:t>
      </w:r>
      <w:hyperlink r:id="rId4" w:history="1">
        <w:r w:rsidRPr="00EC6634">
          <w:rPr>
            <w:rStyle w:val="Hyperlink"/>
            <w:lang w:val="en-CA"/>
          </w:rPr>
          <w:t>http://</w:t>
        </w:r>
        <w:r w:rsidRPr="00EC6634">
          <w:rPr>
            <w:rStyle w:val="Hyperlink"/>
            <w:lang w:val="de-DE"/>
          </w:rPr>
          <w:t>en.wikipedia.org/</w:t>
        </w:r>
        <w:proofErr w:type="spellStart"/>
        <w:r w:rsidRPr="00EC6634">
          <w:rPr>
            <w:rStyle w:val="Hyperlink"/>
            <w:lang w:val="de-DE"/>
          </w:rPr>
          <w:t>wiki</w:t>
        </w:r>
        <w:proofErr w:type="spellEnd"/>
        <w:r w:rsidRPr="00EC6634">
          <w:rPr>
            <w:rStyle w:val="Hyperlink"/>
            <w:lang w:val="de-DE"/>
          </w:rPr>
          <w:t>/</w:t>
        </w:r>
        <w:proofErr w:type="spellStart"/>
        <w:r w:rsidRPr="00EC6634">
          <w:rPr>
            <w:rStyle w:val="Hyperlink"/>
            <w:lang w:val="de-DE"/>
          </w:rPr>
          <w:t>System_time</w:t>
        </w:r>
        <w:proofErr w:type="spellEnd"/>
      </w:hyperlink>
      <w:r>
        <w:rPr>
          <w:lang w:val="de-DE"/>
        </w:rPr>
        <w:t xml:space="preserve"> </w:t>
      </w:r>
    </w:p>
  </w:footnote>
  <w:footnote w:id="7">
    <w:p w14:paraId="697B2446" w14:textId="77777777" w:rsidR="00720C7D" w:rsidRPr="004973C2" w:rsidRDefault="00720C7D">
      <w:pPr>
        <w:pStyle w:val="FootnoteText"/>
      </w:pPr>
      <w:r w:rsidRPr="00507776">
        <w:rPr>
          <w:rStyle w:val="FootnoteReference"/>
        </w:rPr>
        <w:footnoteRef/>
      </w:r>
      <w:r>
        <w:t xml:space="preserve"> The Shoelace </w:t>
      </w:r>
      <w:proofErr w:type="spellStart"/>
      <w:r>
        <w:t>algroithm</w:t>
      </w:r>
      <w:proofErr w:type="spellEnd"/>
      <w:r>
        <w:t xml:space="preserve"> is used in the JTS Topology Suite Ver. 1.13, which provides the geometric models and algorithms underlying </w:t>
      </w:r>
      <w:proofErr w:type="spellStart"/>
      <w:r>
        <w:t>OpenJUMP</w:t>
      </w:r>
      <w:proofErr w:type="spellEnd"/>
      <w:r>
        <w:t xml:space="preserve"> </w:t>
      </w:r>
      <w:proofErr w:type="spellStart"/>
      <w:r>
        <w:t>horae</w:t>
      </w:r>
      <w:proofErr w:type="spellEnd"/>
      <w:r>
        <w:t xml:space="preserve">. </w:t>
      </w:r>
    </w:p>
  </w:footnote>
  <w:footnote w:id="8">
    <w:p w14:paraId="342B8113" w14:textId="77777777" w:rsidR="00720C7D" w:rsidRPr="000333AC" w:rsidRDefault="00720C7D">
      <w:pPr>
        <w:pStyle w:val="FootnoteText"/>
      </w:pPr>
      <w:r w:rsidRPr="00507776">
        <w:rPr>
          <w:rStyle w:val="FootnoteReference"/>
        </w:rPr>
        <w:footnoteRef/>
      </w:r>
      <w:r>
        <w:t xml:space="preserve"> A description of “Convex Hulls” on Wikipedia: </w:t>
      </w:r>
      <w:hyperlink r:id="rId5" w:history="1">
        <w:r w:rsidRPr="00D2627D">
          <w:rPr>
            <w:rStyle w:val="Hyperlink"/>
          </w:rPr>
          <w:t>http://en.wikipedia.org/wiki/Convex_hull</w:t>
        </w:r>
      </w:hyperlink>
      <w:r>
        <w:t xml:space="preserve">  </w:t>
      </w:r>
    </w:p>
  </w:footnote>
  <w:footnote w:id="9">
    <w:p w14:paraId="0403821C" w14:textId="77777777" w:rsidR="00720C7D" w:rsidRPr="00E2102A" w:rsidRDefault="00720C7D">
      <w:pPr>
        <w:pStyle w:val="FootnoteText"/>
      </w:pPr>
      <w:r w:rsidRPr="00507776">
        <w:rPr>
          <w:rStyle w:val="FootnoteReference"/>
        </w:rPr>
        <w:footnoteRef/>
      </w:r>
      <w:r>
        <w:t xml:space="preserve"> The </w:t>
      </w:r>
      <w:proofErr w:type="spellStart"/>
      <w:r>
        <w:t>skeletonization</w:t>
      </w:r>
      <w:proofErr w:type="spellEnd"/>
      <w:r>
        <w:t xml:space="preserve"> process is sometimes also referred to as medial axis transform: </w:t>
      </w:r>
      <w:hyperlink r:id="rId6" w:history="1">
        <w:r w:rsidRPr="005A4FC1">
          <w:rPr>
            <w:rStyle w:val="Hyperlink"/>
          </w:rPr>
          <w:t>http://en.wikipedia.org/wiki/Topological_skeleton</w:t>
        </w:r>
      </w:hyperlink>
      <w:r>
        <w:t xml:space="preserve">  </w:t>
      </w:r>
    </w:p>
  </w:footnote>
  <w:footnote w:id="10">
    <w:p w14:paraId="0D93C04B" w14:textId="2A09E84D" w:rsidR="00720C7D" w:rsidRPr="00F93D30" w:rsidRDefault="00720C7D">
      <w:pPr>
        <w:pStyle w:val="FootnoteText"/>
        <w:rPr>
          <w:lang w:val="de-DE"/>
        </w:rPr>
      </w:pPr>
      <w:r>
        <w:rPr>
          <w:rStyle w:val="FootnoteReference"/>
        </w:rPr>
        <w:footnoteRef/>
      </w:r>
      <w:r>
        <w:t xml:space="preserve"> HRT can be found here: </w:t>
      </w:r>
      <w:r w:rsidRPr="00F93D30">
        <w:t>http://flash.lakeheadu.ca/~arodgers/hre/</w:t>
      </w:r>
    </w:p>
  </w:footnote>
  <w:footnote w:id="11">
    <w:p w14:paraId="5AC82426" w14:textId="0156ACA3" w:rsidR="00720C7D" w:rsidRPr="00F93D30" w:rsidRDefault="00720C7D" w:rsidP="00F93D30">
      <w:pPr>
        <w:pStyle w:val="FootnoteText"/>
        <w:jc w:val="left"/>
        <w:rPr>
          <w:lang w:val="de-DE"/>
        </w:rPr>
      </w:pPr>
      <w:r>
        <w:rPr>
          <w:rStyle w:val="FootnoteReference"/>
        </w:rPr>
        <w:footnoteRef/>
      </w:r>
      <w:r>
        <w:t xml:space="preserve"> Kernel function entry on Wikipedia: </w:t>
      </w:r>
      <w:r w:rsidRPr="00F93D30">
        <w:t>http://en.wikipedia.org/wiki/Uniform_kernel#Kernel_functions_in_common_use</w:t>
      </w:r>
    </w:p>
  </w:footnote>
  <w:footnote w:id="12">
    <w:p w14:paraId="15A3153C" w14:textId="77777777" w:rsidR="00720C7D" w:rsidRPr="007D351B" w:rsidRDefault="00720C7D" w:rsidP="007D351B">
      <w:pPr>
        <w:pStyle w:val="FootnoteTextsst"/>
      </w:pPr>
      <w:r w:rsidRPr="00507776">
        <w:rPr>
          <w:rStyle w:val="FootnoteReference"/>
        </w:rPr>
        <w:footnoteRef/>
      </w:r>
      <w:r>
        <w:t xml:space="preserve"> </w:t>
      </w:r>
      <w:r w:rsidRPr="007D351B">
        <w:t xml:space="preserve">An </w:t>
      </w:r>
      <w:proofErr w:type="spellStart"/>
      <w:r w:rsidRPr="007D351B">
        <w:t>OpenJUMP</w:t>
      </w:r>
      <w:proofErr w:type="spellEnd"/>
      <w:r w:rsidRPr="007D351B">
        <w:t xml:space="preserve"> </w:t>
      </w:r>
      <w:r w:rsidRPr="007D351B">
        <w:rPr>
          <w:i/>
        </w:rPr>
        <w:t>Extension</w:t>
      </w:r>
      <w:r w:rsidRPr="007D351B">
        <w:t xml:space="preserve"> consists of several </w:t>
      </w:r>
      <w:r w:rsidRPr="007D351B">
        <w:rPr>
          <w:i/>
        </w:rPr>
        <w:t>Plugins</w:t>
      </w:r>
      <w:r w:rsidRPr="007D351B">
        <w:t>.</w:t>
      </w:r>
    </w:p>
  </w:footnote>
  <w:footnote w:id="13">
    <w:p w14:paraId="2C7266F4" w14:textId="77777777" w:rsidR="00720C7D" w:rsidRPr="00583F6C" w:rsidRDefault="00720C7D" w:rsidP="007D351B">
      <w:pPr>
        <w:pStyle w:val="FootnoteTextsst"/>
      </w:pPr>
      <w:r w:rsidRPr="00507776">
        <w:rPr>
          <w:rStyle w:val="FootnoteReference"/>
        </w:rPr>
        <w:footnoteRef/>
      </w:r>
      <w:r>
        <w:t xml:space="preserve"> </w:t>
      </w:r>
      <w:r w:rsidRPr="007D351B">
        <w:t>*.</w:t>
      </w:r>
      <w:proofErr w:type="gramStart"/>
      <w:r w:rsidRPr="007D351B">
        <w:t>jar</w:t>
      </w:r>
      <w:proofErr w:type="gramEnd"/>
      <w:r w:rsidRPr="007D351B">
        <w:t xml:space="preserve"> files are a type libraries used in JAVA programs. If you rename the ending of these files to *.zip you can see what functions are in the library.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singleLevel"/>
    <w:tmpl w:val="00000002"/>
    <w:name w:val="WW8Num10"/>
    <w:lvl w:ilvl="0">
      <w:start w:val="1"/>
      <w:numFmt w:val="bullet"/>
      <w:lvlText w:val=""/>
      <w:lvlJc w:val="left"/>
      <w:pPr>
        <w:tabs>
          <w:tab w:val="num" w:pos="360"/>
        </w:tabs>
        <w:ind w:left="360" w:hanging="360"/>
      </w:pPr>
      <w:rPr>
        <w:rFonts w:ascii="Symbol" w:hAnsi="Symbol"/>
      </w:rPr>
    </w:lvl>
  </w:abstractNum>
  <w:abstractNum w:abstractNumId="2">
    <w:nsid w:val="00000003"/>
    <w:multiLevelType w:val="singleLevel"/>
    <w:tmpl w:val="00000003"/>
    <w:name w:val="WW8Num14"/>
    <w:lvl w:ilvl="0">
      <w:start w:val="1"/>
      <w:numFmt w:val="decimal"/>
      <w:lvlText w:val="%1."/>
      <w:lvlJc w:val="left"/>
      <w:pPr>
        <w:tabs>
          <w:tab w:val="num" w:pos="644"/>
        </w:tabs>
        <w:ind w:left="644" w:hanging="360"/>
      </w:pPr>
    </w:lvl>
  </w:abstractNum>
  <w:abstractNum w:abstractNumId="3">
    <w:nsid w:val="16BC69CE"/>
    <w:multiLevelType w:val="hybridMultilevel"/>
    <w:tmpl w:val="8764A654"/>
    <w:lvl w:ilvl="0" w:tplc="10090001">
      <w:start w:val="1"/>
      <w:numFmt w:val="bullet"/>
      <w:lvlText w:val=""/>
      <w:lvlJc w:val="left"/>
      <w:pPr>
        <w:ind w:left="579" w:hanging="360"/>
      </w:pPr>
      <w:rPr>
        <w:rFonts w:ascii="Symbol" w:hAnsi="Symbol" w:hint="default"/>
      </w:rPr>
    </w:lvl>
    <w:lvl w:ilvl="1" w:tplc="10090003" w:tentative="1">
      <w:start w:val="1"/>
      <w:numFmt w:val="bullet"/>
      <w:lvlText w:val="o"/>
      <w:lvlJc w:val="left"/>
      <w:pPr>
        <w:ind w:left="1299" w:hanging="360"/>
      </w:pPr>
      <w:rPr>
        <w:rFonts w:ascii="Courier New" w:hAnsi="Courier New" w:cs="Courier New" w:hint="default"/>
      </w:rPr>
    </w:lvl>
    <w:lvl w:ilvl="2" w:tplc="10090005" w:tentative="1">
      <w:start w:val="1"/>
      <w:numFmt w:val="bullet"/>
      <w:lvlText w:val=""/>
      <w:lvlJc w:val="left"/>
      <w:pPr>
        <w:ind w:left="2019" w:hanging="360"/>
      </w:pPr>
      <w:rPr>
        <w:rFonts w:ascii="Wingdings" w:hAnsi="Wingdings" w:hint="default"/>
      </w:rPr>
    </w:lvl>
    <w:lvl w:ilvl="3" w:tplc="10090001" w:tentative="1">
      <w:start w:val="1"/>
      <w:numFmt w:val="bullet"/>
      <w:lvlText w:val=""/>
      <w:lvlJc w:val="left"/>
      <w:pPr>
        <w:ind w:left="2739" w:hanging="360"/>
      </w:pPr>
      <w:rPr>
        <w:rFonts w:ascii="Symbol" w:hAnsi="Symbol" w:hint="default"/>
      </w:rPr>
    </w:lvl>
    <w:lvl w:ilvl="4" w:tplc="10090003" w:tentative="1">
      <w:start w:val="1"/>
      <w:numFmt w:val="bullet"/>
      <w:lvlText w:val="o"/>
      <w:lvlJc w:val="left"/>
      <w:pPr>
        <w:ind w:left="3459" w:hanging="360"/>
      </w:pPr>
      <w:rPr>
        <w:rFonts w:ascii="Courier New" w:hAnsi="Courier New" w:cs="Courier New" w:hint="default"/>
      </w:rPr>
    </w:lvl>
    <w:lvl w:ilvl="5" w:tplc="10090005" w:tentative="1">
      <w:start w:val="1"/>
      <w:numFmt w:val="bullet"/>
      <w:lvlText w:val=""/>
      <w:lvlJc w:val="left"/>
      <w:pPr>
        <w:ind w:left="4179" w:hanging="360"/>
      </w:pPr>
      <w:rPr>
        <w:rFonts w:ascii="Wingdings" w:hAnsi="Wingdings" w:hint="default"/>
      </w:rPr>
    </w:lvl>
    <w:lvl w:ilvl="6" w:tplc="10090001" w:tentative="1">
      <w:start w:val="1"/>
      <w:numFmt w:val="bullet"/>
      <w:lvlText w:val=""/>
      <w:lvlJc w:val="left"/>
      <w:pPr>
        <w:ind w:left="4899" w:hanging="360"/>
      </w:pPr>
      <w:rPr>
        <w:rFonts w:ascii="Symbol" w:hAnsi="Symbol" w:hint="default"/>
      </w:rPr>
    </w:lvl>
    <w:lvl w:ilvl="7" w:tplc="10090003" w:tentative="1">
      <w:start w:val="1"/>
      <w:numFmt w:val="bullet"/>
      <w:lvlText w:val="o"/>
      <w:lvlJc w:val="left"/>
      <w:pPr>
        <w:ind w:left="5619" w:hanging="360"/>
      </w:pPr>
      <w:rPr>
        <w:rFonts w:ascii="Courier New" w:hAnsi="Courier New" w:cs="Courier New" w:hint="default"/>
      </w:rPr>
    </w:lvl>
    <w:lvl w:ilvl="8" w:tplc="10090005" w:tentative="1">
      <w:start w:val="1"/>
      <w:numFmt w:val="bullet"/>
      <w:lvlText w:val=""/>
      <w:lvlJc w:val="left"/>
      <w:pPr>
        <w:ind w:left="6339" w:hanging="360"/>
      </w:pPr>
      <w:rPr>
        <w:rFonts w:ascii="Wingdings" w:hAnsi="Wingdings" w:hint="default"/>
      </w:rPr>
    </w:lvl>
  </w:abstractNum>
  <w:abstractNum w:abstractNumId="4">
    <w:nsid w:val="23FF26F9"/>
    <w:multiLevelType w:val="hybridMultilevel"/>
    <w:tmpl w:val="A830D158"/>
    <w:lvl w:ilvl="0" w:tplc="1009000F">
      <w:start w:val="1"/>
      <w:numFmt w:val="decimal"/>
      <w:lvlText w:val="%1."/>
      <w:lvlJc w:val="left"/>
      <w:pPr>
        <w:ind w:left="1004" w:hanging="360"/>
      </w:pPr>
    </w:lvl>
    <w:lvl w:ilvl="1" w:tplc="10090019">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abstractNum w:abstractNumId="5">
    <w:nsid w:val="2FC311C2"/>
    <w:multiLevelType w:val="hybridMultilevel"/>
    <w:tmpl w:val="E3B4ED50"/>
    <w:lvl w:ilvl="0" w:tplc="10090001">
      <w:start w:val="1"/>
      <w:numFmt w:val="bullet"/>
      <w:lvlText w:val=""/>
      <w:lvlJc w:val="left"/>
      <w:pPr>
        <w:ind w:left="1069" w:hanging="360"/>
      </w:pPr>
      <w:rPr>
        <w:rFonts w:ascii="Symbol" w:hAnsi="Symbol" w:hint="default"/>
      </w:rPr>
    </w:lvl>
    <w:lvl w:ilvl="1" w:tplc="1009000F">
      <w:start w:val="1"/>
      <w:numFmt w:val="decimal"/>
      <w:lvlText w:val="%2."/>
      <w:lvlJc w:val="left"/>
      <w:pPr>
        <w:ind w:left="1789" w:hanging="360"/>
      </w:pPr>
      <w:rPr>
        <w:rFonts w:hint="default"/>
      </w:rPr>
    </w:lvl>
    <w:lvl w:ilvl="2" w:tplc="10090005" w:tentative="1">
      <w:start w:val="1"/>
      <w:numFmt w:val="bullet"/>
      <w:lvlText w:val=""/>
      <w:lvlJc w:val="left"/>
      <w:pPr>
        <w:ind w:left="2509" w:hanging="360"/>
      </w:pPr>
      <w:rPr>
        <w:rFonts w:ascii="Wingdings" w:hAnsi="Wingdings" w:hint="default"/>
      </w:rPr>
    </w:lvl>
    <w:lvl w:ilvl="3" w:tplc="10090001" w:tentative="1">
      <w:start w:val="1"/>
      <w:numFmt w:val="bullet"/>
      <w:lvlText w:val=""/>
      <w:lvlJc w:val="left"/>
      <w:pPr>
        <w:ind w:left="3229" w:hanging="360"/>
      </w:pPr>
      <w:rPr>
        <w:rFonts w:ascii="Symbol" w:hAnsi="Symbol" w:hint="default"/>
      </w:rPr>
    </w:lvl>
    <w:lvl w:ilvl="4" w:tplc="10090003" w:tentative="1">
      <w:start w:val="1"/>
      <w:numFmt w:val="bullet"/>
      <w:lvlText w:val="o"/>
      <w:lvlJc w:val="left"/>
      <w:pPr>
        <w:ind w:left="3949" w:hanging="360"/>
      </w:pPr>
      <w:rPr>
        <w:rFonts w:ascii="Courier New" w:hAnsi="Courier New" w:cs="Courier New" w:hint="default"/>
      </w:rPr>
    </w:lvl>
    <w:lvl w:ilvl="5" w:tplc="10090005" w:tentative="1">
      <w:start w:val="1"/>
      <w:numFmt w:val="bullet"/>
      <w:lvlText w:val=""/>
      <w:lvlJc w:val="left"/>
      <w:pPr>
        <w:ind w:left="4669" w:hanging="360"/>
      </w:pPr>
      <w:rPr>
        <w:rFonts w:ascii="Wingdings" w:hAnsi="Wingdings" w:hint="default"/>
      </w:rPr>
    </w:lvl>
    <w:lvl w:ilvl="6" w:tplc="10090001" w:tentative="1">
      <w:start w:val="1"/>
      <w:numFmt w:val="bullet"/>
      <w:lvlText w:val=""/>
      <w:lvlJc w:val="left"/>
      <w:pPr>
        <w:ind w:left="5389" w:hanging="360"/>
      </w:pPr>
      <w:rPr>
        <w:rFonts w:ascii="Symbol" w:hAnsi="Symbol" w:hint="default"/>
      </w:rPr>
    </w:lvl>
    <w:lvl w:ilvl="7" w:tplc="10090003" w:tentative="1">
      <w:start w:val="1"/>
      <w:numFmt w:val="bullet"/>
      <w:lvlText w:val="o"/>
      <w:lvlJc w:val="left"/>
      <w:pPr>
        <w:ind w:left="6109" w:hanging="360"/>
      </w:pPr>
      <w:rPr>
        <w:rFonts w:ascii="Courier New" w:hAnsi="Courier New" w:cs="Courier New" w:hint="default"/>
      </w:rPr>
    </w:lvl>
    <w:lvl w:ilvl="8" w:tplc="10090005" w:tentative="1">
      <w:start w:val="1"/>
      <w:numFmt w:val="bullet"/>
      <w:lvlText w:val=""/>
      <w:lvlJc w:val="left"/>
      <w:pPr>
        <w:ind w:left="6829" w:hanging="360"/>
      </w:pPr>
      <w:rPr>
        <w:rFonts w:ascii="Wingdings" w:hAnsi="Wingdings" w:hint="default"/>
      </w:rPr>
    </w:lvl>
  </w:abstractNum>
  <w:abstractNum w:abstractNumId="6">
    <w:nsid w:val="33E176DD"/>
    <w:multiLevelType w:val="hybridMultilevel"/>
    <w:tmpl w:val="91BA1CEC"/>
    <w:lvl w:ilvl="0" w:tplc="10090001">
      <w:start w:val="1"/>
      <w:numFmt w:val="bullet"/>
      <w:lvlText w:val=""/>
      <w:lvlJc w:val="left"/>
      <w:pPr>
        <w:ind w:left="1004" w:hanging="360"/>
      </w:pPr>
      <w:rPr>
        <w:rFonts w:ascii="Symbol" w:hAnsi="Symbol" w:hint="default"/>
      </w:rPr>
    </w:lvl>
    <w:lvl w:ilvl="1" w:tplc="10090003">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7">
    <w:nsid w:val="3B0A3E60"/>
    <w:multiLevelType w:val="hybridMultilevel"/>
    <w:tmpl w:val="5368165A"/>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8">
    <w:nsid w:val="3DE5384C"/>
    <w:multiLevelType w:val="hybridMultilevel"/>
    <w:tmpl w:val="0576F33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2101F71"/>
    <w:multiLevelType w:val="hybridMultilevel"/>
    <w:tmpl w:val="BA666134"/>
    <w:lvl w:ilvl="0" w:tplc="1009000F">
      <w:start w:val="1"/>
      <w:numFmt w:val="decimal"/>
      <w:lvlText w:val="%1."/>
      <w:lvlJc w:val="left"/>
      <w:pPr>
        <w:ind w:left="1004" w:hanging="360"/>
      </w:pPr>
      <w:rPr>
        <w:rFonts w:hint="default"/>
      </w:rPr>
    </w:lvl>
    <w:lvl w:ilvl="1" w:tplc="10090003">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0">
    <w:nsid w:val="4E597B9F"/>
    <w:multiLevelType w:val="hybridMultilevel"/>
    <w:tmpl w:val="A0D6B2B0"/>
    <w:name w:val="WW8Num142"/>
    <w:lvl w:ilvl="0" w:tplc="00000003">
      <w:start w:val="1"/>
      <w:numFmt w:val="decimal"/>
      <w:lvlText w:val="%1."/>
      <w:lvlJc w:val="left"/>
      <w:pPr>
        <w:tabs>
          <w:tab w:val="num" w:pos="644"/>
        </w:tabs>
        <w:ind w:left="644"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2B412BB"/>
    <w:multiLevelType w:val="hybridMultilevel"/>
    <w:tmpl w:val="49085098"/>
    <w:lvl w:ilvl="0" w:tplc="AE2C6048">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92696A"/>
    <w:multiLevelType w:val="multilevel"/>
    <w:tmpl w:val="EA045CDA"/>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AFA011B"/>
    <w:multiLevelType w:val="hybridMultilevel"/>
    <w:tmpl w:val="1026EF2E"/>
    <w:lvl w:ilvl="0" w:tplc="10090001">
      <w:start w:val="1"/>
      <w:numFmt w:val="bullet"/>
      <w:lvlText w:val=""/>
      <w:lvlJc w:val="left"/>
      <w:pPr>
        <w:ind w:left="927" w:hanging="360"/>
      </w:pPr>
      <w:rPr>
        <w:rFonts w:ascii="Symbol" w:hAnsi="Symbol" w:hint="default"/>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num w:numId="1">
    <w:abstractNumId w:val="0"/>
  </w:num>
  <w:num w:numId="2">
    <w:abstractNumId w:val="1"/>
  </w:num>
  <w:num w:numId="3">
    <w:abstractNumId w:val="6"/>
  </w:num>
  <w:num w:numId="4">
    <w:abstractNumId w:val="9"/>
  </w:num>
  <w:num w:numId="5">
    <w:abstractNumId w:val="3"/>
  </w:num>
  <w:num w:numId="6">
    <w:abstractNumId w:val="8"/>
  </w:num>
  <w:num w:numId="7">
    <w:abstractNumId w:val="4"/>
  </w:num>
  <w:num w:numId="8">
    <w:abstractNumId w:val="5"/>
  </w:num>
  <w:num w:numId="9">
    <w:abstractNumId w:val="7"/>
  </w:num>
  <w:num w:numId="10">
    <w:abstractNumId w:val="13"/>
  </w:num>
  <w:num w:numId="11">
    <w:abstractNumId w:val="12"/>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D29"/>
    <w:rsid w:val="00001842"/>
    <w:rsid w:val="0000302A"/>
    <w:rsid w:val="00004589"/>
    <w:rsid w:val="00006109"/>
    <w:rsid w:val="0001393D"/>
    <w:rsid w:val="00014B61"/>
    <w:rsid w:val="00015017"/>
    <w:rsid w:val="00015296"/>
    <w:rsid w:val="000155E2"/>
    <w:rsid w:val="00017D68"/>
    <w:rsid w:val="00022336"/>
    <w:rsid w:val="00023BEE"/>
    <w:rsid w:val="00023C6E"/>
    <w:rsid w:val="000254DB"/>
    <w:rsid w:val="00027A0F"/>
    <w:rsid w:val="00030EFE"/>
    <w:rsid w:val="00030F9E"/>
    <w:rsid w:val="00032678"/>
    <w:rsid w:val="000333AC"/>
    <w:rsid w:val="000355D8"/>
    <w:rsid w:val="00040440"/>
    <w:rsid w:val="00042351"/>
    <w:rsid w:val="000424F0"/>
    <w:rsid w:val="000437AC"/>
    <w:rsid w:val="00045518"/>
    <w:rsid w:val="0004713E"/>
    <w:rsid w:val="0004752A"/>
    <w:rsid w:val="000519DE"/>
    <w:rsid w:val="000528DB"/>
    <w:rsid w:val="000579BF"/>
    <w:rsid w:val="00061AE2"/>
    <w:rsid w:val="000628DD"/>
    <w:rsid w:val="0006658A"/>
    <w:rsid w:val="0006707A"/>
    <w:rsid w:val="00070794"/>
    <w:rsid w:val="00074842"/>
    <w:rsid w:val="00077408"/>
    <w:rsid w:val="00082537"/>
    <w:rsid w:val="00084FC1"/>
    <w:rsid w:val="000860D4"/>
    <w:rsid w:val="00086AD2"/>
    <w:rsid w:val="00090652"/>
    <w:rsid w:val="000915F3"/>
    <w:rsid w:val="0009371F"/>
    <w:rsid w:val="0009390F"/>
    <w:rsid w:val="00093C65"/>
    <w:rsid w:val="00094EB0"/>
    <w:rsid w:val="00097EDB"/>
    <w:rsid w:val="000A1B80"/>
    <w:rsid w:val="000A2D65"/>
    <w:rsid w:val="000A3BE6"/>
    <w:rsid w:val="000A78A7"/>
    <w:rsid w:val="000A7B4B"/>
    <w:rsid w:val="000B4A5B"/>
    <w:rsid w:val="000B4C26"/>
    <w:rsid w:val="000B4FCB"/>
    <w:rsid w:val="000C1CED"/>
    <w:rsid w:val="000C225A"/>
    <w:rsid w:val="000C45C9"/>
    <w:rsid w:val="000C557A"/>
    <w:rsid w:val="000C6966"/>
    <w:rsid w:val="000C74B6"/>
    <w:rsid w:val="000C771E"/>
    <w:rsid w:val="000C7DC5"/>
    <w:rsid w:val="000D10FA"/>
    <w:rsid w:val="000D2560"/>
    <w:rsid w:val="000D3EAF"/>
    <w:rsid w:val="000D46FC"/>
    <w:rsid w:val="000D785E"/>
    <w:rsid w:val="000E16A1"/>
    <w:rsid w:val="000E1FBC"/>
    <w:rsid w:val="000E5D42"/>
    <w:rsid w:val="000E6845"/>
    <w:rsid w:val="000F0A93"/>
    <w:rsid w:val="000F17DF"/>
    <w:rsid w:val="000F4047"/>
    <w:rsid w:val="000F55BA"/>
    <w:rsid w:val="000F6501"/>
    <w:rsid w:val="000F7198"/>
    <w:rsid w:val="00100AB3"/>
    <w:rsid w:val="001011B8"/>
    <w:rsid w:val="001014DF"/>
    <w:rsid w:val="00103060"/>
    <w:rsid w:val="001035A9"/>
    <w:rsid w:val="00103F35"/>
    <w:rsid w:val="0010660E"/>
    <w:rsid w:val="00112E11"/>
    <w:rsid w:val="00114995"/>
    <w:rsid w:val="00114C98"/>
    <w:rsid w:val="001159E4"/>
    <w:rsid w:val="001406C4"/>
    <w:rsid w:val="001422AC"/>
    <w:rsid w:val="001512E8"/>
    <w:rsid w:val="00154DFA"/>
    <w:rsid w:val="00155C1B"/>
    <w:rsid w:val="00157CE8"/>
    <w:rsid w:val="00162CC8"/>
    <w:rsid w:val="00170A9C"/>
    <w:rsid w:val="00172201"/>
    <w:rsid w:val="001770B0"/>
    <w:rsid w:val="00182FC5"/>
    <w:rsid w:val="001844E7"/>
    <w:rsid w:val="00184550"/>
    <w:rsid w:val="00184D36"/>
    <w:rsid w:val="001861ED"/>
    <w:rsid w:val="00191DE3"/>
    <w:rsid w:val="00194C16"/>
    <w:rsid w:val="00196626"/>
    <w:rsid w:val="001A048C"/>
    <w:rsid w:val="001A166C"/>
    <w:rsid w:val="001A6BC4"/>
    <w:rsid w:val="001A6C6A"/>
    <w:rsid w:val="001B07BA"/>
    <w:rsid w:val="001B46B8"/>
    <w:rsid w:val="001C1667"/>
    <w:rsid w:val="001C4211"/>
    <w:rsid w:val="001C56EE"/>
    <w:rsid w:val="001C61E0"/>
    <w:rsid w:val="001C6FA4"/>
    <w:rsid w:val="001D1E45"/>
    <w:rsid w:val="001D4873"/>
    <w:rsid w:val="001D6AA9"/>
    <w:rsid w:val="001D7305"/>
    <w:rsid w:val="001E106A"/>
    <w:rsid w:val="001E25C2"/>
    <w:rsid w:val="001E2E86"/>
    <w:rsid w:val="001E2EC7"/>
    <w:rsid w:val="001E6300"/>
    <w:rsid w:val="001F10C0"/>
    <w:rsid w:val="001F3382"/>
    <w:rsid w:val="00200962"/>
    <w:rsid w:val="00200C18"/>
    <w:rsid w:val="00201DCB"/>
    <w:rsid w:val="00202357"/>
    <w:rsid w:val="00204344"/>
    <w:rsid w:val="002043F6"/>
    <w:rsid w:val="002051F4"/>
    <w:rsid w:val="0020687A"/>
    <w:rsid w:val="00207D58"/>
    <w:rsid w:val="00211DBE"/>
    <w:rsid w:val="002124B3"/>
    <w:rsid w:val="00212ED2"/>
    <w:rsid w:val="002132A7"/>
    <w:rsid w:val="00214A6C"/>
    <w:rsid w:val="0021644C"/>
    <w:rsid w:val="00225A17"/>
    <w:rsid w:val="00225FDA"/>
    <w:rsid w:val="00227A90"/>
    <w:rsid w:val="00232B8D"/>
    <w:rsid w:val="00233FE6"/>
    <w:rsid w:val="00234178"/>
    <w:rsid w:val="00237470"/>
    <w:rsid w:val="00242651"/>
    <w:rsid w:val="00242D39"/>
    <w:rsid w:val="00243DF8"/>
    <w:rsid w:val="0024462B"/>
    <w:rsid w:val="00254A62"/>
    <w:rsid w:val="00255530"/>
    <w:rsid w:val="00255BA0"/>
    <w:rsid w:val="00255D98"/>
    <w:rsid w:val="002647A9"/>
    <w:rsid w:val="00265052"/>
    <w:rsid w:val="00266AC9"/>
    <w:rsid w:val="0026728C"/>
    <w:rsid w:val="0027046C"/>
    <w:rsid w:val="00270962"/>
    <w:rsid w:val="00270BCE"/>
    <w:rsid w:val="00270D90"/>
    <w:rsid w:val="00272F36"/>
    <w:rsid w:val="002733C9"/>
    <w:rsid w:val="00274FB5"/>
    <w:rsid w:val="0027631A"/>
    <w:rsid w:val="002847AC"/>
    <w:rsid w:val="0028554A"/>
    <w:rsid w:val="00285CF7"/>
    <w:rsid w:val="00287F7B"/>
    <w:rsid w:val="00293951"/>
    <w:rsid w:val="00295A92"/>
    <w:rsid w:val="002979F8"/>
    <w:rsid w:val="002A444A"/>
    <w:rsid w:val="002A79C8"/>
    <w:rsid w:val="002B0A3B"/>
    <w:rsid w:val="002B2072"/>
    <w:rsid w:val="002B4BEA"/>
    <w:rsid w:val="002B4C74"/>
    <w:rsid w:val="002B56E3"/>
    <w:rsid w:val="002B5A37"/>
    <w:rsid w:val="002C0B45"/>
    <w:rsid w:val="002D0B83"/>
    <w:rsid w:val="002D1FF9"/>
    <w:rsid w:val="002D3452"/>
    <w:rsid w:val="002D43F3"/>
    <w:rsid w:val="002D537B"/>
    <w:rsid w:val="002D5CF8"/>
    <w:rsid w:val="002E051B"/>
    <w:rsid w:val="002E381E"/>
    <w:rsid w:val="002E3A5B"/>
    <w:rsid w:val="002E4DC3"/>
    <w:rsid w:val="002E5D66"/>
    <w:rsid w:val="002E5DFC"/>
    <w:rsid w:val="002E5E5D"/>
    <w:rsid w:val="002E6900"/>
    <w:rsid w:val="002E7F40"/>
    <w:rsid w:val="002F13C7"/>
    <w:rsid w:val="002F153E"/>
    <w:rsid w:val="002F15AD"/>
    <w:rsid w:val="002F521E"/>
    <w:rsid w:val="002F709A"/>
    <w:rsid w:val="00301230"/>
    <w:rsid w:val="00304D53"/>
    <w:rsid w:val="00306A51"/>
    <w:rsid w:val="00306C6B"/>
    <w:rsid w:val="0031111A"/>
    <w:rsid w:val="00314E88"/>
    <w:rsid w:val="00314F32"/>
    <w:rsid w:val="00314FB0"/>
    <w:rsid w:val="00314FF4"/>
    <w:rsid w:val="0031531B"/>
    <w:rsid w:val="00315BBE"/>
    <w:rsid w:val="00330339"/>
    <w:rsid w:val="00331F7F"/>
    <w:rsid w:val="0033476E"/>
    <w:rsid w:val="003353DD"/>
    <w:rsid w:val="003414AC"/>
    <w:rsid w:val="0034274C"/>
    <w:rsid w:val="0034366A"/>
    <w:rsid w:val="00346BB3"/>
    <w:rsid w:val="00351A8D"/>
    <w:rsid w:val="00352F61"/>
    <w:rsid w:val="00353009"/>
    <w:rsid w:val="00357A12"/>
    <w:rsid w:val="0036241E"/>
    <w:rsid w:val="00362918"/>
    <w:rsid w:val="00363135"/>
    <w:rsid w:val="00365C84"/>
    <w:rsid w:val="003674A5"/>
    <w:rsid w:val="003674FB"/>
    <w:rsid w:val="00367519"/>
    <w:rsid w:val="00370061"/>
    <w:rsid w:val="003714F7"/>
    <w:rsid w:val="00373EE4"/>
    <w:rsid w:val="00373FDB"/>
    <w:rsid w:val="00375CFC"/>
    <w:rsid w:val="00376C31"/>
    <w:rsid w:val="00376F5E"/>
    <w:rsid w:val="0038067D"/>
    <w:rsid w:val="00380CEE"/>
    <w:rsid w:val="0038530C"/>
    <w:rsid w:val="00386DF3"/>
    <w:rsid w:val="003876D2"/>
    <w:rsid w:val="00390168"/>
    <w:rsid w:val="0039047A"/>
    <w:rsid w:val="00391223"/>
    <w:rsid w:val="003922D5"/>
    <w:rsid w:val="0039356E"/>
    <w:rsid w:val="003956EE"/>
    <w:rsid w:val="003A0EAD"/>
    <w:rsid w:val="003A2521"/>
    <w:rsid w:val="003A2B0B"/>
    <w:rsid w:val="003A2B79"/>
    <w:rsid w:val="003A315E"/>
    <w:rsid w:val="003B167B"/>
    <w:rsid w:val="003B1C94"/>
    <w:rsid w:val="003B2C27"/>
    <w:rsid w:val="003C0BF1"/>
    <w:rsid w:val="003C413C"/>
    <w:rsid w:val="003C5142"/>
    <w:rsid w:val="003C6BFE"/>
    <w:rsid w:val="003D2801"/>
    <w:rsid w:val="003D2DC9"/>
    <w:rsid w:val="003D5614"/>
    <w:rsid w:val="003D6CF1"/>
    <w:rsid w:val="003E0279"/>
    <w:rsid w:val="003E10C8"/>
    <w:rsid w:val="003E4254"/>
    <w:rsid w:val="003E47B5"/>
    <w:rsid w:val="003E4B3C"/>
    <w:rsid w:val="003E7DDD"/>
    <w:rsid w:val="003F23E8"/>
    <w:rsid w:val="003F5BBD"/>
    <w:rsid w:val="003F5E6E"/>
    <w:rsid w:val="003F7CA3"/>
    <w:rsid w:val="00402A64"/>
    <w:rsid w:val="00405532"/>
    <w:rsid w:val="00406BC4"/>
    <w:rsid w:val="004104C9"/>
    <w:rsid w:val="004117B6"/>
    <w:rsid w:val="00412846"/>
    <w:rsid w:val="00413ACB"/>
    <w:rsid w:val="00413C54"/>
    <w:rsid w:val="00414A37"/>
    <w:rsid w:val="00414BC7"/>
    <w:rsid w:val="00414BDF"/>
    <w:rsid w:val="00415C68"/>
    <w:rsid w:val="00417248"/>
    <w:rsid w:val="0041727A"/>
    <w:rsid w:val="004173A2"/>
    <w:rsid w:val="0041759C"/>
    <w:rsid w:val="004203A2"/>
    <w:rsid w:val="004218EE"/>
    <w:rsid w:val="00422AC7"/>
    <w:rsid w:val="00423554"/>
    <w:rsid w:val="00426809"/>
    <w:rsid w:val="00432E30"/>
    <w:rsid w:val="00436770"/>
    <w:rsid w:val="00443113"/>
    <w:rsid w:val="00447F12"/>
    <w:rsid w:val="00450DFA"/>
    <w:rsid w:val="004520C4"/>
    <w:rsid w:val="00453129"/>
    <w:rsid w:val="004534BA"/>
    <w:rsid w:val="00454063"/>
    <w:rsid w:val="00455062"/>
    <w:rsid w:val="004559CC"/>
    <w:rsid w:val="00455A0F"/>
    <w:rsid w:val="00456534"/>
    <w:rsid w:val="00457AC6"/>
    <w:rsid w:val="00460291"/>
    <w:rsid w:val="00461A57"/>
    <w:rsid w:val="004623A4"/>
    <w:rsid w:val="00462BA0"/>
    <w:rsid w:val="004632C3"/>
    <w:rsid w:val="00463DFE"/>
    <w:rsid w:val="00464437"/>
    <w:rsid w:val="00465CE9"/>
    <w:rsid w:val="0046737C"/>
    <w:rsid w:val="00467BB6"/>
    <w:rsid w:val="00471E4C"/>
    <w:rsid w:val="00472459"/>
    <w:rsid w:val="00473592"/>
    <w:rsid w:val="00475A84"/>
    <w:rsid w:val="00475EBC"/>
    <w:rsid w:val="00477E02"/>
    <w:rsid w:val="004804FF"/>
    <w:rsid w:val="00480706"/>
    <w:rsid w:val="00480E03"/>
    <w:rsid w:val="0048236F"/>
    <w:rsid w:val="00483EFD"/>
    <w:rsid w:val="00485E67"/>
    <w:rsid w:val="0048673D"/>
    <w:rsid w:val="00486E61"/>
    <w:rsid w:val="0048717A"/>
    <w:rsid w:val="004919E4"/>
    <w:rsid w:val="00491CDA"/>
    <w:rsid w:val="00495BD5"/>
    <w:rsid w:val="004962BC"/>
    <w:rsid w:val="004973C2"/>
    <w:rsid w:val="004A07A2"/>
    <w:rsid w:val="004A13E3"/>
    <w:rsid w:val="004A5DB2"/>
    <w:rsid w:val="004A6FEF"/>
    <w:rsid w:val="004A7582"/>
    <w:rsid w:val="004B2104"/>
    <w:rsid w:val="004B3B43"/>
    <w:rsid w:val="004B7EE7"/>
    <w:rsid w:val="004C2EF3"/>
    <w:rsid w:val="004C3AA3"/>
    <w:rsid w:val="004C4DC6"/>
    <w:rsid w:val="004C57B2"/>
    <w:rsid w:val="004D709A"/>
    <w:rsid w:val="004D7685"/>
    <w:rsid w:val="004E3508"/>
    <w:rsid w:val="004E73FC"/>
    <w:rsid w:val="004E7580"/>
    <w:rsid w:val="004F187C"/>
    <w:rsid w:val="004F1ED3"/>
    <w:rsid w:val="004F499D"/>
    <w:rsid w:val="004F78EB"/>
    <w:rsid w:val="005012C3"/>
    <w:rsid w:val="00503AD9"/>
    <w:rsid w:val="00506A6A"/>
    <w:rsid w:val="00507776"/>
    <w:rsid w:val="005110BB"/>
    <w:rsid w:val="005111DC"/>
    <w:rsid w:val="00512D11"/>
    <w:rsid w:val="00515D42"/>
    <w:rsid w:val="00516D5F"/>
    <w:rsid w:val="005174CD"/>
    <w:rsid w:val="00520655"/>
    <w:rsid w:val="00525CEC"/>
    <w:rsid w:val="00526BA9"/>
    <w:rsid w:val="0053270F"/>
    <w:rsid w:val="00532EA7"/>
    <w:rsid w:val="00536902"/>
    <w:rsid w:val="00537ADB"/>
    <w:rsid w:val="005401F4"/>
    <w:rsid w:val="00540427"/>
    <w:rsid w:val="00541BB4"/>
    <w:rsid w:val="00543820"/>
    <w:rsid w:val="00545690"/>
    <w:rsid w:val="00546076"/>
    <w:rsid w:val="00553478"/>
    <w:rsid w:val="00554611"/>
    <w:rsid w:val="00555426"/>
    <w:rsid w:val="0055733A"/>
    <w:rsid w:val="00557CB8"/>
    <w:rsid w:val="00557FC5"/>
    <w:rsid w:val="005616F2"/>
    <w:rsid w:val="005646D2"/>
    <w:rsid w:val="00564A26"/>
    <w:rsid w:val="00565F7F"/>
    <w:rsid w:val="0056633B"/>
    <w:rsid w:val="00566461"/>
    <w:rsid w:val="0057238A"/>
    <w:rsid w:val="00573EC6"/>
    <w:rsid w:val="00576169"/>
    <w:rsid w:val="005769C2"/>
    <w:rsid w:val="00577451"/>
    <w:rsid w:val="0057785C"/>
    <w:rsid w:val="00583F6C"/>
    <w:rsid w:val="00584D40"/>
    <w:rsid w:val="00585C60"/>
    <w:rsid w:val="005865F9"/>
    <w:rsid w:val="00587442"/>
    <w:rsid w:val="005912C2"/>
    <w:rsid w:val="0059398A"/>
    <w:rsid w:val="00595DA2"/>
    <w:rsid w:val="00597D70"/>
    <w:rsid w:val="005A32FF"/>
    <w:rsid w:val="005A381B"/>
    <w:rsid w:val="005A6855"/>
    <w:rsid w:val="005B0717"/>
    <w:rsid w:val="005B0E02"/>
    <w:rsid w:val="005B1964"/>
    <w:rsid w:val="005B22F7"/>
    <w:rsid w:val="005B76D5"/>
    <w:rsid w:val="005B7E20"/>
    <w:rsid w:val="005C1C37"/>
    <w:rsid w:val="005C27A0"/>
    <w:rsid w:val="005C6374"/>
    <w:rsid w:val="005C733A"/>
    <w:rsid w:val="005D78C0"/>
    <w:rsid w:val="005D7CAE"/>
    <w:rsid w:val="005D7D79"/>
    <w:rsid w:val="005E1860"/>
    <w:rsid w:val="005F4171"/>
    <w:rsid w:val="005F430D"/>
    <w:rsid w:val="005F5669"/>
    <w:rsid w:val="005F57A2"/>
    <w:rsid w:val="005F5A05"/>
    <w:rsid w:val="005F71E7"/>
    <w:rsid w:val="006001D4"/>
    <w:rsid w:val="00603677"/>
    <w:rsid w:val="00610922"/>
    <w:rsid w:val="0061229F"/>
    <w:rsid w:val="00616AAF"/>
    <w:rsid w:val="006176DF"/>
    <w:rsid w:val="00617BE6"/>
    <w:rsid w:val="00620C64"/>
    <w:rsid w:val="00622017"/>
    <w:rsid w:val="00623036"/>
    <w:rsid w:val="00623662"/>
    <w:rsid w:val="0062591A"/>
    <w:rsid w:val="006262E6"/>
    <w:rsid w:val="006277AC"/>
    <w:rsid w:val="0063076B"/>
    <w:rsid w:val="00630AFB"/>
    <w:rsid w:val="006346E5"/>
    <w:rsid w:val="00635C10"/>
    <w:rsid w:val="006364E2"/>
    <w:rsid w:val="0064147C"/>
    <w:rsid w:val="00641538"/>
    <w:rsid w:val="00645756"/>
    <w:rsid w:val="00650A67"/>
    <w:rsid w:val="00654DB5"/>
    <w:rsid w:val="00655E85"/>
    <w:rsid w:val="00657513"/>
    <w:rsid w:val="006575C4"/>
    <w:rsid w:val="00657999"/>
    <w:rsid w:val="00660F23"/>
    <w:rsid w:val="00662EDB"/>
    <w:rsid w:val="00664FD8"/>
    <w:rsid w:val="00665E78"/>
    <w:rsid w:val="00667166"/>
    <w:rsid w:val="00667861"/>
    <w:rsid w:val="00670B8F"/>
    <w:rsid w:val="00672726"/>
    <w:rsid w:val="006727E3"/>
    <w:rsid w:val="00672EFE"/>
    <w:rsid w:val="00682D26"/>
    <w:rsid w:val="00687225"/>
    <w:rsid w:val="00687B2D"/>
    <w:rsid w:val="00693EBF"/>
    <w:rsid w:val="00694D74"/>
    <w:rsid w:val="00695F89"/>
    <w:rsid w:val="00696A40"/>
    <w:rsid w:val="00696F97"/>
    <w:rsid w:val="00697E3E"/>
    <w:rsid w:val="00697F32"/>
    <w:rsid w:val="006A02C2"/>
    <w:rsid w:val="006A12C4"/>
    <w:rsid w:val="006A1C96"/>
    <w:rsid w:val="006A2693"/>
    <w:rsid w:val="006A2CAC"/>
    <w:rsid w:val="006A437B"/>
    <w:rsid w:val="006A4AB0"/>
    <w:rsid w:val="006A4C1C"/>
    <w:rsid w:val="006A71A1"/>
    <w:rsid w:val="006B2A3E"/>
    <w:rsid w:val="006B3523"/>
    <w:rsid w:val="006B35C2"/>
    <w:rsid w:val="006B4455"/>
    <w:rsid w:val="006B6046"/>
    <w:rsid w:val="006D1CB7"/>
    <w:rsid w:val="006D38E6"/>
    <w:rsid w:val="006D3C1E"/>
    <w:rsid w:val="006E58DA"/>
    <w:rsid w:val="006F3821"/>
    <w:rsid w:val="006F56CB"/>
    <w:rsid w:val="00713F42"/>
    <w:rsid w:val="007157F9"/>
    <w:rsid w:val="00716261"/>
    <w:rsid w:val="007173DA"/>
    <w:rsid w:val="00717723"/>
    <w:rsid w:val="00720C7D"/>
    <w:rsid w:val="007253B5"/>
    <w:rsid w:val="0072651A"/>
    <w:rsid w:val="0072746A"/>
    <w:rsid w:val="00730C61"/>
    <w:rsid w:val="007365B7"/>
    <w:rsid w:val="00736DD7"/>
    <w:rsid w:val="00737192"/>
    <w:rsid w:val="0074060F"/>
    <w:rsid w:val="00740AE4"/>
    <w:rsid w:val="00742C98"/>
    <w:rsid w:val="00744848"/>
    <w:rsid w:val="00745908"/>
    <w:rsid w:val="00745BEA"/>
    <w:rsid w:val="007475EB"/>
    <w:rsid w:val="007526DA"/>
    <w:rsid w:val="00753262"/>
    <w:rsid w:val="00753660"/>
    <w:rsid w:val="00754E47"/>
    <w:rsid w:val="00755F8B"/>
    <w:rsid w:val="00762365"/>
    <w:rsid w:val="00762AFC"/>
    <w:rsid w:val="0076328E"/>
    <w:rsid w:val="007633AE"/>
    <w:rsid w:val="007634D5"/>
    <w:rsid w:val="00764F0D"/>
    <w:rsid w:val="00770456"/>
    <w:rsid w:val="0077328F"/>
    <w:rsid w:val="00773D07"/>
    <w:rsid w:val="00776BDD"/>
    <w:rsid w:val="00786E38"/>
    <w:rsid w:val="0078722E"/>
    <w:rsid w:val="007900EB"/>
    <w:rsid w:val="007919AC"/>
    <w:rsid w:val="007A042E"/>
    <w:rsid w:val="007A210A"/>
    <w:rsid w:val="007A49CA"/>
    <w:rsid w:val="007A5612"/>
    <w:rsid w:val="007A7DD0"/>
    <w:rsid w:val="007B034A"/>
    <w:rsid w:val="007B0B90"/>
    <w:rsid w:val="007B1FB0"/>
    <w:rsid w:val="007B4930"/>
    <w:rsid w:val="007B5D07"/>
    <w:rsid w:val="007B616A"/>
    <w:rsid w:val="007B6989"/>
    <w:rsid w:val="007C30CE"/>
    <w:rsid w:val="007C333D"/>
    <w:rsid w:val="007C5D55"/>
    <w:rsid w:val="007C630A"/>
    <w:rsid w:val="007C6536"/>
    <w:rsid w:val="007C67CF"/>
    <w:rsid w:val="007C6A67"/>
    <w:rsid w:val="007C72CF"/>
    <w:rsid w:val="007D2892"/>
    <w:rsid w:val="007D2A4B"/>
    <w:rsid w:val="007D351B"/>
    <w:rsid w:val="007D43E5"/>
    <w:rsid w:val="007D5A13"/>
    <w:rsid w:val="007D70B3"/>
    <w:rsid w:val="007E2080"/>
    <w:rsid w:val="007E581F"/>
    <w:rsid w:val="007F0AEF"/>
    <w:rsid w:val="007F2D59"/>
    <w:rsid w:val="007F3737"/>
    <w:rsid w:val="007F7E36"/>
    <w:rsid w:val="0080101F"/>
    <w:rsid w:val="0080122A"/>
    <w:rsid w:val="008029DC"/>
    <w:rsid w:val="00804C26"/>
    <w:rsid w:val="008062AC"/>
    <w:rsid w:val="008063D2"/>
    <w:rsid w:val="0081097E"/>
    <w:rsid w:val="00810A97"/>
    <w:rsid w:val="00811A55"/>
    <w:rsid w:val="00813166"/>
    <w:rsid w:val="008150BE"/>
    <w:rsid w:val="00816772"/>
    <w:rsid w:val="008176CF"/>
    <w:rsid w:val="00822D63"/>
    <w:rsid w:val="0082448D"/>
    <w:rsid w:val="00824B70"/>
    <w:rsid w:val="00825CDA"/>
    <w:rsid w:val="00831D88"/>
    <w:rsid w:val="008328F4"/>
    <w:rsid w:val="00833D6E"/>
    <w:rsid w:val="00835B89"/>
    <w:rsid w:val="00835DA1"/>
    <w:rsid w:val="0084169A"/>
    <w:rsid w:val="008423B1"/>
    <w:rsid w:val="00843146"/>
    <w:rsid w:val="00843F4C"/>
    <w:rsid w:val="00844D46"/>
    <w:rsid w:val="008516E7"/>
    <w:rsid w:val="008518FC"/>
    <w:rsid w:val="00851DE2"/>
    <w:rsid w:val="00854E69"/>
    <w:rsid w:val="0085670C"/>
    <w:rsid w:val="0085729A"/>
    <w:rsid w:val="00865DB5"/>
    <w:rsid w:val="00865FD2"/>
    <w:rsid w:val="00866442"/>
    <w:rsid w:val="00871A80"/>
    <w:rsid w:val="00872A53"/>
    <w:rsid w:val="008733B9"/>
    <w:rsid w:val="00880230"/>
    <w:rsid w:val="008802B9"/>
    <w:rsid w:val="008807A9"/>
    <w:rsid w:val="00881032"/>
    <w:rsid w:val="008835A2"/>
    <w:rsid w:val="00885B14"/>
    <w:rsid w:val="00886F76"/>
    <w:rsid w:val="00890B4C"/>
    <w:rsid w:val="00891350"/>
    <w:rsid w:val="008936AA"/>
    <w:rsid w:val="00894A89"/>
    <w:rsid w:val="0089650E"/>
    <w:rsid w:val="00897F0E"/>
    <w:rsid w:val="008A2754"/>
    <w:rsid w:val="008B15C2"/>
    <w:rsid w:val="008B6C46"/>
    <w:rsid w:val="008C4316"/>
    <w:rsid w:val="008D07E8"/>
    <w:rsid w:val="008D0D28"/>
    <w:rsid w:val="008D1FDF"/>
    <w:rsid w:val="008D20E7"/>
    <w:rsid w:val="008D3B27"/>
    <w:rsid w:val="008D4B48"/>
    <w:rsid w:val="008D5FFC"/>
    <w:rsid w:val="008D6002"/>
    <w:rsid w:val="008D6077"/>
    <w:rsid w:val="008D71DA"/>
    <w:rsid w:val="008E32BF"/>
    <w:rsid w:val="008E5543"/>
    <w:rsid w:val="008E67D6"/>
    <w:rsid w:val="008F0430"/>
    <w:rsid w:val="008F0C43"/>
    <w:rsid w:val="008F26ED"/>
    <w:rsid w:val="008F2943"/>
    <w:rsid w:val="008F4C09"/>
    <w:rsid w:val="008F6AC2"/>
    <w:rsid w:val="008F77CD"/>
    <w:rsid w:val="008F7CF9"/>
    <w:rsid w:val="0090096F"/>
    <w:rsid w:val="00902C64"/>
    <w:rsid w:val="0090376C"/>
    <w:rsid w:val="009050E4"/>
    <w:rsid w:val="00906EC0"/>
    <w:rsid w:val="0091453C"/>
    <w:rsid w:val="00914593"/>
    <w:rsid w:val="0092027B"/>
    <w:rsid w:val="00920358"/>
    <w:rsid w:val="00921B98"/>
    <w:rsid w:val="0092484A"/>
    <w:rsid w:val="00926854"/>
    <w:rsid w:val="009272A9"/>
    <w:rsid w:val="00931B64"/>
    <w:rsid w:val="009342FC"/>
    <w:rsid w:val="00941B4E"/>
    <w:rsid w:val="00941E94"/>
    <w:rsid w:val="00943DA6"/>
    <w:rsid w:val="00947D50"/>
    <w:rsid w:val="00952517"/>
    <w:rsid w:val="00953886"/>
    <w:rsid w:val="00955103"/>
    <w:rsid w:val="009561ED"/>
    <w:rsid w:val="00956BEC"/>
    <w:rsid w:val="00960904"/>
    <w:rsid w:val="00960E8A"/>
    <w:rsid w:val="0096198D"/>
    <w:rsid w:val="009622F6"/>
    <w:rsid w:val="00962F90"/>
    <w:rsid w:val="00963E58"/>
    <w:rsid w:val="00963F27"/>
    <w:rsid w:val="009644D5"/>
    <w:rsid w:val="00964578"/>
    <w:rsid w:val="009645AE"/>
    <w:rsid w:val="00966475"/>
    <w:rsid w:val="00966EDF"/>
    <w:rsid w:val="0096735A"/>
    <w:rsid w:val="0097022B"/>
    <w:rsid w:val="009752A6"/>
    <w:rsid w:val="0097654B"/>
    <w:rsid w:val="00977005"/>
    <w:rsid w:val="009807BF"/>
    <w:rsid w:val="00982175"/>
    <w:rsid w:val="00982D4A"/>
    <w:rsid w:val="00984646"/>
    <w:rsid w:val="00987405"/>
    <w:rsid w:val="00987BD2"/>
    <w:rsid w:val="009924FD"/>
    <w:rsid w:val="009931CE"/>
    <w:rsid w:val="0099526E"/>
    <w:rsid w:val="00995EDF"/>
    <w:rsid w:val="009A0EDC"/>
    <w:rsid w:val="009A13EC"/>
    <w:rsid w:val="009A23A0"/>
    <w:rsid w:val="009A3B5B"/>
    <w:rsid w:val="009A3FAC"/>
    <w:rsid w:val="009A57E1"/>
    <w:rsid w:val="009A5867"/>
    <w:rsid w:val="009B0A4C"/>
    <w:rsid w:val="009B1246"/>
    <w:rsid w:val="009B4D4A"/>
    <w:rsid w:val="009B7B44"/>
    <w:rsid w:val="009B7D9D"/>
    <w:rsid w:val="009C299F"/>
    <w:rsid w:val="009C2BE6"/>
    <w:rsid w:val="009C3801"/>
    <w:rsid w:val="009D0ED0"/>
    <w:rsid w:val="009D2062"/>
    <w:rsid w:val="009D30F3"/>
    <w:rsid w:val="009E1902"/>
    <w:rsid w:val="009E2C40"/>
    <w:rsid w:val="009E35A7"/>
    <w:rsid w:val="009E620F"/>
    <w:rsid w:val="009E66D3"/>
    <w:rsid w:val="009E6820"/>
    <w:rsid w:val="009E798B"/>
    <w:rsid w:val="009F3A5A"/>
    <w:rsid w:val="009F3AB5"/>
    <w:rsid w:val="009F525F"/>
    <w:rsid w:val="009F5D34"/>
    <w:rsid w:val="00A00240"/>
    <w:rsid w:val="00A0038C"/>
    <w:rsid w:val="00A0128C"/>
    <w:rsid w:val="00A01BBD"/>
    <w:rsid w:val="00A0347A"/>
    <w:rsid w:val="00A03C97"/>
    <w:rsid w:val="00A04D3F"/>
    <w:rsid w:val="00A062FA"/>
    <w:rsid w:val="00A07B36"/>
    <w:rsid w:val="00A122DC"/>
    <w:rsid w:val="00A135C8"/>
    <w:rsid w:val="00A167FF"/>
    <w:rsid w:val="00A217CC"/>
    <w:rsid w:val="00A21807"/>
    <w:rsid w:val="00A21D0F"/>
    <w:rsid w:val="00A254DB"/>
    <w:rsid w:val="00A25772"/>
    <w:rsid w:val="00A26819"/>
    <w:rsid w:val="00A27947"/>
    <w:rsid w:val="00A311DA"/>
    <w:rsid w:val="00A31D01"/>
    <w:rsid w:val="00A363E1"/>
    <w:rsid w:val="00A3650D"/>
    <w:rsid w:val="00A408B2"/>
    <w:rsid w:val="00A4246B"/>
    <w:rsid w:val="00A4252A"/>
    <w:rsid w:val="00A42CF6"/>
    <w:rsid w:val="00A44136"/>
    <w:rsid w:val="00A46710"/>
    <w:rsid w:val="00A4774D"/>
    <w:rsid w:val="00A47ADA"/>
    <w:rsid w:val="00A502F9"/>
    <w:rsid w:val="00A52FBA"/>
    <w:rsid w:val="00A535C7"/>
    <w:rsid w:val="00A579FA"/>
    <w:rsid w:val="00A639FD"/>
    <w:rsid w:val="00A65502"/>
    <w:rsid w:val="00A65B24"/>
    <w:rsid w:val="00A67336"/>
    <w:rsid w:val="00A7039C"/>
    <w:rsid w:val="00A7146B"/>
    <w:rsid w:val="00A7351F"/>
    <w:rsid w:val="00A75336"/>
    <w:rsid w:val="00A7680E"/>
    <w:rsid w:val="00A843C9"/>
    <w:rsid w:val="00A91748"/>
    <w:rsid w:val="00A91CF6"/>
    <w:rsid w:val="00A9408C"/>
    <w:rsid w:val="00A958FD"/>
    <w:rsid w:val="00A974FA"/>
    <w:rsid w:val="00AA0087"/>
    <w:rsid w:val="00AA0D05"/>
    <w:rsid w:val="00AA20F7"/>
    <w:rsid w:val="00AA54EA"/>
    <w:rsid w:val="00AA5A48"/>
    <w:rsid w:val="00AA5BE9"/>
    <w:rsid w:val="00AB198B"/>
    <w:rsid w:val="00AB2AC5"/>
    <w:rsid w:val="00AB2CAE"/>
    <w:rsid w:val="00AC38B1"/>
    <w:rsid w:val="00AC4ED4"/>
    <w:rsid w:val="00AC505D"/>
    <w:rsid w:val="00AC5675"/>
    <w:rsid w:val="00AC6544"/>
    <w:rsid w:val="00AC6A07"/>
    <w:rsid w:val="00AD33D8"/>
    <w:rsid w:val="00AD5F0B"/>
    <w:rsid w:val="00AE03BE"/>
    <w:rsid w:val="00AE2AA5"/>
    <w:rsid w:val="00AF0A4A"/>
    <w:rsid w:val="00AF1FB4"/>
    <w:rsid w:val="00AF3E81"/>
    <w:rsid w:val="00AF6EBB"/>
    <w:rsid w:val="00B015A1"/>
    <w:rsid w:val="00B040E7"/>
    <w:rsid w:val="00B0434E"/>
    <w:rsid w:val="00B04B32"/>
    <w:rsid w:val="00B06061"/>
    <w:rsid w:val="00B0716C"/>
    <w:rsid w:val="00B07EF3"/>
    <w:rsid w:val="00B125A0"/>
    <w:rsid w:val="00B127B6"/>
    <w:rsid w:val="00B13282"/>
    <w:rsid w:val="00B1572D"/>
    <w:rsid w:val="00B15953"/>
    <w:rsid w:val="00B1708D"/>
    <w:rsid w:val="00B17B22"/>
    <w:rsid w:val="00B2099F"/>
    <w:rsid w:val="00B21A8E"/>
    <w:rsid w:val="00B262D7"/>
    <w:rsid w:val="00B27346"/>
    <w:rsid w:val="00B276B6"/>
    <w:rsid w:val="00B300A7"/>
    <w:rsid w:val="00B316DE"/>
    <w:rsid w:val="00B327C0"/>
    <w:rsid w:val="00B3410F"/>
    <w:rsid w:val="00B3483B"/>
    <w:rsid w:val="00B35932"/>
    <w:rsid w:val="00B35D9B"/>
    <w:rsid w:val="00B3627D"/>
    <w:rsid w:val="00B3669E"/>
    <w:rsid w:val="00B36839"/>
    <w:rsid w:val="00B43B3F"/>
    <w:rsid w:val="00B43C3B"/>
    <w:rsid w:val="00B444D7"/>
    <w:rsid w:val="00B45ADC"/>
    <w:rsid w:val="00B47F11"/>
    <w:rsid w:val="00B54A35"/>
    <w:rsid w:val="00B56706"/>
    <w:rsid w:val="00B56D18"/>
    <w:rsid w:val="00B56D7D"/>
    <w:rsid w:val="00B56EFE"/>
    <w:rsid w:val="00B621AD"/>
    <w:rsid w:val="00B62AD0"/>
    <w:rsid w:val="00B65FF9"/>
    <w:rsid w:val="00B67047"/>
    <w:rsid w:val="00B67851"/>
    <w:rsid w:val="00B71C39"/>
    <w:rsid w:val="00B72A61"/>
    <w:rsid w:val="00B730FA"/>
    <w:rsid w:val="00B736FA"/>
    <w:rsid w:val="00B757D7"/>
    <w:rsid w:val="00B75D29"/>
    <w:rsid w:val="00B76013"/>
    <w:rsid w:val="00B77702"/>
    <w:rsid w:val="00B801F5"/>
    <w:rsid w:val="00B8245C"/>
    <w:rsid w:val="00B82DDD"/>
    <w:rsid w:val="00B830A1"/>
    <w:rsid w:val="00B836FC"/>
    <w:rsid w:val="00B85414"/>
    <w:rsid w:val="00B86FDF"/>
    <w:rsid w:val="00B90DAA"/>
    <w:rsid w:val="00B92785"/>
    <w:rsid w:val="00B92BE3"/>
    <w:rsid w:val="00BA04CC"/>
    <w:rsid w:val="00BA34BE"/>
    <w:rsid w:val="00BA41DB"/>
    <w:rsid w:val="00BB2C62"/>
    <w:rsid w:val="00BB7B85"/>
    <w:rsid w:val="00BC0C6F"/>
    <w:rsid w:val="00BC33B3"/>
    <w:rsid w:val="00BC481A"/>
    <w:rsid w:val="00BC4FAD"/>
    <w:rsid w:val="00BC552E"/>
    <w:rsid w:val="00BC641E"/>
    <w:rsid w:val="00BC6BBD"/>
    <w:rsid w:val="00BD243F"/>
    <w:rsid w:val="00BD2FAC"/>
    <w:rsid w:val="00BD3F3F"/>
    <w:rsid w:val="00BD52F9"/>
    <w:rsid w:val="00BD53FE"/>
    <w:rsid w:val="00BD6CC3"/>
    <w:rsid w:val="00BE445C"/>
    <w:rsid w:val="00BE4847"/>
    <w:rsid w:val="00BF35BE"/>
    <w:rsid w:val="00BF42EB"/>
    <w:rsid w:val="00BF7D31"/>
    <w:rsid w:val="00C00D34"/>
    <w:rsid w:val="00C05CC5"/>
    <w:rsid w:val="00C06DFC"/>
    <w:rsid w:val="00C06F47"/>
    <w:rsid w:val="00C0722B"/>
    <w:rsid w:val="00C107F0"/>
    <w:rsid w:val="00C11233"/>
    <w:rsid w:val="00C13A0C"/>
    <w:rsid w:val="00C13D54"/>
    <w:rsid w:val="00C16809"/>
    <w:rsid w:val="00C2219F"/>
    <w:rsid w:val="00C25B49"/>
    <w:rsid w:val="00C25F94"/>
    <w:rsid w:val="00C31C07"/>
    <w:rsid w:val="00C31C0E"/>
    <w:rsid w:val="00C3716F"/>
    <w:rsid w:val="00C37EE2"/>
    <w:rsid w:val="00C420E6"/>
    <w:rsid w:val="00C46F04"/>
    <w:rsid w:val="00C473FF"/>
    <w:rsid w:val="00C47863"/>
    <w:rsid w:val="00C47F8D"/>
    <w:rsid w:val="00C50574"/>
    <w:rsid w:val="00C54B3A"/>
    <w:rsid w:val="00C55A2D"/>
    <w:rsid w:val="00C5733F"/>
    <w:rsid w:val="00C6392D"/>
    <w:rsid w:val="00C65C46"/>
    <w:rsid w:val="00C66926"/>
    <w:rsid w:val="00C67057"/>
    <w:rsid w:val="00C67F60"/>
    <w:rsid w:val="00C70215"/>
    <w:rsid w:val="00C720E5"/>
    <w:rsid w:val="00C73BEB"/>
    <w:rsid w:val="00C760EA"/>
    <w:rsid w:val="00C7739D"/>
    <w:rsid w:val="00C81C74"/>
    <w:rsid w:val="00C823EC"/>
    <w:rsid w:val="00C84D31"/>
    <w:rsid w:val="00C8531F"/>
    <w:rsid w:val="00C85CBC"/>
    <w:rsid w:val="00C862EF"/>
    <w:rsid w:val="00C86D92"/>
    <w:rsid w:val="00C87A44"/>
    <w:rsid w:val="00C946C2"/>
    <w:rsid w:val="00C9556C"/>
    <w:rsid w:val="00C95EA3"/>
    <w:rsid w:val="00C9728F"/>
    <w:rsid w:val="00C972C8"/>
    <w:rsid w:val="00CA425C"/>
    <w:rsid w:val="00CA4B54"/>
    <w:rsid w:val="00CA6569"/>
    <w:rsid w:val="00CA6F14"/>
    <w:rsid w:val="00CB2B9A"/>
    <w:rsid w:val="00CB4D36"/>
    <w:rsid w:val="00CC226C"/>
    <w:rsid w:val="00CC287E"/>
    <w:rsid w:val="00CC3D0A"/>
    <w:rsid w:val="00CD0B4A"/>
    <w:rsid w:val="00CD1907"/>
    <w:rsid w:val="00CD3797"/>
    <w:rsid w:val="00CD3A80"/>
    <w:rsid w:val="00CD5495"/>
    <w:rsid w:val="00CD6D60"/>
    <w:rsid w:val="00CE013A"/>
    <w:rsid w:val="00CE03DE"/>
    <w:rsid w:val="00CE16E5"/>
    <w:rsid w:val="00CE3869"/>
    <w:rsid w:val="00CE4B09"/>
    <w:rsid w:val="00CE609C"/>
    <w:rsid w:val="00CF1D7A"/>
    <w:rsid w:val="00CF527D"/>
    <w:rsid w:val="00CF69A5"/>
    <w:rsid w:val="00D00BA5"/>
    <w:rsid w:val="00D04283"/>
    <w:rsid w:val="00D044EC"/>
    <w:rsid w:val="00D05573"/>
    <w:rsid w:val="00D07FE9"/>
    <w:rsid w:val="00D1197F"/>
    <w:rsid w:val="00D126C7"/>
    <w:rsid w:val="00D1539D"/>
    <w:rsid w:val="00D158E4"/>
    <w:rsid w:val="00D16AD0"/>
    <w:rsid w:val="00D17786"/>
    <w:rsid w:val="00D2273A"/>
    <w:rsid w:val="00D22A7B"/>
    <w:rsid w:val="00D24860"/>
    <w:rsid w:val="00D3012F"/>
    <w:rsid w:val="00D3103E"/>
    <w:rsid w:val="00D35519"/>
    <w:rsid w:val="00D40387"/>
    <w:rsid w:val="00D43793"/>
    <w:rsid w:val="00D43C1D"/>
    <w:rsid w:val="00D43FB7"/>
    <w:rsid w:val="00D44BAD"/>
    <w:rsid w:val="00D460D2"/>
    <w:rsid w:val="00D50874"/>
    <w:rsid w:val="00D5151B"/>
    <w:rsid w:val="00D532F8"/>
    <w:rsid w:val="00D56C4F"/>
    <w:rsid w:val="00D56C6F"/>
    <w:rsid w:val="00D579B3"/>
    <w:rsid w:val="00D605FD"/>
    <w:rsid w:val="00D607B9"/>
    <w:rsid w:val="00D622BA"/>
    <w:rsid w:val="00D62D56"/>
    <w:rsid w:val="00D657E0"/>
    <w:rsid w:val="00D65AF0"/>
    <w:rsid w:val="00D65C18"/>
    <w:rsid w:val="00D7074B"/>
    <w:rsid w:val="00D70862"/>
    <w:rsid w:val="00D7195C"/>
    <w:rsid w:val="00D72363"/>
    <w:rsid w:val="00D732F7"/>
    <w:rsid w:val="00D76D46"/>
    <w:rsid w:val="00D80734"/>
    <w:rsid w:val="00D807C7"/>
    <w:rsid w:val="00D83181"/>
    <w:rsid w:val="00D848BE"/>
    <w:rsid w:val="00D84AA5"/>
    <w:rsid w:val="00D84E7B"/>
    <w:rsid w:val="00D867AE"/>
    <w:rsid w:val="00D8747B"/>
    <w:rsid w:val="00D87ED7"/>
    <w:rsid w:val="00D90778"/>
    <w:rsid w:val="00D938CF"/>
    <w:rsid w:val="00D94AF9"/>
    <w:rsid w:val="00D9562B"/>
    <w:rsid w:val="00D97B53"/>
    <w:rsid w:val="00DA0BCF"/>
    <w:rsid w:val="00DA1846"/>
    <w:rsid w:val="00DA3B43"/>
    <w:rsid w:val="00DA576F"/>
    <w:rsid w:val="00DA7E78"/>
    <w:rsid w:val="00DB1D04"/>
    <w:rsid w:val="00DB1FE3"/>
    <w:rsid w:val="00DB3958"/>
    <w:rsid w:val="00DB5F06"/>
    <w:rsid w:val="00DC0ABC"/>
    <w:rsid w:val="00DD1F24"/>
    <w:rsid w:val="00DD2958"/>
    <w:rsid w:val="00DD46D2"/>
    <w:rsid w:val="00DD568E"/>
    <w:rsid w:val="00DE0534"/>
    <w:rsid w:val="00DE17A7"/>
    <w:rsid w:val="00DE23B4"/>
    <w:rsid w:val="00DE2B2A"/>
    <w:rsid w:val="00DE2D07"/>
    <w:rsid w:val="00DE35A9"/>
    <w:rsid w:val="00DE62A6"/>
    <w:rsid w:val="00DF1F9E"/>
    <w:rsid w:val="00DF35B2"/>
    <w:rsid w:val="00DF4A10"/>
    <w:rsid w:val="00DF78FC"/>
    <w:rsid w:val="00E03DE5"/>
    <w:rsid w:val="00E0479F"/>
    <w:rsid w:val="00E059B9"/>
    <w:rsid w:val="00E05FB2"/>
    <w:rsid w:val="00E07B62"/>
    <w:rsid w:val="00E10517"/>
    <w:rsid w:val="00E110CC"/>
    <w:rsid w:val="00E14814"/>
    <w:rsid w:val="00E17325"/>
    <w:rsid w:val="00E20F7C"/>
    <w:rsid w:val="00E2102A"/>
    <w:rsid w:val="00E23AC4"/>
    <w:rsid w:val="00E24743"/>
    <w:rsid w:val="00E24B3F"/>
    <w:rsid w:val="00E25192"/>
    <w:rsid w:val="00E326D1"/>
    <w:rsid w:val="00E33328"/>
    <w:rsid w:val="00E34954"/>
    <w:rsid w:val="00E3499E"/>
    <w:rsid w:val="00E34C34"/>
    <w:rsid w:val="00E44561"/>
    <w:rsid w:val="00E46C8E"/>
    <w:rsid w:val="00E47331"/>
    <w:rsid w:val="00E521CB"/>
    <w:rsid w:val="00E52854"/>
    <w:rsid w:val="00E53CE3"/>
    <w:rsid w:val="00E54CA4"/>
    <w:rsid w:val="00E57F18"/>
    <w:rsid w:val="00E60B3D"/>
    <w:rsid w:val="00E61AED"/>
    <w:rsid w:val="00E62B88"/>
    <w:rsid w:val="00E636D1"/>
    <w:rsid w:val="00E6370A"/>
    <w:rsid w:val="00E65AA3"/>
    <w:rsid w:val="00E672E2"/>
    <w:rsid w:val="00E67479"/>
    <w:rsid w:val="00E70947"/>
    <w:rsid w:val="00E75E12"/>
    <w:rsid w:val="00E80A36"/>
    <w:rsid w:val="00E80AAA"/>
    <w:rsid w:val="00E81DB9"/>
    <w:rsid w:val="00E8439C"/>
    <w:rsid w:val="00E84B25"/>
    <w:rsid w:val="00E861BB"/>
    <w:rsid w:val="00E8714F"/>
    <w:rsid w:val="00E87F45"/>
    <w:rsid w:val="00E900F7"/>
    <w:rsid w:val="00E90543"/>
    <w:rsid w:val="00E92C0D"/>
    <w:rsid w:val="00E931ED"/>
    <w:rsid w:val="00E93FD1"/>
    <w:rsid w:val="00E9486F"/>
    <w:rsid w:val="00E94FC2"/>
    <w:rsid w:val="00EA04C8"/>
    <w:rsid w:val="00EA081A"/>
    <w:rsid w:val="00EA75FA"/>
    <w:rsid w:val="00EB156A"/>
    <w:rsid w:val="00EB36E7"/>
    <w:rsid w:val="00EB4688"/>
    <w:rsid w:val="00EB4B16"/>
    <w:rsid w:val="00EB4EA3"/>
    <w:rsid w:val="00EB585E"/>
    <w:rsid w:val="00EC1CB6"/>
    <w:rsid w:val="00EC2FCA"/>
    <w:rsid w:val="00EC5AC3"/>
    <w:rsid w:val="00EC63DB"/>
    <w:rsid w:val="00ED04B4"/>
    <w:rsid w:val="00ED06E8"/>
    <w:rsid w:val="00ED27F2"/>
    <w:rsid w:val="00ED2B57"/>
    <w:rsid w:val="00ED48C1"/>
    <w:rsid w:val="00ED6DD7"/>
    <w:rsid w:val="00EE0521"/>
    <w:rsid w:val="00EE5672"/>
    <w:rsid w:val="00EE6CA8"/>
    <w:rsid w:val="00EF0948"/>
    <w:rsid w:val="00EF0C5F"/>
    <w:rsid w:val="00EF19F1"/>
    <w:rsid w:val="00EF3005"/>
    <w:rsid w:val="00EF449B"/>
    <w:rsid w:val="00EF50A0"/>
    <w:rsid w:val="00EF6633"/>
    <w:rsid w:val="00EF7D8F"/>
    <w:rsid w:val="00F0146D"/>
    <w:rsid w:val="00F01858"/>
    <w:rsid w:val="00F01DCA"/>
    <w:rsid w:val="00F01DEF"/>
    <w:rsid w:val="00F03149"/>
    <w:rsid w:val="00F036FF"/>
    <w:rsid w:val="00F04821"/>
    <w:rsid w:val="00F04BAA"/>
    <w:rsid w:val="00F07851"/>
    <w:rsid w:val="00F121B0"/>
    <w:rsid w:val="00F12351"/>
    <w:rsid w:val="00F150C6"/>
    <w:rsid w:val="00F200CD"/>
    <w:rsid w:val="00F201B7"/>
    <w:rsid w:val="00F2075C"/>
    <w:rsid w:val="00F21CA6"/>
    <w:rsid w:val="00F224EE"/>
    <w:rsid w:val="00F23AC9"/>
    <w:rsid w:val="00F252C9"/>
    <w:rsid w:val="00F272CC"/>
    <w:rsid w:val="00F3016D"/>
    <w:rsid w:val="00F31E14"/>
    <w:rsid w:val="00F33811"/>
    <w:rsid w:val="00F34159"/>
    <w:rsid w:val="00F34753"/>
    <w:rsid w:val="00F35262"/>
    <w:rsid w:val="00F35AE8"/>
    <w:rsid w:val="00F36072"/>
    <w:rsid w:val="00F37A7F"/>
    <w:rsid w:val="00F4047A"/>
    <w:rsid w:val="00F4068B"/>
    <w:rsid w:val="00F439E8"/>
    <w:rsid w:val="00F448FB"/>
    <w:rsid w:val="00F4704F"/>
    <w:rsid w:val="00F50207"/>
    <w:rsid w:val="00F50902"/>
    <w:rsid w:val="00F512CD"/>
    <w:rsid w:val="00F53292"/>
    <w:rsid w:val="00F538E9"/>
    <w:rsid w:val="00F53B4E"/>
    <w:rsid w:val="00F56785"/>
    <w:rsid w:val="00F56B1B"/>
    <w:rsid w:val="00F63E86"/>
    <w:rsid w:val="00F66986"/>
    <w:rsid w:val="00F71B93"/>
    <w:rsid w:val="00F74446"/>
    <w:rsid w:val="00F772C0"/>
    <w:rsid w:val="00F801A6"/>
    <w:rsid w:val="00F81B8E"/>
    <w:rsid w:val="00F8393F"/>
    <w:rsid w:val="00F83D82"/>
    <w:rsid w:val="00F861C1"/>
    <w:rsid w:val="00F875E6"/>
    <w:rsid w:val="00F90385"/>
    <w:rsid w:val="00F90653"/>
    <w:rsid w:val="00F91C80"/>
    <w:rsid w:val="00F935F5"/>
    <w:rsid w:val="00F93D30"/>
    <w:rsid w:val="00F943FA"/>
    <w:rsid w:val="00F94816"/>
    <w:rsid w:val="00FA1BB9"/>
    <w:rsid w:val="00FA319C"/>
    <w:rsid w:val="00FA3BA1"/>
    <w:rsid w:val="00FA3EC6"/>
    <w:rsid w:val="00FA5231"/>
    <w:rsid w:val="00FA5ACB"/>
    <w:rsid w:val="00FB1C6A"/>
    <w:rsid w:val="00FB71B2"/>
    <w:rsid w:val="00FC0046"/>
    <w:rsid w:val="00FC20BB"/>
    <w:rsid w:val="00FC3DAD"/>
    <w:rsid w:val="00FC531A"/>
    <w:rsid w:val="00FC7D2F"/>
    <w:rsid w:val="00FD09E0"/>
    <w:rsid w:val="00FD6470"/>
    <w:rsid w:val="00FE0F15"/>
    <w:rsid w:val="00FE583D"/>
    <w:rsid w:val="00FE641C"/>
    <w:rsid w:val="00FE6DA3"/>
    <w:rsid w:val="00FF082F"/>
    <w:rsid w:val="00FF2FD7"/>
    <w:rsid w:val="00FF3032"/>
    <w:rsid w:val="00FF6921"/>
    <w:rsid w:val="00FF7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9FC4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10CC"/>
    <w:pPr>
      <w:suppressAutoHyphens/>
      <w:jc w:val="both"/>
    </w:pPr>
    <w:rPr>
      <w:rFonts w:ascii="Tahoma" w:hAnsi="Tahoma"/>
      <w:lang w:val="de-CH" w:eastAsia="ar-SA"/>
    </w:rPr>
  </w:style>
  <w:style w:type="paragraph" w:styleId="Heading1">
    <w:name w:val="heading 1"/>
    <w:basedOn w:val="Normal"/>
    <w:next w:val="Normal"/>
    <w:qFormat/>
    <w:rsid w:val="00015017"/>
    <w:pPr>
      <w:keepNext/>
      <w:numPr>
        <w:numId w:val="11"/>
      </w:numPr>
      <w:spacing w:before="240" w:after="240"/>
      <w:outlineLvl w:val="0"/>
    </w:pPr>
    <w:rPr>
      <w:b/>
      <w:kern w:val="1"/>
      <w:sz w:val="22"/>
      <w:lang w:val="en-CA"/>
    </w:rPr>
  </w:style>
  <w:style w:type="paragraph" w:styleId="Heading2">
    <w:name w:val="heading 2"/>
    <w:basedOn w:val="Heading1"/>
    <w:next w:val="Normal"/>
    <w:qFormat/>
    <w:rsid w:val="00015017"/>
    <w:pPr>
      <w:numPr>
        <w:numId w:val="0"/>
      </w:numPr>
      <w:outlineLvl w:val="1"/>
    </w:pPr>
    <w:rPr>
      <w:i/>
      <w:sz w:val="20"/>
    </w:rPr>
  </w:style>
  <w:style w:type="paragraph" w:styleId="Heading3">
    <w:name w:val="heading 3"/>
    <w:basedOn w:val="Heading2"/>
    <w:next w:val="Normal"/>
    <w:qFormat/>
    <w:rsid w:val="004B7EE7"/>
    <w:pPr>
      <w:numPr>
        <w:ilvl w:val="2"/>
        <w:numId w:val="1"/>
      </w:numPr>
      <w:spacing w:after="0"/>
      <w:outlineLvl w:val="2"/>
    </w:pPr>
    <w:rPr>
      <w:rFonts w:ascii="Times" w:hAnsi="Times"/>
    </w:rPr>
  </w:style>
  <w:style w:type="paragraph" w:styleId="Heading4">
    <w:name w:val="heading 4"/>
    <w:basedOn w:val="Normal"/>
    <w:next w:val="Normal"/>
    <w:qFormat/>
    <w:pPr>
      <w:keepNext/>
      <w:numPr>
        <w:ilvl w:val="3"/>
        <w:numId w:val="1"/>
      </w:numPr>
      <w:spacing w:before="240" w:after="120"/>
      <w:outlineLvl w:val="3"/>
    </w:pPr>
    <w:rPr>
      <w:b/>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eastAsia="Times New Roman" w:hAnsi="Times New Roman" w:cs="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customStyle="1" w:styleId="WW8Num16z0">
    <w:name w:val="WW8Num16z0"/>
    <w:rPr>
      <w:rFonts w:ascii="Symbol" w:hAnsi="Symbol"/>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RunningheadversoCharChar">
    <w:name w:val="Running head (verso) Char Char"/>
    <w:rPr>
      <w:i/>
      <w:lang w:val="en-US"/>
    </w:rPr>
  </w:style>
  <w:style w:type="character" w:customStyle="1" w:styleId="RunningTitleChar">
    <w:name w:val="Running Title Char"/>
    <w:rPr>
      <w:i/>
      <w:lang w:val="en-US"/>
    </w:rPr>
  </w:style>
  <w:style w:type="character" w:customStyle="1" w:styleId="Initials">
    <w:name w:val="Initials"/>
    <w:rPr>
      <w:rFonts w:ascii="Times New Roman" w:hAnsi="Times New Roman"/>
      <w:sz w:val="24"/>
    </w:rPr>
  </w:style>
  <w:style w:type="character" w:customStyle="1" w:styleId="AuthorsChar">
    <w:name w:val="Authors Char"/>
    <w:rsid w:val="00304D53"/>
    <w:rPr>
      <w:rFonts w:ascii="Tahoma" w:hAnsi="Tahoma"/>
      <w:sz w:val="20"/>
      <w:lang w:val="en-US"/>
    </w:rPr>
  </w:style>
  <w:style w:type="character" w:customStyle="1" w:styleId="Suffix">
    <w:name w:val="Suffix"/>
    <w:rsid w:val="00304D53"/>
    <w:rPr>
      <w:rFonts w:ascii="Tahoma" w:hAnsi="Tahoma"/>
      <w:sz w:val="20"/>
    </w:rPr>
  </w:style>
  <w:style w:type="character" w:customStyle="1" w:styleId="LastName">
    <w:name w:val="Last Name"/>
    <w:rPr>
      <w:rFonts w:ascii="Times New Roman" w:hAnsi="Times New Roman"/>
      <w:spacing w:val="0"/>
      <w:kern w:val="1"/>
      <w:sz w:val="24"/>
    </w:rPr>
  </w:style>
  <w:style w:type="character" w:customStyle="1" w:styleId="FirstName">
    <w:name w:val="First Name"/>
    <w:rPr>
      <w:rFonts w:ascii="Times" w:hAnsi="Times"/>
      <w:spacing w:val="0"/>
      <w:kern w:val="1"/>
      <w:sz w:val="24"/>
    </w:rPr>
  </w:style>
  <w:style w:type="character" w:customStyle="1" w:styleId="FootnoteTextChar">
    <w:name w:val="Footnote Text Char"/>
    <w:rsid w:val="007D351B"/>
    <w:rPr>
      <w:rFonts w:ascii="Tahoma" w:hAnsi="Tahoma"/>
      <w:sz w:val="18"/>
      <w:lang w:val="en-US"/>
    </w:rPr>
  </w:style>
  <w:style w:type="character" w:customStyle="1" w:styleId="CorrespondenceChar">
    <w:name w:val="Correspondence Char"/>
    <w:basedOn w:val="FootnoteTextChar"/>
    <w:rPr>
      <w:rFonts w:ascii="Tahoma" w:hAnsi="Tahoma"/>
      <w:sz w:val="18"/>
      <w:lang w:val="en-US"/>
    </w:rPr>
  </w:style>
  <w:style w:type="character" w:customStyle="1" w:styleId="KeywordsChar">
    <w:name w:val="Keywords Char"/>
    <w:rsid w:val="0038530C"/>
    <w:rPr>
      <w:b/>
      <w:lang w:val="en-US"/>
    </w:rPr>
  </w:style>
  <w:style w:type="character" w:customStyle="1" w:styleId="SubjectClassificationChar">
    <w:name w:val="Subject Classification Char"/>
    <w:rPr>
      <w:i/>
      <w:lang w:val="en-US"/>
    </w:rPr>
  </w:style>
  <w:style w:type="character" w:customStyle="1" w:styleId="Heading1Char">
    <w:name w:val="Heading 1 Char"/>
    <w:rPr>
      <w:b/>
      <w:kern w:val="1"/>
      <w:sz w:val="24"/>
      <w:lang w:val="en-US"/>
    </w:rPr>
  </w:style>
  <w:style w:type="character" w:customStyle="1" w:styleId="BibFirstName">
    <w:name w:val="Bib FirstName"/>
    <w:rPr>
      <w:rFonts w:ascii="Arial" w:hAnsi="Arial"/>
      <w:spacing w:val="0"/>
      <w:kern w:val="1"/>
      <w:sz w:val="24"/>
    </w:rPr>
  </w:style>
  <w:style w:type="character" w:customStyle="1" w:styleId="BibInitials">
    <w:name w:val="Bib Initials"/>
    <w:rPr>
      <w:rFonts w:ascii="Times New Roman" w:hAnsi="Times New Roman"/>
      <w:spacing w:val="0"/>
      <w:kern w:val="1"/>
      <w:sz w:val="24"/>
    </w:rPr>
  </w:style>
  <w:style w:type="character" w:customStyle="1" w:styleId="BibLastName">
    <w:name w:val="Bib LastName"/>
    <w:basedOn w:val="LastName"/>
    <w:rPr>
      <w:rFonts w:ascii="Times New Roman" w:hAnsi="Times New Roman"/>
      <w:spacing w:val="0"/>
      <w:kern w:val="1"/>
      <w:sz w:val="24"/>
    </w:rPr>
  </w:style>
  <w:style w:type="character" w:customStyle="1" w:styleId="BibYear">
    <w:name w:val="Bib Year"/>
    <w:rPr>
      <w:rFonts w:ascii="Times New Roman" w:hAnsi="Times New Roman"/>
    </w:rPr>
  </w:style>
  <w:style w:type="character" w:customStyle="1" w:styleId="BibPubCity">
    <w:name w:val="Bib PubCity"/>
    <w:rPr>
      <w:rFonts w:ascii="Times New Roman" w:hAnsi="Times New Roman"/>
    </w:rPr>
  </w:style>
  <w:style w:type="character" w:customStyle="1" w:styleId="BibPubName">
    <w:name w:val="Bib PubName"/>
    <w:rPr>
      <w:rFonts w:ascii="Times New Roman" w:hAnsi="Times New Roman"/>
    </w:rPr>
  </w:style>
  <w:style w:type="character" w:customStyle="1" w:styleId="BibFirstPage">
    <w:name w:val="Bib FirstPage"/>
    <w:rPr>
      <w:rFonts w:ascii="Times New Roman" w:hAnsi="Times New Roman"/>
    </w:rPr>
  </w:style>
  <w:style w:type="character" w:customStyle="1" w:styleId="BibLastPage">
    <w:name w:val="Bib LastPage"/>
    <w:rPr>
      <w:rFonts w:ascii="Times New Roman" w:hAnsi="Times New Roman"/>
    </w:rPr>
  </w:style>
  <w:style w:type="character" w:customStyle="1" w:styleId="BibThesisTitle">
    <w:name w:val="Bib ThesisTitle"/>
    <w:rPr>
      <w:rFonts w:ascii="Times New Roman" w:hAnsi="Times New Roman"/>
    </w:rPr>
  </w:style>
  <w:style w:type="character" w:customStyle="1" w:styleId="BibArttitle">
    <w:name w:val="Bib Arttitle"/>
    <w:rPr>
      <w:rFonts w:ascii="Times New Roman" w:hAnsi="Times New Roman"/>
    </w:rPr>
  </w:style>
  <w:style w:type="character" w:customStyle="1" w:styleId="BibJournal">
    <w:name w:val="Bib Journal"/>
    <w:rPr>
      <w:rFonts w:ascii="Times New Roman" w:hAnsi="Times New Roman"/>
      <w:i/>
    </w:rPr>
  </w:style>
  <w:style w:type="character" w:customStyle="1" w:styleId="BibVolume">
    <w:name w:val="Bib Volume"/>
    <w:rPr>
      <w:rFonts w:ascii="Times New Roman" w:hAnsi="Times New Roman"/>
      <w:b/>
    </w:rPr>
  </w:style>
  <w:style w:type="character" w:customStyle="1" w:styleId="BibBookTitleChar">
    <w:name w:val="Bib BookTitle Char"/>
    <w:rPr>
      <w:i/>
      <w:sz w:val="24"/>
      <w:lang w:val="en-US"/>
    </w:rPr>
  </w:style>
  <w:style w:type="character" w:customStyle="1" w:styleId="BibProceeding">
    <w:name w:val="Bib Proceeding"/>
    <w:rPr>
      <w:rFonts w:ascii="Times New Roman" w:hAnsi="Times New Roman"/>
    </w:rPr>
  </w:style>
  <w:style w:type="character" w:styleId="PageNumber">
    <w:name w:val="page number"/>
    <w:basedOn w:val="DefaultParagraphFont"/>
  </w:style>
  <w:style w:type="character" w:styleId="FollowedHyperlink">
    <w:name w:val="FollowedHyperlink"/>
    <w:rPr>
      <w:color w:val="800080"/>
      <w:u w:val="single"/>
    </w:rPr>
  </w:style>
  <w:style w:type="character" w:customStyle="1" w:styleId="TextChar">
    <w:name w:val="Text Char"/>
    <w:rPr>
      <w:lang w:val="en-US"/>
    </w:rPr>
  </w:style>
  <w:style w:type="character" w:styleId="CommentReference">
    <w:name w:val="annotation reference"/>
    <w:semiHidden/>
    <w:rPr>
      <w:sz w:val="16"/>
      <w:szCs w:val="16"/>
    </w:rPr>
  </w:style>
  <w:style w:type="character" w:styleId="Hyperlink">
    <w:name w:val="Hyperlink"/>
    <w:uiPriority w:val="99"/>
    <w:rPr>
      <w:color w:val="0000FF"/>
      <w:u w:val="single"/>
    </w:rPr>
  </w:style>
  <w:style w:type="character" w:customStyle="1" w:styleId="QuotationChar">
    <w:name w:val="Quotation Char"/>
    <w:rsid w:val="004559CC"/>
    <w:rPr>
      <w:sz w:val="24"/>
      <w:lang w:val="en-GB" w:eastAsia="ar-SA" w:bidi="ar-SA"/>
    </w:rPr>
  </w:style>
  <w:style w:type="character" w:customStyle="1" w:styleId="dictionarydef">
    <w:name w:val="dictionarydef"/>
    <w:basedOn w:val="DefaultParagraphFont"/>
  </w:style>
  <w:style w:type="character" w:customStyle="1" w:styleId="QuotationChar1">
    <w:name w:val="Quotation Char1"/>
    <w:rsid w:val="004559CC"/>
    <w:rPr>
      <w:sz w:val="24"/>
      <w:lang w:val="en-GB" w:eastAsia="ar-SA" w:bidi="ar-SA"/>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paragraph" w:customStyle="1" w:styleId="Titre">
    <w:name w:val="Titre"/>
    <w:basedOn w:val="Normal"/>
    <w:next w:val="BodyText"/>
    <w:pPr>
      <w:keepNext/>
      <w:spacing w:before="240" w:after="120"/>
    </w:pPr>
    <w:rPr>
      <w:rFonts w:ascii="Helvetica" w:eastAsia="HG Mincho Light J" w:hAnsi="Helvetica" w:cs="Tahoma"/>
      <w:sz w:val="28"/>
      <w:szCs w:val="28"/>
    </w:rPr>
  </w:style>
  <w:style w:type="paragraph" w:styleId="BodyText">
    <w:name w:val="Body Text"/>
    <w:basedOn w:val="Normal"/>
    <w:link w:val="BodyTextChar"/>
    <w:rsid w:val="00995EDF"/>
    <w:pPr>
      <w:spacing w:before="120"/>
    </w:pPr>
    <w:rPr>
      <w:lang w:val="en-GB"/>
    </w:rPr>
  </w:style>
  <w:style w:type="character" w:customStyle="1" w:styleId="BodyTextChar">
    <w:name w:val="Body Text Char"/>
    <w:link w:val="BodyText"/>
    <w:rsid w:val="00995EDF"/>
    <w:rPr>
      <w:rFonts w:ascii="Tahoma" w:hAnsi="Tahoma"/>
      <w:lang w:val="en-GB" w:eastAsia="ar-SA"/>
    </w:rPr>
  </w:style>
  <w:style w:type="paragraph" w:styleId="List">
    <w:name w:val="List"/>
    <w:basedOn w:val="BodyText"/>
    <w:rPr>
      <w:rFonts w:ascii="Times" w:hAnsi="Times" w:cs="Tahoma"/>
    </w:rPr>
  </w:style>
  <w:style w:type="paragraph" w:customStyle="1" w:styleId="Lgende">
    <w:name w:val="Légende"/>
    <w:basedOn w:val="Normal"/>
    <w:pPr>
      <w:suppressLineNumbers/>
      <w:spacing w:before="120" w:after="120"/>
    </w:pPr>
    <w:rPr>
      <w:rFonts w:ascii="Times" w:hAnsi="Times" w:cs="Tahoma"/>
      <w:i/>
      <w:iCs/>
      <w:sz w:val="24"/>
      <w:szCs w:val="24"/>
    </w:rPr>
  </w:style>
  <w:style w:type="paragraph" w:customStyle="1" w:styleId="Rpertoire">
    <w:name w:val="Répertoire"/>
    <w:basedOn w:val="Normal"/>
    <w:pPr>
      <w:suppressLineNumbers/>
    </w:pPr>
    <w:rPr>
      <w:rFonts w:ascii="Times" w:hAnsi="Times" w:cs="Tahoma"/>
    </w:rPr>
  </w:style>
  <w:style w:type="paragraph" w:customStyle="1" w:styleId="CorrespondingAuthor">
    <w:name w:val="Corresponding Author"/>
    <w:basedOn w:val="Normal"/>
    <w:pPr>
      <w:jc w:val="center"/>
    </w:pPr>
    <w:rPr>
      <w:lang w:val="en-US"/>
    </w:rPr>
  </w:style>
  <w:style w:type="paragraph" w:customStyle="1" w:styleId="Affiliation">
    <w:name w:val="Affiliation"/>
    <w:next w:val="Normal"/>
    <w:rsid w:val="00E110CC"/>
    <w:pPr>
      <w:widowControl w:val="0"/>
      <w:suppressAutoHyphens/>
      <w:spacing w:before="280" w:after="280"/>
    </w:pPr>
    <w:rPr>
      <w:rFonts w:ascii="Tahoma" w:eastAsia="Arial" w:hAnsi="Tahoma"/>
      <w:lang w:val="en-US" w:eastAsia="ar-SA"/>
    </w:rPr>
  </w:style>
  <w:style w:type="paragraph" w:customStyle="1" w:styleId="ArticleType">
    <w:name w:val="Article Type"/>
    <w:basedOn w:val="Normal"/>
    <w:pPr>
      <w:spacing w:before="120" w:after="120"/>
    </w:pPr>
    <w:rPr>
      <w:b/>
      <w:lang w:val="en-GB"/>
    </w:rPr>
  </w:style>
  <w:style w:type="paragraph" w:customStyle="1" w:styleId="ArticleTitle">
    <w:name w:val="Article Title"/>
    <w:next w:val="Normal"/>
    <w:rsid w:val="00304D53"/>
    <w:pPr>
      <w:widowControl w:val="0"/>
      <w:suppressAutoHyphens/>
      <w:spacing w:before="360" w:after="360"/>
      <w:jc w:val="center"/>
    </w:pPr>
    <w:rPr>
      <w:rFonts w:ascii="Tahoma" w:eastAsia="Arial" w:hAnsi="Tahoma"/>
      <w:b/>
      <w:sz w:val="32"/>
      <w:lang w:val="en-GB" w:eastAsia="ar-SA"/>
    </w:rPr>
  </w:style>
  <w:style w:type="paragraph" w:customStyle="1" w:styleId="Abstract">
    <w:name w:val="Abstract"/>
    <w:basedOn w:val="Normal"/>
    <w:next w:val="Normal"/>
    <w:rsid w:val="00304D53"/>
    <w:pPr>
      <w:spacing w:before="240" w:after="240"/>
    </w:pPr>
    <w:rPr>
      <w:lang w:val="en-US"/>
    </w:rPr>
  </w:style>
  <w:style w:type="paragraph" w:customStyle="1" w:styleId="Notesoncontribs">
    <w:name w:val="Notes on contribs"/>
    <w:basedOn w:val="Normal"/>
    <w:pPr>
      <w:ind w:left="720" w:hanging="720"/>
    </w:pPr>
    <w:rPr>
      <w:lang w:val="en-GB"/>
    </w:rPr>
  </w:style>
  <w:style w:type="paragraph" w:customStyle="1" w:styleId="Notes">
    <w:name w:val="Notes"/>
    <w:basedOn w:val="Normal"/>
    <w:pPr>
      <w:ind w:left="720" w:hanging="720"/>
    </w:pPr>
    <w:rPr>
      <w:lang w:val="en-GB"/>
    </w:rPr>
  </w:style>
  <w:style w:type="paragraph" w:customStyle="1" w:styleId="Reference">
    <w:name w:val="Reference"/>
    <w:basedOn w:val="Normal"/>
    <w:pPr>
      <w:ind w:left="288" w:hanging="288"/>
    </w:pPr>
    <w:rPr>
      <w:rFonts w:ascii="Arial" w:hAnsi="Arial"/>
      <w:lang w:val="en-US"/>
    </w:rPr>
  </w:style>
  <w:style w:type="paragraph" w:customStyle="1" w:styleId="References">
    <w:name w:val="References"/>
    <w:basedOn w:val="Normal"/>
    <w:pPr>
      <w:ind w:left="720" w:hanging="720"/>
    </w:pPr>
    <w:rPr>
      <w:lang w:val="en-GB"/>
    </w:rPr>
  </w:style>
  <w:style w:type="paragraph" w:customStyle="1" w:styleId="FigureCaption">
    <w:name w:val="Figure Caption"/>
    <w:basedOn w:val="Normal"/>
    <w:next w:val="Normal"/>
    <w:link w:val="FigureCaptionChar"/>
    <w:rsid w:val="00447F12"/>
    <w:pPr>
      <w:spacing w:before="180"/>
      <w:jc w:val="center"/>
    </w:pPr>
    <w:rPr>
      <w:sz w:val="18"/>
      <w:lang w:val="en-US"/>
    </w:rPr>
  </w:style>
  <w:style w:type="paragraph" w:customStyle="1" w:styleId="TableCaption">
    <w:name w:val="Table Caption"/>
    <w:basedOn w:val="Normal"/>
    <w:next w:val="Normal"/>
    <w:pPr>
      <w:jc w:val="center"/>
    </w:pPr>
    <w:rPr>
      <w:lang w:val="en-US"/>
    </w:rPr>
  </w:style>
  <w:style w:type="paragraph" w:customStyle="1" w:styleId="Para">
    <w:name w:val="Para"/>
    <w:basedOn w:val="Normal"/>
    <w:next w:val="Normal"/>
    <w:rPr>
      <w:rFonts w:ascii="Arial" w:hAnsi="Arial"/>
      <w:lang w:val="en-US"/>
    </w:rPr>
  </w:style>
  <w:style w:type="paragraph" w:customStyle="1" w:styleId="TableHead">
    <w:name w:val="TableHead"/>
    <w:basedOn w:val="Normal"/>
    <w:next w:val="Normal"/>
    <w:pPr>
      <w:jc w:val="center"/>
    </w:pPr>
    <w:rPr>
      <w:lang w:val="en-GB"/>
    </w:rPr>
  </w:style>
  <w:style w:type="paragraph" w:customStyle="1" w:styleId="TableSubHead">
    <w:name w:val="TableSubHead"/>
    <w:basedOn w:val="Normal"/>
    <w:pPr>
      <w:jc w:val="center"/>
    </w:pPr>
    <w:rPr>
      <w:lang w:val="en-US"/>
    </w:rPr>
  </w:style>
  <w:style w:type="paragraph" w:customStyle="1" w:styleId="TableBody">
    <w:name w:val="TableBody"/>
    <w:basedOn w:val="Normal"/>
    <w:next w:val="Normal"/>
    <w:pPr>
      <w:ind w:left="1" w:hanging="1"/>
      <w:jc w:val="center"/>
    </w:pPr>
    <w:rPr>
      <w:sz w:val="18"/>
      <w:lang w:val="fr-FR"/>
    </w:rPr>
  </w:style>
  <w:style w:type="paragraph" w:customStyle="1" w:styleId="TableFootnote">
    <w:name w:val="Table Footnote"/>
    <w:basedOn w:val="Normal"/>
    <w:next w:val="Normal"/>
    <w:rPr>
      <w:sz w:val="18"/>
      <w:lang w:val="en-US"/>
    </w:rPr>
  </w:style>
  <w:style w:type="paragraph" w:styleId="FootnoteText">
    <w:name w:val="footnote text"/>
    <w:basedOn w:val="Normal"/>
    <w:semiHidden/>
    <w:rsid w:val="007D351B"/>
    <w:rPr>
      <w:sz w:val="18"/>
      <w:lang w:val="en-US"/>
    </w:rPr>
  </w:style>
  <w:style w:type="paragraph" w:customStyle="1" w:styleId="Quotation">
    <w:name w:val="Quotation"/>
    <w:basedOn w:val="BodyText"/>
    <w:pPr>
      <w:spacing w:after="120"/>
      <w:ind w:left="851" w:right="851" w:firstLine="284"/>
    </w:pPr>
  </w:style>
  <w:style w:type="paragraph" w:styleId="ListBullet">
    <w:name w:val="List Bullet"/>
    <w:basedOn w:val="Normal"/>
    <w:pPr>
      <w:numPr>
        <w:numId w:val="2"/>
      </w:numPr>
      <w:ind w:left="0" w:firstLine="0"/>
    </w:pPr>
    <w:rPr>
      <w:lang w:val="en-US"/>
    </w:rPr>
  </w:style>
  <w:style w:type="paragraph" w:customStyle="1" w:styleId="List-bullet">
    <w:name w:val="List-bullet"/>
    <w:basedOn w:val="ListBullet"/>
    <w:next w:val="Normal"/>
    <w:rPr>
      <w:rFonts w:ascii="Arial" w:hAnsi="Arial"/>
    </w:rPr>
  </w:style>
  <w:style w:type="paragraph" w:customStyle="1" w:styleId="ReferenceHead">
    <w:name w:val="Reference Head"/>
    <w:basedOn w:val="Heading1"/>
    <w:pPr>
      <w:numPr>
        <w:numId w:val="0"/>
      </w:numPr>
      <w:autoSpaceDE w:val="0"/>
      <w:spacing w:after="80"/>
      <w:jc w:val="center"/>
      <w:outlineLvl w:val="9"/>
    </w:pPr>
    <w:rPr>
      <w:b w:val="0"/>
      <w:smallCaps/>
      <w:sz w:val="20"/>
    </w:rPr>
  </w:style>
  <w:style w:type="paragraph" w:customStyle="1" w:styleId="Text">
    <w:name w:val="Text"/>
    <w:basedOn w:val="Normal"/>
    <w:pPr>
      <w:widowControl w:val="0"/>
      <w:autoSpaceDE w:val="0"/>
      <w:ind w:firstLine="204"/>
    </w:pPr>
    <w:rPr>
      <w:rFonts w:ascii="Times" w:hAnsi="Times"/>
      <w:spacing w:val="6"/>
      <w:lang w:val="en-US"/>
    </w:rPr>
  </w:style>
  <w:style w:type="paragraph" w:customStyle="1" w:styleId="StyleHeading1Centered">
    <w:name w:val="Style Heading 1 + Centered"/>
    <w:basedOn w:val="Heading1"/>
    <w:pPr>
      <w:numPr>
        <w:numId w:val="0"/>
      </w:numPr>
      <w:spacing w:after="60"/>
      <w:jc w:val="center"/>
      <w:outlineLvl w:val="9"/>
    </w:pPr>
    <w:rPr>
      <w:rFonts w:ascii="Arial" w:hAnsi="Arial"/>
      <w:sz w:val="28"/>
      <w:lang w:val="de-DE"/>
    </w:rPr>
  </w:style>
  <w:style w:type="paragraph" w:styleId="Footer">
    <w:name w:val="footer"/>
    <w:basedOn w:val="Normal"/>
    <w:pPr>
      <w:tabs>
        <w:tab w:val="center" w:pos="4536"/>
        <w:tab w:val="right" w:pos="9072"/>
      </w:tabs>
    </w:pPr>
  </w:style>
  <w:style w:type="paragraph" w:customStyle="1" w:styleId="Sprechblasentext">
    <w:name w:val="Sprechblasentext"/>
    <w:basedOn w:val="Normal"/>
    <w:rPr>
      <w:rFonts w:cs="Tahoma"/>
      <w:sz w:val="16"/>
      <w:szCs w:val="16"/>
    </w:rPr>
  </w:style>
  <w:style w:type="paragraph" w:styleId="CommentText">
    <w:name w:val="annotation text"/>
    <w:basedOn w:val="Normal"/>
    <w:semiHidden/>
  </w:style>
  <w:style w:type="paragraph" w:customStyle="1" w:styleId="Kommentarthema">
    <w:name w:val="Kommentarthema"/>
    <w:basedOn w:val="CommentText"/>
    <w:next w:val="CommentText"/>
    <w:rPr>
      <w:b/>
      <w:bCs/>
    </w:rPr>
  </w:style>
  <w:style w:type="paragraph" w:styleId="Header">
    <w:name w:val="header"/>
    <w:basedOn w:val="Normal"/>
    <w:pPr>
      <w:tabs>
        <w:tab w:val="center" w:pos="4536"/>
        <w:tab w:val="right" w:pos="9072"/>
      </w:tabs>
    </w:pPr>
  </w:style>
  <w:style w:type="paragraph" w:styleId="BalloonText">
    <w:name w:val="Balloon Text"/>
    <w:basedOn w:val="Normal"/>
    <w:rPr>
      <w:rFonts w:cs="Tahoma"/>
      <w:sz w:val="16"/>
      <w:szCs w:val="16"/>
    </w:rPr>
  </w:style>
  <w:style w:type="paragraph" w:customStyle="1" w:styleId="Titredetableau">
    <w:name w:val="Titre de tableau"/>
    <w:basedOn w:val="Normal"/>
    <w:rsid w:val="004559CC"/>
    <w:pPr>
      <w:suppressLineNumbers/>
      <w:jc w:val="center"/>
    </w:pPr>
    <w:rPr>
      <w:b/>
      <w:bCs/>
    </w:rPr>
  </w:style>
  <w:style w:type="paragraph" w:styleId="CommentSubject">
    <w:name w:val="annotation subject"/>
    <w:basedOn w:val="CommentText"/>
    <w:next w:val="CommentText"/>
    <w:semiHidden/>
    <w:rPr>
      <w:b/>
      <w:bCs/>
    </w:rPr>
  </w:style>
  <w:style w:type="character" w:customStyle="1" w:styleId="TableCaptionChar">
    <w:name w:val="Table Caption Char"/>
    <w:rPr>
      <w:lang w:val="en-US" w:eastAsia="ar-SA" w:bidi="ar-SA"/>
    </w:rPr>
  </w:style>
  <w:style w:type="character" w:customStyle="1" w:styleId="QuotationChar2">
    <w:name w:val="Quotation Char2"/>
    <w:rsid w:val="004559CC"/>
    <w:rPr>
      <w:sz w:val="24"/>
      <w:lang w:val="en-GB" w:eastAsia="ar-SA" w:bidi="ar-SA"/>
    </w:rPr>
  </w:style>
  <w:style w:type="character" w:styleId="HTMLCite">
    <w:name w:val="HTML Cite"/>
    <w:rPr>
      <w:i/>
      <w:iCs/>
    </w:rPr>
  </w:style>
  <w:style w:type="character" w:styleId="Strong">
    <w:name w:val="Strong"/>
    <w:qFormat/>
    <w:rsid w:val="000C1CED"/>
    <w:rPr>
      <w:b/>
      <w:bCs/>
    </w:rPr>
  </w:style>
  <w:style w:type="character" w:styleId="LineNumber">
    <w:name w:val="line number"/>
    <w:basedOn w:val="DefaultParagraphFont"/>
    <w:rsid w:val="0096735A"/>
  </w:style>
  <w:style w:type="paragraph" w:styleId="TOCHeading">
    <w:name w:val="TOC Heading"/>
    <w:basedOn w:val="Heading1"/>
    <w:next w:val="Normal"/>
    <w:uiPriority w:val="39"/>
    <w:unhideWhenUsed/>
    <w:qFormat/>
    <w:rsid w:val="00E24743"/>
    <w:pPr>
      <w:keepLines/>
      <w:numPr>
        <w:numId w:val="0"/>
      </w:numPr>
      <w:suppressAutoHyphens w:val="0"/>
      <w:spacing w:before="480" w:after="0" w:line="276" w:lineRule="auto"/>
      <w:jc w:val="left"/>
      <w:outlineLvl w:val="9"/>
    </w:pPr>
    <w:rPr>
      <w:rFonts w:ascii="Cambria" w:eastAsia="MS Gothic" w:hAnsi="Cambria"/>
      <w:bCs/>
      <w:color w:val="365F91"/>
      <w:kern w:val="0"/>
      <w:sz w:val="28"/>
      <w:szCs w:val="28"/>
      <w:lang w:eastAsia="ja-JP"/>
    </w:rPr>
  </w:style>
  <w:style w:type="paragraph" w:styleId="TOC1">
    <w:name w:val="toc 1"/>
    <w:basedOn w:val="Normal"/>
    <w:next w:val="Normal"/>
    <w:autoRedefine/>
    <w:uiPriority w:val="39"/>
    <w:rsid w:val="00E24743"/>
  </w:style>
  <w:style w:type="paragraph" w:styleId="TOC2">
    <w:name w:val="toc 2"/>
    <w:basedOn w:val="Normal"/>
    <w:next w:val="Normal"/>
    <w:autoRedefine/>
    <w:uiPriority w:val="39"/>
    <w:rsid w:val="002B56E3"/>
    <w:pPr>
      <w:tabs>
        <w:tab w:val="right" w:leader="dot" w:pos="9059"/>
      </w:tabs>
      <w:ind w:left="200"/>
      <w:jc w:val="left"/>
    </w:pPr>
  </w:style>
  <w:style w:type="paragraph" w:customStyle="1" w:styleId="BodyTextListing">
    <w:name w:val="Body Text Listing"/>
    <w:basedOn w:val="BodyText"/>
    <w:link w:val="BodyTextListingChar"/>
    <w:qFormat/>
    <w:rsid w:val="004C57B2"/>
    <w:pPr>
      <w:ind w:left="709" w:hanging="709"/>
    </w:pPr>
  </w:style>
  <w:style w:type="paragraph" w:customStyle="1" w:styleId="FootnoteTextsst">
    <w:name w:val="Footnote Text sst"/>
    <w:basedOn w:val="FootnoteText"/>
    <w:qFormat/>
    <w:rsid w:val="007D351B"/>
  </w:style>
  <w:style w:type="paragraph" w:customStyle="1" w:styleId="FigureCaptionbuttons">
    <w:name w:val="Figure Caption buttons"/>
    <w:basedOn w:val="FigureCaption"/>
    <w:link w:val="FigureCaptionbuttonsChar"/>
    <w:qFormat/>
    <w:rsid w:val="00CD3797"/>
    <w:pPr>
      <w:spacing w:before="0"/>
    </w:pPr>
    <w:rPr>
      <w:sz w:val="16"/>
      <w:szCs w:val="16"/>
    </w:rPr>
  </w:style>
  <w:style w:type="character" w:customStyle="1" w:styleId="BodyTextListingChar">
    <w:name w:val="Body Text Listing Char"/>
    <w:basedOn w:val="BodyTextChar"/>
    <w:link w:val="BodyTextListing"/>
    <w:rsid w:val="004C57B2"/>
    <w:rPr>
      <w:rFonts w:ascii="Tahoma" w:hAnsi="Tahoma"/>
      <w:lang w:val="en-GB" w:eastAsia="ar-SA"/>
    </w:rPr>
  </w:style>
  <w:style w:type="paragraph" w:styleId="Bibliography">
    <w:name w:val="Bibliography"/>
    <w:basedOn w:val="Normal"/>
    <w:next w:val="Normal"/>
    <w:uiPriority w:val="37"/>
    <w:unhideWhenUsed/>
    <w:rsid w:val="00314F32"/>
    <w:pPr>
      <w:spacing w:line="480" w:lineRule="auto"/>
      <w:ind w:left="720" w:hanging="720"/>
    </w:pPr>
  </w:style>
  <w:style w:type="character" w:customStyle="1" w:styleId="FigureCaptionChar">
    <w:name w:val="Figure Caption Char"/>
    <w:link w:val="FigureCaption"/>
    <w:rsid w:val="00CD3797"/>
    <w:rPr>
      <w:rFonts w:ascii="Tahoma" w:hAnsi="Tahoma"/>
      <w:sz w:val="18"/>
      <w:lang w:val="en-US" w:eastAsia="ar-SA"/>
    </w:rPr>
  </w:style>
  <w:style w:type="character" w:customStyle="1" w:styleId="FigureCaptionbuttonsChar">
    <w:name w:val="Figure Caption buttons Char"/>
    <w:link w:val="FigureCaptionbuttons"/>
    <w:rsid w:val="00CD3797"/>
    <w:rPr>
      <w:rFonts w:ascii="Tahoma" w:hAnsi="Tahoma"/>
      <w:sz w:val="16"/>
      <w:szCs w:val="16"/>
      <w:lang w:val="en-US" w:eastAsia="ar-SA"/>
    </w:rPr>
  </w:style>
  <w:style w:type="paragraph" w:styleId="Revision">
    <w:name w:val="Revision"/>
    <w:hidden/>
    <w:uiPriority w:val="71"/>
    <w:rsid w:val="00A25772"/>
    <w:rPr>
      <w:sz w:val="24"/>
      <w:szCs w:val="24"/>
      <w:lang w:val="de-CH" w:eastAsia="ar-SA"/>
    </w:rPr>
  </w:style>
  <w:style w:type="paragraph" w:styleId="EndnoteText">
    <w:name w:val="endnote text"/>
    <w:basedOn w:val="Normal"/>
    <w:link w:val="EndnoteTextChar"/>
    <w:rsid w:val="00E2102A"/>
  </w:style>
  <w:style w:type="character" w:customStyle="1" w:styleId="EndnoteTextChar">
    <w:name w:val="Endnote Text Char"/>
    <w:link w:val="EndnoteText"/>
    <w:rsid w:val="00E2102A"/>
    <w:rPr>
      <w:rFonts w:ascii="Tahoma" w:hAnsi="Tahoma"/>
      <w:lang w:val="de-CH"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10CC"/>
    <w:pPr>
      <w:suppressAutoHyphens/>
      <w:jc w:val="both"/>
    </w:pPr>
    <w:rPr>
      <w:rFonts w:ascii="Tahoma" w:hAnsi="Tahoma"/>
      <w:lang w:val="de-CH" w:eastAsia="ar-SA"/>
    </w:rPr>
  </w:style>
  <w:style w:type="paragraph" w:styleId="Heading1">
    <w:name w:val="heading 1"/>
    <w:basedOn w:val="Normal"/>
    <w:next w:val="Normal"/>
    <w:qFormat/>
    <w:rsid w:val="00015017"/>
    <w:pPr>
      <w:keepNext/>
      <w:numPr>
        <w:numId w:val="11"/>
      </w:numPr>
      <w:spacing w:before="240" w:after="240"/>
      <w:outlineLvl w:val="0"/>
    </w:pPr>
    <w:rPr>
      <w:b/>
      <w:kern w:val="1"/>
      <w:sz w:val="22"/>
      <w:lang w:val="en-CA"/>
    </w:rPr>
  </w:style>
  <w:style w:type="paragraph" w:styleId="Heading2">
    <w:name w:val="heading 2"/>
    <w:basedOn w:val="Heading1"/>
    <w:next w:val="Normal"/>
    <w:qFormat/>
    <w:rsid w:val="00015017"/>
    <w:pPr>
      <w:numPr>
        <w:numId w:val="0"/>
      </w:numPr>
      <w:outlineLvl w:val="1"/>
    </w:pPr>
    <w:rPr>
      <w:i/>
      <w:sz w:val="20"/>
    </w:rPr>
  </w:style>
  <w:style w:type="paragraph" w:styleId="Heading3">
    <w:name w:val="heading 3"/>
    <w:basedOn w:val="Heading2"/>
    <w:next w:val="Normal"/>
    <w:qFormat/>
    <w:rsid w:val="004B7EE7"/>
    <w:pPr>
      <w:numPr>
        <w:ilvl w:val="2"/>
        <w:numId w:val="1"/>
      </w:numPr>
      <w:spacing w:after="0"/>
      <w:outlineLvl w:val="2"/>
    </w:pPr>
    <w:rPr>
      <w:rFonts w:ascii="Times" w:hAnsi="Times"/>
    </w:rPr>
  </w:style>
  <w:style w:type="paragraph" w:styleId="Heading4">
    <w:name w:val="heading 4"/>
    <w:basedOn w:val="Normal"/>
    <w:next w:val="Normal"/>
    <w:qFormat/>
    <w:pPr>
      <w:keepNext/>
      <w:numPr>
        <w:ilvl w:val="3"/>
        <w:numId w:val="1"/>
      </w:numPr>
      <w:spacing w:before="240" w:after="120"/>
      <w:outlineLvl w:val="3"/>
    </w:pPr>
    <w:rPr>
      <w:b/>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eastAsia="Times New Roman" w:hAnsi="Times New Roman" w:cs="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customStyle="1" w:styleId="WW8Num16z0">
    <w:name w:val="WW8Num16z0"/>
    <w:rPr>
      <w:rFonts w:ascii="Symbol" w:hAnsi="Symbol"/>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RunningheadversoCharChar">
    <w:name w:val="Running head (verso) Char Char"/>
    <w:rPr>
      <w:i/>
      <w:lang w:val="en-US"/>
    </w:rPr>
  </w:style>
  <w:style w:type="character" w:customStyle="1" w:styleId="RunningTitleChar">
    <w:name w:val="Running Title Char"/>
    <w:rPr>
      <w:i/>
      <w:lang w:val="en-US"/>
    </w:rPr>
  </w:style>
  <w:style w:type="character" w:customStyle="1" w:styleId="Initials">
    <w:name w:val="Initials"/>
    <w:rPr>
      <w:rFonts w:ascii="Times New Roman" w:hAnsi="Times New Roman"/>
      <w:sz w:val="24"/>
    </w:rPr>
  </w:style>
  <w:style w:type="character" w:customStyle="1" w:styleId="AuthorsChar">
    <w:name w:val="Authors Char"/>
    <w:rsid w:val="00304D53"/>
    <w:rPr>
      <w:rFonts w:ascii="Tahoma" w:hAnsi="Tahoma"/>
      <w:sz w:val="20"/>
      <w:lang w:val="en-US"/>
    </w:rPr>
  </w:style>
  <w:style w:type="character" w:customStyle="1" w:styleId="Suffix">
    <w:name w:val="Suffix"/>
    <w:rsid w:val="00304D53"/>
    <w:rPr>
      <w:rFonts w:ascii="Tahoma" w:hAnsi="Tahoma"/>
      <w:sz w:val="20"/>
    </w:rPr>
  </w:style>
  <w:style w:type="character" w:customStyle="1" w:styleId="LastName">
    <w:name w:val="Last Name"/>
    <w:rPr>
      <w:rFonts w:ascii="Times New Roman" w:hAnsi="Times New Roman"/>
      <w:spacing w:val="0"/>
      <w:kern w:val="1"/>
      <w:sz w:val="24"/>
    </w:rPr>
  </w:style>
  <w:style w:type="character" w:customStyle="1" w:styleId="FirstName">
    <w:name w:val="First Name"/>
    <w:rPr>
      <w:rFonts w:ascii="Times" w:hAnsi="Times"/>
      <w:spacing w:val="0"/>
      <w:kern w:val="1"/>
      <w:sz w:val="24"/>
    </w:rPr>
  </w:style>
  <w:style w:type="character" w:customStyle="1" w:styleId="FootnoteTextChar">
    <w:name w:val="Footnote Text Char"/>
    <w:rsid w:val="007D351B"/>
    <w:rPr>
      <w:rFonts w:ascii="Tahoma" w:hAnsi="Tahoma"/>
      <w:sz w:val="18"/>
      <w:lang w:val="en-US"/>
    </w:rPr>
  </w:style>
  <w:style w:type="character" w:customStyle="1" w:styleId="CorrespondenceChar">
    <w:name w:val="Correspondence Char"/>
    <w:basedOn w:val="FootnoteTextChar"/>
    <w:rPr>
      <w:rFonts w:ascii="Tahoma" w:hAnsi="Tahoma"/>
      <w:sz w:val="18"/>
      <w:lang w:val="en-US"/>
    </w:rPr>
  </w:style>
  <w:style w:type="character" w:customStyle="1" w:styleId="KeywordsChar">
    <w:name w:val="Keywords Char"/>
    <w:rsid w:val="0038530C"/>
    <w:rPr>
      <w:b/>
      <w:lang w:val="en-US"/>
    </w:rPr>
  </w:style>
  <w:style w:type="character" w:customStyle="1" w:styleId="SubjectClassificationChar">
    <w:name w:val="Subject Classification Char"/>
    <w:rPr>
      <w:i/>
      <w:lang w:val="en-US"/>
    </w:rPr>
  </w:style>
  <w:style w:type="character" w:customStyle="1" w:styleId="Heading1Char">
    <w:name w:val="Heading 1 Char"/>
    <w:rPr>
      <w:b/>
      <w:kern w:val="1"/>
      <w:sz w:val="24"/>
      <w:lang w:val="en-US"/>
    </w:rPr>
  </w:style>
  <w:style w:type="character" w:customStyle="1" w:styleId="BibFirstName">
    <w:name w:val="Bib FirstName"/>
    <w:rPr>
      <w:rFonts w:ascii="Arial" w:hAnsi="Arial"/>
      <w:spacing w:val="0"/>
      <w:kern w:val="1"/>
      <w:sz w:val="24"/>
    </w:rPr>
  </w:style>
  <w:style w:type="character" w:customStyle="1" w:styleId="BibInitials">
    <w:name w:val="Bib Initials"/>
    <w:rPr>
      <w:rFonts w:ascii="Times New Roman" w:hAnsi="Times New Roman"/>
      <w:spacing w:val="0"/>
      <w:kern w:val="1"/>
      <w:sz w:val="24"/>
    </w:rPr>
  </w:style>
  <w:style w:type="character" w:customStyle="1" w:styleId="BibLastName">
    <w:name w:val="Bib LastName"/>
    <w:basedOn w:val="LastName"/>
    <w:rPr>
      <w:rFonts w:ascii="Times New Roman" w:hAnsi="Times New Roman"/>
      <w:spacing w:val="0"/>
      <w:kern w:val="1"/>
      <w:sz w:val="24"/>
    </w:rPr>
  </w:style>
  <w:style w:type="character" w:customStyle="1" w:styleId="BibYear">
    <w:name w:val="Bib Year"/>
    <w:rPr>
      <w:rFonts w:ascii="Times New Roman" w:hAnsi="Times New Roman"/>
    </w:rPr>
  </w:style>
  <w:style w:type="character" w:customStyle="1" w:styleId="BibPubCity">
    <w:name w:val="Bib PubCity"/>
    <w:rPr>
      <w:rFonts w:ascii="Times New Roman" w:hAnsi="Times New Roman"/>
    </w:rPr>
  </w:style>
  <w:style w:type="character" w:customStyle="1" w:styleId="BibPubName">
    <w:name w:val="Bib PubName"/>
    <w:rPr>
      <w:rFonts w:ascii="Times New Roman" w:hAnsi="Times New Roman"/>
    </w:rPr>
  </w:style>
  <w:style w:type="character" w:customStyle="1" w:styleId="BibFirstPage">
    <w:name w:val="Bib FirstPage"/>
    <w:rPr>
      <w:rFonts w:ascii="Times New Roman" w:hAnsi="Times New Roman"/>
    </w:rPr>
  </w:style>
  <w:style w:type="character" w:customStyle="1" w:styleId="BibLastPage">
    <w:name w:val="Bib LastPage"/>
    <w:rPr>
      <w:rFonts w:ascii="Times New Roman" w:hAnsi="Times New Roman"/>
    </w:rPr>
  </w:style>
  <w:style w:type="character" w:customStyle="1" w:styleId="BibThesisTitle">
    <w:name w:val="Bib ThesisTitle"/>
    <w:rPr>
      <w:rFonts w:ascii="Times New Roman" w:hAnsi="Times New Roman"/>
    </w:rPr>
  </w:style>
  <w:style w:type="character" w:customStyle="1" w:styleId="BibArttitle">
    <w:name w:val="Bib Arttitle"/>
    <w:rPr>
      <w:rFonts w:ascii="Times New Roman" w:hAnsi="Times New Roman"/>
    </w:rPr>
  </w:style>
  <w:style w:type="character" w:customStyle="1" w:styleId="BibJournal">
    <w:name w:val="Bib Journal"/>
    <w:rPr>
      <w:rFonts w:ascii="Times New Roman" w:hAnsi="Times New Roman"/>
      <w:i/>
    </w:rPr>
  </w:style>
  <w:style w:type="character" w:customStyle="1" w:styleId="BibVolume">
    <w:name w:val="Bib Volume"/>
    <w:rPr>
      <w:rFonts w:ascii="Times New Roman" w:hAnsi="Times New Roman"/>
      <w:b/>
    </w:rPr>
  </w:style>
  <w:style w:type="character" w:customStyle="1" w:styleId="BibBookTitleChar">
    <w:name w:val="Bib BookTitle Char"/>
    <w:rPr>
      <w:i/>
      <w:sz w:val="24"/>
      <w:lang w:val="en-US"/>
    </w:rPr>
  </w:style>
  <w:style w:type="character" w:customStyle="1" w:styleId="BibProceeding">
    <w:name w:val="Bib Proceeding"/>
    <w:rPr>
      <w:rFonts w:ascii="Times New Roman" w:hAnsi="Times New Roman"/>
    </w:rPr>
  </w:style>
  <w:style w:type="character" w:styleId="PageNumber">
    <w:name w:val="page number"/>
    <w:basedOn w:val="DefaultParagraphFont"/>
  </w:style>
  <w:style w:type="character" w:styleId="FollowedHyperlink">
    <w:name w:val="FollowedHyperlink"/>
    <w:rPr>
      <w:color w:val="800080"/>
      <w:u w:val="single"/>
    </w:rPr>
  </w:style>
  <w:style w:type="character" w:customStyle="1" w:styleId="TextChar">
    <w:name w:val="Text Char"/>
    <w:rPr>
      <w:lang w:val="en-US"/>
    </w:rPr>
  </w:style>
  <w:style w:type="character" w:styleId="CommentReference">
    <w:name w:val="annotation reference"/>
    <w:semiHidden/>
    <w:rPr>
      <w:sz w:val="16"/>
      <w:szCs w:val="16"/>
    </w:rPr>
  </w:style>
  <w:style w:type="character" w:styleId="Hyperlink">
    <w:name w:val="Hyperlink"/>
    <w:uiPriority w:val="99"/>
    <w:rPr>
      <w:color w:val="0000FF"/>
      <w:u w:val="single"/>
    </w:rPr>
  </w:style>
  <w:style w:type="character" w:customStyle="1" w:styleId="QuotationChar">
    <w:name w:val="Quotation Char"/>
    <w:rsid w:val="004559CC"/>
    <w:rPr>
      <w:sz w:val="24"/>
      <w:lang w:val="en-GB" w:eastAsia="ar-SA" w:bidi="ar-SA"/>
    </w:rPr>
  </w:style>
  <w:style w:type="character" w:customStyle="1" w:styleId="dictionarydef">
    <w:name w:val="dictionarydef"/>
    <w:basedOn w:val="DefaultParagraphFont"/>
  </w:style>
  <w:style w:type="character" w:customStyle="1" w:styleId="QuotationChar1">
    <w:name w:val="Quotation Char1"/>
    <w:rsid w:val="004559CC"/>
    <w:rPr>
      <w:sz w:val="24"/>
      <w:lang w:val="en-GB" w:eastAsia="ar-SA" w:bidi="ar-SA"/>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paragraph" w:customStyle="1" w:styleId="Titre">
    <w:name w:val="Titre"/>
    <w:basedOn w:val="Normal"/>
    <w:next w:val="BodyText"/>
    <w:pPr>
      <w:keepNext/>
      <w:spacing w:before="240" w:after="120"/>
    </w:pPr>
    <w:rPr>
      <w:rFonts w:ascii="Helvetica" w:eastAsia="HG Mincho Light J" w:hAnsi="Helvetica" w:cs="Tahoma"/>
      <w:sz w:val="28"/>
      <w:szCs w:val="28"/>
    </w:rPr>
  </w:style>
  <w:style w:type="paragraph" w:styleId="BodyText">
    <w:name w:val="Body Text"/>
    <w:basedOn w:val="Normal"/>
    <w:link w:val="BodyTextChar"/>
    <w:rsid w:val="00995EDF"/>
    <w:pPr>
      <w:spacing w:before="120"/>
    </w:pPr>
    <w:rPr>
      <w:lang w:val="en-GB"/>
    </w:rPr>
  </w:style>
  <w:style w:type="character" w:customStyle="1" w:styleId="BodyTextChar">
    <w:name w:val="Body Text Char"/>
    <w:link w:val="BodyText"/>
    <w:rsid w:val="00995EDF"/>
    <w:rPr>
      <w:rFonts w:ascii="Tahoma" w:hAnsi="Tahoma"/>
      <w:lang w:val="en-GB" w:eastAsia="ar-SA"/>
    </w:rPr>
  </w:style>
  <w:style w:type="paragraph" w:styleId="List">
    <w:name w:val="List"/>
    <w:basedOn w:val="BodyText"/>
    <w:rPr>
      <w:rFonts w:ascii="Times" w:hAnsi="Times" w:cs="Tahoma"/>
    </w:rPr>
  </w:style>
  <w:style w:type="paragraph" w:customStyle="1" w:styleId="Lgende">
    <w:name w:val="Légende"/>
    <w:basedOn w:val="Normal"/>
    <w:pPr>
      <w:suppressLineNumbers/>
      <w:spacing w:before="120" w:after="120"/>
    </w:pPr>
    <w:rPr>
      <w:rFonts w:ascii="Times" w:hAnsi="Times" w:cs="Tahoma"/>
      <w:i/>
      <w:iCs/>
      <w:sz w:val="24"/>
      <w:szCs w:val="24"/>
    </w:rPr>
  </w:style>
  <w:style w:type="paragraph" w:customStyle="1" w:styleId="Rpertoire">
    <w:name w:val="Répertoire"/>
    <w:basedOn w:val="Normal"/>
    <w:pPr>
      <w:suppressLineNumbers/>
    </w:pPr>
    <w:rPr>
      <w:rFonts w:ascii="Times" w:hAnsi="Times" w:cs="Tahoma"/>
    </w:rPr>
  </w:style>
  <w:style w:type="paragraph" w:customStyle="1" w:styleId="CorrespondingAuthor">
    <w:name w:val="Corresponding Author"/>
    <w:basedOn w:val="Normal"/>
    <w:pPr>
      <w:jc w:val="center"/>
    </w:pPr>
    <w:rPr>
      <w:lang w:val="en-US"/>
    </w:rPr>
  </w:style>
  <w:style w:type="paragraph" w:customStyle="1" w:styleId="Affiliation">
    <w:name w:val="Affiliation"/>
    <w:next w:val="Normal"/>
    <w:rsid w:val="00E110CC"/>
    <w:pPr>
      <w:widowControl w:val="0"/>
      <w:suppressAutoHyphens/>
      <w:spacing w:before="280" w:after="280"/>
    </w:pPr>
    <w:rPr>
      <w:rFonts w:ascii="Tahoma" w:eastAsia="Arial" w:hAnsi="Tahoma"/>
      <w:lang w:val="en-US" w:eastAsia="ar-SA"/>
    </w:rPr>
  </w:style>
  <w:style w:type="paragraph" w:customStyle="1" w:styleId="ArticleType">
    <w:name w:val="Article Type"/>
    <w:basedOn w:val="Normal"/>
    <w:pPr>
      <w:spacing w:before="120" w:after="120"/>
    </w:pPr>
    <w:rPr>
      <w:b/>
      <w:lang w:val="en-GB"/>
    </w:rPr>
  </w:style>
  <w:style w:type="paragraph" w:customStyle="1" w:styleId="ArticleTitle">
    <w:name w:val="Article Title"/>
    <w:next w:val="Normal"/>
    <w:rsid w:val="00304D53"/>
    <w:pPr>
      <w:widowControl w:val="0"/>
      <w:suppressAutoHyphens/>
      <w:spacing w:before="360" w:after="360"/>
      <w:jc w:val="center"/>
    </w:pPr>
    <w:rPr>
      <w:rFonts w:ascii="Tahoma" w:eastAsia="Arial" w:hAnsi="Tahoma"/>
      <w:b/>
      <w:sz w:val="32"/>
      <w:lang w:val="en-GB" w:eastAsia="ar-SA"/>
    </w:rPr>
  </w:style>
  <w:style w:type="paragraph" w:customStyle="1" w:styleId="Abstract">
    <w:name w:val="Abstract"/>
    <w:basedOn w:val="Normal"/>
    <w:next w:val="Normal"/>
    <w:rsid w:val="00304D53"/>
    <w:pPr>
      <w:spacing w:before="240" w:after="240"/>
    </w:pPr>
    <w:rPr>
      <w:lang w:val="en-US"/>
    </w:rPr>
  </w:style>
  <w:style w:type="paragraph" w:customStyle="1" w:styleId="Notesoncontribs">
    <w:name w:val="Notes on contribs"/>
    <w:basedOn w:val="Normal"/>
    <w:pPr>
      <w:ind w:left="720" w:hanging="720"/>
    </w:pPr>
    <w:rPr>
      <w:lang w:val="en-GB"/>
    </w:rPr>
  </w:style>
  <w:style w:type="paragraph" w:customStyle="1" w:styleId="Notes">
    <w:name w:val="Notes"/>
    <w:basedOn w:val="Normal"/>
    <w:pPr>
      <w:ind w:left="720" w:hanging="720"/>
    </w:pPr>
    <w:rPr>
      <w:lang w:val="en-GB"/>
    </w:rPr>
  </w:style>
  <w:style w:type="paragraph" w:customStyle="1" w:styleId="Reference">
    <w:name w:val="Reference"/>
    <w:basedOn w:val="Normal"/>
    <w:pPr>
      <w:ind w:left="288" w:hanging="288"/>
    </w:pPr>
    <w:rPr>
      <w:rFonts w:ascii="Arial" w:hAnsi="Arial"/>
      <w:lang w:val="en-US"/>
    </w:rPr>
  </w:style>
  <w:style w:type="paragraph" w:customStyle="1" w:styleId="References">
    <w:name w:val="References"/>
    <w:basedOn w:val="Normal"/>
    <w:pPr>
      <w:ind w:left="720" w:hanging="720"/>
    </w:pPr>
    <w:rPr>
      <w:lang w:val="en-GB"/>
    </w:rPr>
  </w:style>
  <w:style w:type="paragraph" w:customStyle="1" w:styleId="FigureCaption">
    <w:name w:val="Figure Caption"/>
    <w:basedOn w:val="Normal"/>
    <w:next w:val="Normal"/>
    <w:link w:val="FigureCaptionChar"/>
    <w:rsid w:val="00447F12"/>
    <w:pPr>
      <w:spacing w:before="180"/>
      <w:jc w:val="center"/>
    </w:pPr>
    <w:rPr>
      <w:sz w:val="18"/>
      <w:lang w:val="en-US"/>
    </w:rPr>
  </w:style>
  <w:style w:type="paragraph" w:customStyle="1" w:styleId="TableCaption">
    <w:name w:val="Table Caption"/>
    <w:basedOn w:val="Normal"/>
    <w:next w:val="Normal"/>
    <w:pPr>
      <w:jc w:val="center"/>
    </w:pPr>
    <w:rPr>
      <w:lang w:val="en-US"/>
    </w:rPr>
  </w:style>
  <w:style w:type="paragraph" w:customStyle="1" w:styleId="Para">
    <w:name w:val="Para"/>
    <w:basedOn w:val="Normal"/>
    <w:next w:val="Normal"/>
    <w:rPr>
      <w:rFonts w:ascii="Arial" w:hAnsi="Arial"/>
      <w:lang w:val="en-US"/>
    </w:rPr>
  </w:style>
  <w:style w:type="paragraph" w:customStyle="1" w:styleId="TableHead">
    <w:name w:val="TableHead"/>
    <w:basedOn w:val="Normal"/>
    <w:next w:val="Normal"/>
    <w:pPr>
      <w:jc w:val="center"/>
    </w:pPr>
    <w:rPr>
      <w:lang w:val="en-GB"/>
    </w:rPr>
  </w:style>
  <w:style w:type="paragraph" w:customStyle="1" w:styleId="TableSubHead">
    <w:name w:val="TableSubHead"/>
    <w:basedOn w:val="Normal"/>
    <w:pPr>
      <w:jc w:val="center"/>
    </w:pPr>
    <w:rPr>
      <w:lang w:val="en-US"/>
    </w:rPr>
  </w:style>
  <w:style w:type="paragraph" w:customStyle="1" w:styleId="TableBody">
    <w:name w:val="TableBody"/>
    <w:basedOn w:val="Normal"/>
    <w:next w:val="Normal"/>
    <w:pPr>
      <w:ind w:left="1" w:hanging="1"/>
      <w:jc w:val="center"/>
    </w:pPr>
    <w:rPr>
      <w:sz w:val="18"/>
      <w:lang w:val="fr-FR"/>
    </w:rPr>
  </w:style>
  <w:style w:type="paragraph" w:customStyle="1" w:styleId="TableFootnote">
    <w:name w:val="Table Footnote"/>
    <w:basedOn w:val="Normal"/>
    <w:next w:val="Normal"/>
    <w:rPr>
      <w:sz w:val="18"/>
      <w:lang w:val="en-US"/>
    </w:rPr>
  </w:style>
  <w:style w:type="paragraph" w:styleId="FootnoteText">
    <w:name w:val="footnote text"/>
    <w:basedOn w:val="Normal"/>
    <w:semiHidden/>
    <w:rsid w:val="007D351B"/>
    <w:rPr>
      <w:sz w:val="18"/>
      <w:lang w:val="en-US"/>
    </w:rPr>
  </w:style>
  <w:style w:type="paragraph" w:customStyle="1" w:styleId="Quotation">
    <w:name w:val="Quotation"/>
    <w:basedOn w:val="BodyText"/>
    <w:pPr>
      <w:spacing w:after="120"/>
      <w:ind w:left="851" w:right="851" w:firstLine="284"/>
    </w:pPr>
  </w:style>
  <w:style w:type="paragraph" w:styleId="ListBullet">
    <w:name w:val="List Bullet"/>
    <w:basedOn w:val="Normal"/>
    <w:pPr>
      <w:numPr>
        <w:numId w:val="2"/>
      </w:numPr>
      <w:ind w:left="0" w:firstLine="0"/>
    </w:pPr>
    <w:rPr>
      <w:lang w:val="en-US"/>
    </w:rPr>
  </w:style>
  <w:style w:type="paragraph" w:customStyle="1" w:styleId="List-bullet">
    <w:name w:val="List-bullet"/>
    <w:basedOn w:val="ListBullet"/>
    <w:next w:val="Normal"/>
    <w:rPr>
      <w:rFonts w:ascii="Arial" w:hAnsi="Arial"/>
    </w:rPr>
  </w:style>
  <w:style w:type="paragraph" w:customStyle="1" w:styleId="ReferenceHead">
    <w:name w:val="Reference Head"/>
    <w:basedOn w:val="Heading1"/>
    <w:pPr>
      <w:numPr>
        <w:numId w:val="0"/>
      </w:numPr>
      <w:autoSpaceDE w:val="0"/>
      <w:spacing w:after="80"/>
      <w:jc w:val="center"/>
      <w:outlineLvl w:val="9"/>
    </w:pPr>
    <w:rPr>
      <w:b w:val="0"/>
      <w:smallCaps/>
      <w:sz w:val="20"/>
    </w:rPr>
  </w:style>
  <w:style w:type="paragraph" w:customStyle="1" w:styleId="Text">
    <w:name w:val="Text"/>
    <w:basedOn w:val="Normal"/>
    <w:pPr>
      <w:widowControl w:val="0"/>
      <w:autoSpaceDE w:val="0"/>
      <w:ind w:firstLine="204"/>
    </w:pPr>
    <w:rPr>
      <w:rFonts w:ascii="Times" w:hAnsi="Times"/>
      <w:spacing w:val="6"/>
      <w:lang w:val="en-US"/>
    </w:rPr>
  </w:style>
  <w:style w:type="paragraph" w:customStyle="1" w:styleId="StyleHeading1Centered">
    <w:name w:val="Style Heading 1 + Centered"/>
    <w:basedOn w:val="Heading1"/>
    <w:pPr>
      <w:numPr>
        <w:numId w:val="0"/>
      </w:numPr>
      <w:spacing w:after="60"/>
      <w:jc w:val="center"/>
      <w:outlineLvl w:val="9"/>
    </w:pPr>
    <w:rPr>
      <w:rFonts w:ascii="Arial" w:hAnsi="Arial"/>
      <w:sz w:val="28"/>
      <w:lang w:val="de-DE"/>
    </w:rPr>
  </w:style>
  <w:style w:type="paragraph" w:styleId="Footer">
    <w:name w:val="footer"/>
    <w:basedOn w:val="Normal"/>
    <w:pPr>
      <w:tabs>
        <w:tab w:val="center" w:pos="4536"/>
        <w:tab w:val="right" w:pos="9072"/>
      </w:tabs>
    </w:pPr>
  </w:style>
  <w:style w:type="paragraph" w:customStyle="1" w:styleId="Sprechblasentext">
    <w:name w:val="Sprechblasentext"/>
    <w:basedOn w:val="Normal"/>
    <w:rPr>
      <w:rFonts w:cs="Tahoma"/>
      <w:sz w:val="16"/>
      <w:szCs w:val="16"/>
    </w:rPr>
  </w:style>
  <w:style w:type="paragraph" w:styleId="CommentText">
    <w:name w:val="annotation text"/>
    <w:basedOn w:val="Normal"/>
    <w:semiHidden/>
  </w:style>
  <w:style w:type="paragraph" w:customStyle="1" w:styleId="Kommentarthema">
    <w:name w:val="Kommentarthema"/>
    <w:basedOn w:val="CommentText"/>
    <w:next w:val="CommentText"/>
    <w:rPr>
      <w:b/>
      <w:bCs/>
    </w:rPr>
  </w:style>
  <w:style w:type="paragraph" w:styleId="Header">
    <w:name w:val="header"/>
    <w:basedOn w:val="Normal"/>
    <w:pPr>
      <w:tabs>
        <w:tab w:val="center" w:pos="4536"/>
        <w:tab w:val="right" w:pos="9072"/>
      </w:tabs>
    </w:pPr>
  </w:style>
  <w:style w:type="paragraph" w:styleId="BalloonText">
    <w:name w:val="Balloon Text"/>
    <w:basedOn w:val="Normal"/>
    <w:rPr>
      <w:rFonts w:cs="Tahoma"/>
      <w:sz w:val="16"/>
      <w:szCs w:val="16"/>
    </w:rPr>
  </w:style>
  <w:style w:type="paragraph" w:customStyle="1" w:styleId="Titredetableau">
    <w:name w:val="Titre de tableau"/>
    <w:basedOn w:val="Normal"/>
    <w:rsid w:val="004559CC"/>
    <w:pPr>
      <w:suppressLineNumbers/>
      <w:jc w:val="center"/>
    </w:pPr>
    <w:rPr>
      <w:b/>
      <w:bCs/>
    </w:rPr>
  </w:style>
  <w:style w:type="paragraph" w:styleId="CommentSubject">
    <w:name w:val="annotation subject"/>
    <w:basedOn w:val="CommentText"/>
    <w:next w:val="CommentText"/>
    <w:semiHidden/>
    <w:rPr>
      <w:b/>
      <w:bCs/>
    </w:rPr>
  </w:style>
  <w:style w:type="character" w:customStyle="1" w:styleId="TableCaptionChar">
    <w:name w:val="Table Caption Char"/>
    <w:rPr>
      <w:lang w:val="en-US" w:eastAsia="ar-SA" w:bidi="ar-SA"/>
    </w:rPr>
  </w:style>
  <w:style w:type="character" w:customStyle="1" w:styleId="QuotationChar2">
    <w:name w:val="Quotation Char2"/>
    <w:rsid w:val="004559CC"/>
    <w:rPr>
      <w:sz w:val="24"/>
      <w:lang w:val="en-GB" w:eastAsia="ar-SA" w:bidi="ar-SA"/>
    </w:rPr>
  </w:style>
  <w:style w:type="character" w:styleId="HTMLCite">
    <w:name w:val="HTML Cite"/>
    <w:rPr>
      <w:i/>
      <w:iCs/>
    </w:rPr>
  </w:style>
  <w:style w:type="character" w:styleId="Strong">
    <w:name w:val="Strong"/>
    <w:qFormat/>
    <w:rsid w:val="000C1CED"/>
    <w:rPr>
      <w:b/>
      <w:bCs/>
    </w:rPr>
  </w:style>
  <w:style w:type="character" w:styleId="LineNumber">
    <w:name w:val="line number"/>
    <w:basedOn w:val="DefaultParagraphFont"/>
    <w:rsid w:val="0096735A"/>
  </w:style>
  <w:style w:type="paragraph" w:styleId="TOCHeading">
    <w:name w:val="TOC Heading"/>
    <w:basedOn w:val="Heading1"/>
    <w:next w:val="Normal"/>
    <w:uiPriority w:val="39"/>
    <w:unhideWhenUsed/>
    <w:qFormat/>
    <w:rsid w:val="00E24743"/>
    <w:pPr>
      <w:keepLines/>
      <w:numPr>
        <w:numId w:val="0"/>
      </w:numPr>
      <w:suppressAutoHyphens w:val="0"/>
      <w:spacing w:before="480" w:after="0" w:line="276" w:lineRule="auto"/>
      <w:jc w:val="left"/>
      <w:outlineLvl w:val="9"/>
    </w:pPr>
    <w:rPr>
      <w:rFonts w:ascii="Cambria" w:eastAsia="MS Gothic" w:hAnsi="Cambria"/>
      <w:bCs/>
      <w:color w:val="365F91"/>
      <w:kern w:val="0"/>
      <w:sz w:val="28"/>
      <w:szCs w:val="28"/>
      <w:lang w:eastAsia="ja-JP"/>
    </w:rPr>
  </w:style>
  <w:style w:type="paragraph" w:styleId="TOC1">
    <w:name w:val="toc 1"/>
    <w:basedOn w:val="Normal"/>
    <w:next w:val="Normal"/>
    <w:autoRedefine/>
    <w:uiPriority w:val="39"/>
    <w:rsid w:val="00E24743"/>
  </w:style>
  <w:style w:type="paragraph" w:styleId="TOC2">
    <w:name w:val="toc 2"/>
    <w:basedOn w:val="Normal"/>
    <w:next w:val="Normal"/>
    <w:autoRedefine/>
    <w:uiPriority w:val="39"/>
    <w:rsid w:val="002B56E3"/>
    <w:pPr>
      <w:tabs>
        <w:tab w:val="right" w:leader="dot" w:pos="9059"/>
      </w:tabs>
      <w:ind w:left="200"/>
      <w:jc w:val="left"/>
    </w:pPr>
  </w:style>
  <w:style w:type="paragraph" w:customStyle="1" w:styleId="BodyTextListing">
    <w:name w:val="Body Text Listing"/>
    <w:basedOn w:val="BodyText"/>
    <w:link w:val="BodyTextListingChar"/>
    <w:qFormat/>
    <w:rsid w:val="004C57B2"/>
    <w:pPr>
      <w:ind w:left="709" w:hanging="709"/>
    </w:pPr>
  </w:style>
  <w:style w:type="paragraph" w:customStyle="1" w:styleId="FootnoteTextsst">
    <w:name w:val="Footnote Text sst"/>
    <w:basedOn w:val="FootnoteText"/>
    <w:qFormat/>
    <w:rsid w:val="007D351B"/>
  </w:style>
  <w:style w:type="paragraph" w:customStyle="1" w:styleId="FigureCaptionbuttons">
    <w:name w:val="Figure Caption buttons"/>
    <w:basedOn w:val="FigureCaption"/>
    <w:link w:val="FigureCaptionbuttonsChar"/>
    <w:qFormat/>
    <w:rsid w:val="00CD3797"/>
    <w:pPr>
      <w:spacing w:before="0"/>
    </w:pPr>
    <w:rPr>
      <w:sz w:val="16"/>
      <w:szCs w:val="16"/>
    </w:rPr>
  </w:style>
  <w:style w:type="character" w:customStyle="1" w:styleId="BodyTextListingChar">
    <w:name w:val="Body Text Listing Char"/>
    <w:basedOn w:val="BodyTextChar"/>
    <w:link w:val="BodyTextListing"/>
    <w:rsid w:val="004C57B2"/>
    <w:rPr>
      <w:rFonts w:ascii="Tahoma" w:hAnsi="Tahoma"/>
      <w:lang w:val="en-GB" w:eastAsia="ar-SA"/>
    </w:rPr>
  </w:style>
  <w:style w:type="paragraph" w:styleId="Bibliography">
    <w:name w:val="Bibliography"/>
    <w:basedOn w:val="Normal"/>
    <w:next w:val="Normal"/>
    <w:uiPriority w:val="37"/>
    <w:unhideWhenUsed/>
    <w:rsid w:val="00314F32"/>
    <w:pPr>
      <w:spacing w:line="480" w:lineRule="auto"/>
      <w:ind w:left="720" w:hanging="720"/>
    </w:pPr>
  </w:style>
  <w:style w:type="character" w:customStyle="1" w:styleId="FigureCaptionChar">
    <w:name w:val="Figure Caption Char"/>
    <w:link w:val="FigureCaption"/>
    <w:rsid w:val="00CD3797"/>
    <w:rPr>
      <w:rFonts w:ascii="Tahoma" w:hAnsi="Tahoma"/>
      <w:sz w:val="18"/>
      <w:lang w:val="en-US" w:eastAsia="ar-SA"/>
    </w:rPr>
  </w:style>
  <w:style w:type="character" w:customStyle="1" w:styleId="FigureCaptionbuttonsChar">
    <w:name w:val="Figure Caption buttons Char"/>
    <w:link w:val="FigureCaptionbuttons"/>
    <w:rsid w:val="00CD3797"/>
    <w:rPr>
      <w:rFonts w:ascii="Tahoma" w:hAnsi="Tahoma"/>
      <w:sz w:val="16"/>
      <w:szCs w:val="16"/>
      <w:lang w:val="en-US" w:eastAsia="ar-SA"/>
    </w:rPr>
  </w:style>
  <w:style w:type="paragraph" w:styleId="Revision">
    <w:name w:val="Revision"/>
    <w:hidden/>
    <w:uiPriority w:val="71"/>
    <w:rsid w:val="00A25772"/>
    <w:rPr>
      <w:sz w:val="24"/>
      <w:szCs w:val="24"/>
      <w:lang w:val="de-CH" w:eastAsia="ar-SA"/>
    </w:rPr>
  </w:style>
  <w:style w:type="paragraph" w:styleId="EndnoteText">
    <w:name w:val="endnote text"/>
    <w:basedOn w:val="Normal"/>
    <w:link w:val="EndnoteTextChar"/>
    <w:rsid w:val="00E2102A"/>
  </w:style>
  <w:style w:type="character" w:customStyle="1" w:styleId="EndnoteTextChar">
    <w:name w:val="Endnote Text Char"/>
    <w:link w:val="EndnoteText"/>
    <w:rsid w:val="00E2102A"/>
    <w:rPr>
      <w:rFonts w:ascii="Tahoma" w:hAnsi="Tahoma"/>
      <w:lang w:val="de-CH"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00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hyperlink" Target="http://sourceforge.net/projects/mentaer.u/files/moveantools/ojhorae/laver_abode_user_manual_2005.pdf/download" TargetMode="External"/><Relationship Id="rId11" Type="http://schemas.openxmlformats.org/officeDocument/2006/relationships/hyperlink" Target="http://sourceforge.net/projects/jump-pilot/files/Documentation/" TargetMode="External"/><Relationship Id="rId12" Type="http://schemas.openxmlformats.org/officeDocument/2006/relationships/hyperlink" Target="file:///D:\work\=projects=\grizzlybear\documentation\www.openjump.org" TargetMode="External"/><Relationship Id="rId13" Type="http://schemas.openxmlformats.org/officeDocument/2006/relationships/hyperlink" Target="http://www.gnu.org/licenses/gpl-2.0.txt" TargetMode="External"/><Relationship Id="rId14" Type="http://schemas.openxmlformats.org/officeDocument/2006/relationships/hyperlink" Target="https://jump-pilot.svn.sourceforge.net/svnroot/jump-pilot/plug-ins/horae" TargetMode="External"/><Relationship Id="rId15" Type="http://schemas.openxmlformats.org/officeDocument/2006/relationships/hyperlink" Target="http://jump-pilot.svn.sourceforge.net/viewvc/jump-pilot/plug-ins/horae/" TargetMode="External"/><Relationship Id="rId16" Type="http://schemas.openxmlformats.org/officeDocument/2006/relationships/hyperlink" Target="http://gisciencegroup.ucalgary.ca/wiki/OpenJUMP_HoRAE" TargetMode="External"/><Relationship Id="rId17" Type="http://schemas.openxmlformats.org/officeDocument/2006/relationships/hyperlink" Target="http://www.oracle.com/technetwork/java/javase/downloads/" TargetMode="External"/><Relationship Id="rId18" Type="http://schemas.openxmlformats.org/officeDocument/2006/relationships/hyperlink" Target="http://groups.google.com/forum/" TargetMode="External"/><Relationship Id="rId19" Type="http://schemas.openxmlformats.org/officeDocument/2006/relationships/hyperlink" Target="http://groups.google.com/d/forum/ojhorae-users" TargetMode="External"/><Relationship Id="rId30" Type="http://schemas.openxmlformats.org/officeDocument/2006/relationships/image" Target="media/image5.jpg"/><Relationship Id="rId31" Type="http://schemas.openxmlformats.org/officeDocument/2006/relationships/image" Target="media/image50.jpg"/><Relationship Id="rId32" Type="http://schemas.openxmlformats.org/officeDocument/2006/relationships/image" Target="media/image6.png"/><Relationship Id="rId33" Type="http://schemas.openxmlformats.org/officeDocument/2006/relationships/image" Target="media/image60.png"/><Relationship Id="rId34" Type="http://schemas.openxmlformats.org/officeDocument/2006/relationships/image" Target="media/image7.jpeg"/><Relationship Id="rId35" Type="http://schemas.openxmlformats.org/officeDocument/2006/relationships/image" Target="media/image70.jpeg"/><Relationship Id="rId36" Type="http://schemas.openxmlformats.org/officeDocument/2006/relationships/image" Target="media/image8.jpeg"/><Relationship Id="rId37" Type="http://schemas.openxmlformats.org/officeDocument/2006/relationships/image" Target="media/image80.jpeg"/><Relationship Id="rId38" Type="http://schemas.openxmlformats.org/officeDocument/2006/relationships/image" Target="media/image9.png"/><Relationship Id="rId39" Type="http://schemas.openxmlformats.org/officeDocument/2006/relationships/image" Target="media/image90.png"/><Relationship Id="rId50" Type="http://schemas.openxmlformats.org/officeDocument/2006/relationships/image" Target="media/image15.jpg"/><Relationship Id="rId51" Type="http://schemas.openxmlformats.org/officeDocument/2006/relationships/image" Target="media/image150.jpg"/><Relationship Id="rId52" Type="http://schemas.openxmlformats.org/officeDocument/2006/relationships/comments" Target="comments.xml"/><Relationship Id="rId53" Type="http://schemas.openxmlformats.org/officeDocument/2006/relationships/image" Target="media/image16.jpeg"/><Relationship Id="rId54" Type="http://schemas.openxmlformats.org/officeDocument/2006/relationships/image" Target="media/image160.jpeg"/><Relationship Id="rId55" Type="http://schemas.openxmlformats.org/officeDocument/2006/relationships/image" Target="media/image17.png"/><Relationship Id="rId56" Type="http://schemas.openxmlformats.org/officeDocument/2006/relationships/image" Target="media/image170.png"/><Relationship Id="rId57" Type="http://schemas.openxmlformats.org/officeDocument/2006/relationships/image" Target="media/image18.wmf"/><Relationship Id="rId58" Type="http://schemas.openxmlformats.org/officeDocument/2006/relationships/oleObject" Target="embeddings/oleObject1.bin"/><Relationship Id="rId59" Type="http://schemas.openxmlformats.org/officeDocument/2006/relationships/image" Target="media/image19.jpeg"/><Relationship Id="rId70" Type="http://schemas.openxmlformats.org/officeDocument/2006/relationships/image" Target="media/image240.jpeg"/><Relationship Id="rId71" Type="http://schemas.openxmlformats.org/officeDocument/2006/relationships/image" Target="media/image25.jpg"/><Relationship Id="rId72" Type="http://schemas.openxmlformats.org/officeDocument/2006/relationships/image" Target="media/image250.jpg"/><Relationship Id="rId73" Type="http://schemas.openxmlformats.org/officeDocument/2006/relationships/image" Target="media/image26.jpg"/><Relationship Id="rId74" Type="http://schemas.openxmlformats.org/officeDocument/2006/relationships/image" Target="media/image260.jpg"/><Relationship Id="rId75" Type="http://schemas.openxmlformats.org/officeDocument/2006/relationships/image" Target="media/image27.jpg"/><Relationship Id="rId76" Type="http://schemas.openxmlformats.org/officeDocument/2006/relationships/image" Target="media/image270.jpg"/><Relationship Id="rId77" Type="http://schemas.openxmlformats.org/officeDocument/2006/relationships/image" Target="media/image28.jpeg"/><Relationship Id="rId78" Type="http://schemas.openxmlformats.org/officeDocument/2006/relationships/image" Target="media/image280.jpeg"/><Relationship Id="rId79" Type="http://schemas.openxmlformats.org/officeDocument/2006/relationships/image" Target="media/image29.png"/><Relationship Id="rId90" Type="http://schemas.openxmlformats.org/officeDocument/2006/relationships/image" Target="media/image340.emf"/><Relationship Id="rId91" Type="http://schemas.openxmlformats.org/officeDocument/2006/relationships/hyperlink" Target="http://sourceforge.net/apps/mediawiki/jump-pilot/index.php?title=Plugins_for_OpenJUMP" TargetMode="External"/><Relationship Id="rId92" Type="http://schemas.openxmlformats.org/officeDocument/2006/relationships/hyperlink" Target="http://sourceforge.net/apps/mediawiki/jump-pilot/index.php?title=CTS_Extension" TargetMode="External"/><Relationship Id="rId93" Type="http://schemas.openxmlformats.org/officeDocument/2006/relationships/footer" Target="footer1.xml"/><Relationship Id="rId94" Type="http://schemas.openxmlformats.org/officeDocument/2006/relationships/footer" Target="footer2.xml"/><Relationship Id="rId95" Type="http://schemas.openxmlformats.org/officeDocument/2006/relationships/fontTable" Target="fontTable.xml"/><Relationship Id="rId96" Type="http://schemas.openxmlformats.org/officeDocument/2006/relationships/theme" Target="theme/theme1.xml"/><Relationship Id="rId20" Type="http://schemas.openxmlformats.org/officeDocument/2006/relationships/hyperlink" Target="http://sourceforge.net/projects/jump-pilot/files/OpenJUMP/" TargetMode="External"/><Relationship Id="rId21" Type="http://schemas.openxmlformats.org/officeDocument/2006/relationships/hyperlink" Target="http://sourceforge.net/apps/mediawiki/jump-pilot/index.php?title=Main_Page" TargetMode="External"/><Relationship Id="rId22" Type="http://schemas.openxmlformats.org/officeDocument/2006/relationships/image" Target="media/image2.jpeg"/><Relationship Id="rId24" Type="http://schemas.openxmlformats.org/officeDocument/2006/relationships/image" Target="media/image20.jpeg"/><Relationship Id="rId25" Type="http://schemas.openxmlformats.org/officeDocument/2006/relationships/hyperlink" Target="http://sourceforge.net/apps/mediawiki/jump-pilot/index.php?title=GPS_Plugin" TargetMode="External"/><Relationship Id="rId26" Type="http://schemas.openxmlformats.org/officeDocument/2006/relationships/image" Target="media/image3.jpg"/><Relationship Id="rId27" Type="http://schemas.openxmlformats.org/officeDocument/2006/relationships/image" Target="media/image30.jpg"/><Relationship Id="rId28" Type="http://schemas.openxmlformats.org/officeDocument/2006/relationships/image" Target="media/image4.png"/><Relationship Id="rId29" Type="http://schemas.openxmlformats.org/officeDocument/2006/relationships/image" Target="media/image40.png"/><Relationship Id="rId40" Type="http://schemas.openxmlformats.org/officeDocument/2006/relationships/image" Target="media/image10.png"/><Relationship Id="rId41" Type="http://schemas.openxmlformats.org/officeDocument/2006/relationships/image" Target="media/image100.png"/><Relationship Id="rId42" Type="http://schemas.openxmlformats.org/officeDocument/2006/relationships/image" Target="media/image11.png"/><Relationship Id="rId43" Type="http://schemas.openxmlformats.org/officeDocument/2006/relationships/image" Target="media/image110.png"/><Relationship Id="rId44" Type="http://schemas.openxmlformats.org/officeDocument/2006/relationships/image" Target="media/image12.png"/><Relationship Id="rId45" Type="http://schemas.openxmlformats.org/officeDocument/2006/relationships/image" Target="media/image120.png"/><Relationship Id="rId46" Type="http://schemas.openxmlformats.org/officeDocument/2006/relationships/image" Target="media/image13.jpg"/><Relationship Id="rId47" Type="http://schemas.openxmlformats.org/officeDocument/2006/relationships/image" Target="media/image130.jpg"/><Relationship Id="rId48" Type="http://schemas.openxmlformats.org/officeDocument/2006/relationships/image" Target="media/image14.jpeg"/><Relationship Id="rId49" Type="http://schemas.openxmlformats.org/officeDocument/2006/relationships/image" Target="media/image140.jpeg"/><Relationship Id="rId60" Type="http://schemas.openxmlformats.org/officeDocument/2006/relationships/image" Target="media/image190.jpeg"/><Relationship Id="rId61" Type="http://schemas.openxmlformats.org/officeDocument/2006/relationships/image" Target="media/image20.png"/><Relationship Id="rId62" Type="http://schemas.openxmlformats.org/officeDocument/2006/relationships/image" Target="media/image200.png"/><Relationship Id="rId63" Type="http://schemas.openxmlformats.org/officeDocument/2006/relationships/image" Target="media/image21.png"/><Relationship Id="rId64" Type="http://schemas.openxmlformats.org/officeDocument/2006/relationships/image" Target="media/image210.png"/><Relationship Id="rId65" Type="http://schemas.openxmlformats.org/officeDocument/2006/relationships/image" Target="media/image22.png"/><Relationship Id="rId66" Type="http://schemas.openxmlformats.org/officeDocument/2006/relationships/image" Target="media/image220.png"/><Relationship Id="rId67" Type="http://schemas.openxmlformats.org/officeDocument/2006/relationships/image" Target="media/image23.jpeg"/><Relationship Id="rId68" Type="http://schemas.openxmlformats.org/officeDocument/2006/relationships/image" Target="media/image230.jpeg"/><Relationship Id="rId69" Type="http://schemas.openxmlformats.org/officeDocument/2006/relationships/image" Target="media/image24.jpeg"/><Relationship Id="rId80" Type="http://schemas.openxmlformats.org/officeDocument/2006/relationships/image" Target="media/image290.png"/><Relationship Id="rId81" Type="http://schemas.openxmlformats.org/officeDocument/2006/relationships/image" Target="media/image30.jpeg"/><Relationship Id="rId82" Type="http://schemas.openxmlformats.org/officeDocument/2006/relationships/image" Target="media/image300.jpeg"/><Relationship Id="rId83" Type="http://schemas.openxmlformats.org/officeDocument/2006/relationships/image" Target="media/image31.emf"/><Relationship Id="rId84" Type="http://schemas.openxmlformats.org/officeDocument/2006/relationships/image" Target="media/image310.emf"/><Relationship Id="rId85" Type="http://schemas.openxmlformats.org/officeDocument/2006/relationships/image" Target="media/image32.emf"/><Relationship Id="rId86" Type="http://schemas.openxmlformats.org/officeDocument/2006/relationships/image" Target="media/image320.emf"/><Relationship Id="rId87" Type="http://schemas.openxmlformats.org/officeDocument/2006/relationships/image" Target="media/image33.emf"/><Relationship Id="rId88" Type="http://schemas.openxmlformats.org/officeDocument/2006/relationships/image" Target="media/image330.emf"/><Relationship Id="rId89" Type="http://schemas.openxmlformats.org/officeDocument/2006/relationships/image" Target="media/image34.emf"/></Relationships>
</file>

<file path=word/_rels/footnotes.xml.rels><?xml version="1.0" encoding="UTF-8" standalone="yes"?>
<Relationships xmlns="http://schemas.openxmlformats.org/package/2006/relationships"><Relationship Id="rId3" Type="http://schemas.openxmlformats.org/officeDocument/2006/relationships/hyperlink" Target="http://www.qgis.org" TargetMode="External"/><Relationship Id="rId4" Type="http://schemas.openxmlformats.org/officeDocument/2006/relationships/hyperlink" Target="http://en.wikipedia.org/wiki/System_time" TargetMode="External"/><Relationship Id="rId5" Type="http://schemas.openxmlformats.org/officeDocument/2006/relationships/hyperlink" Target="http://en.wikipedia.org/wiki/Convex_hull" TargetMode="External"/><Relationship Id="rId6" Type="http://schemas.openxmlformats.org/officeDocument/2006/relationships/hyperlink" Target="http://en.wikipedia.org/wiki/Topological_skeleton" TargetMode="External"/><Relationship Id="rId1" Type="http://schemas.openxmlformats.org/officeDocument/2006/relationships/hyperlink" Target="http://www.amazon.ca/The-Geospatial-Desktop-Gary-Sherman/dp/0986805211" TargetMode="External"/><Relationship Id="rId2" Type="http://schemas.openxmlformats.org/officeDocument/2006/relationships/hyperlink" Target="http://sourceforge.net/projects/jump-pilot/files/Documentation/OpenJUMP%201.5%20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114E8C-E075-184B-8813-0176B303A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41</Pages>
  <Words>16192</Words>
  <Characters>92298</Characters>
  <Application>Microsoft Macintosh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Catchline (head of first page only)</vt:lpstr>
    </vt:vector>
  </TitlesOfParts>
  <Company>University of Calgary</Company>
  <LinksUpToDate>false</LinksUpToDate>
  <CharactersWithSpaces>108274</CharactersWithSpaces>
  <SharedDoc>false</SharedDoc>
  <HLinks>
    <vt:vector size="330" baseType="variant">
      <vt:variant>
        <vt:i4>3211285</vt:i4>
      </vt:variant>
      <vt:variant>
        <vt:i4>411</vt:i4>
      </vt:variant>
      <vt:variant>
        <vt:i4>0</vt:i4>
      </vt:variant>
      <vt:variant>
        <vt:i4>5</vt:i4>
      </vt:variant>
      <vt:variant>
        <vt:lpwstr>http://sourceforge.net/apps/mediawiki/jump-pilot/index.php?title=CTS_Extension</vt:lpwstr>
      </vt:variant>
      <vt:variant>
        <vt:lpwstr/>
      </vt:variant>
      <vt:variant>
        <vt:i4>6226014</vt:i4>
      </vt:variant>
      <vt:variant>
        <vt:i4>408</vt:i4>
      </vt:variant>
      <vt:variant>
        <vt:i4>0</vt:i4>
      </vt:variant>
      <vt:variant>
        <vt:i4>5</vt:i4>
      </vt:variant>
      <vt:variant>
        <vt:lpwstr>http://sourceforge.net/apps/mediawiki/jump-pilot/index.php?title=Plugins_for_OpenJUMP</vt:lpwstr>
      </vt:variant>
      <vt:variant>
        <vt:lpwstr/>
      </vt:variant>
      <vt:variant>
        <vt:i4>2162715</vt:i4>
      </vt:variant>
      <vt:variant>
        <vt:i4>261</vt:i4>
      </vt:variant>
      <vt:variant>
        <vt:i4>0</vt:i4>
      </vt:variant>
      <vt:variant>
        <vt:i4>5</vt:i4>
      </vt:variant>
      <vt:variant>
        <vt:lpwstr>http://sourceforge.net/apps/mediawiki/jump-pilot/index.php?title=GPS_Plugin</vt:lpwstr>
      </vt:variant>
      <vt:variant>
        <vt:lpwstr/>
      </vt:variant>
      <vt:variant>
        <vt:i4>393255</vt:i4>
      </vt:variant>
      <vt:variant>
        <vt:i4>258</vt:i4>
      </vt:variant>
      <vt:variant>
        <vt:i4>0</vt:i4>
      </vt:variant>
      <vt:variant>
        <vt:i4>5</vt:i4>
      </vt:variant>
      <vt:variant>
        <vt:lpwstr>http://sourceforge.net/apps/mediawiki/jump-pilot/index.php?title=Main_Page</vt:lpwstr>
      </vt:variant>
      <vt:variant>
        <vt:lpwstr/>
      </vt:variant>
      <vt:variant>
        <vt:i4>3276846</vt:i4>
      </vt:variant>
      <vt:variant>
        <vt:i4>255</vt:i4>
      </vt:variant>
      <vt:variant>
        <vt:i4>0</vt:i4>
      </vt:variant>
      <vt:variant>
        <vt:i4>5</vt:i4>
      </vt:variant>
      <vt:variant>
        <vt:lpwstr>http://sourceforge.net/projects/jump-pilot/files/OpenJUMP/</vt:lpwstr>
      </vt:variant>
      <vt:variant>
        <vt:lpwstr/>
      </vt:variant>
      <vt:variant>
        <vt:i4>2359336</vt:i4>
      </vt:variant>
      <vt:variant>
        <vt:i4>252</vt:i4>
      </vt:variant>
      <vt:variant>
        <vt:i4>0</vt:i4>
      </vt:variant>
      <vt:variant>
        <vt:i4>5</vt:i4>
      </vt:variant>
      <vt:variant>
        <vt:lpwstr>http://support.apple.com/downloads/</vt:lpwstr>
      </vt:variant>
      <vt:variant>
        <vt:lpwstr/>
      </vt:variant>
      <vt:variant>
        <vt:i4>24</vt:i4>
      </vt:variant>
      <vt:variant>
        <vt:i4>249</vt:i4>
      </vt:variant>
      <vt:variant>
        <vt:i4>0</vt:i4>
      </vt:variant>
      <vt:variant>
        <vt:i4>5</vt:i4>
      </vt:variant>
      <vt:variant>
        <vt:lpwstr>http://www.oracle.com/technetwork/java/javase/downloads/</vt:lpwstr>
      </vt:variant>
      <vt:variant>
        <vt:lpwstr/>
      </vt:variant>
      <vt:variant>
        <vt:i4>3014721</vt:i4>
      </vt:variant>
      <vt:variant>
        <vt:i4>246</vt:i4>
      </vt:variant>
      <vt:variant>
        <vt:i4>0</vt:i4>
      </vt:variant>
      <vt:variant>
        <vt:i4>5</vt:i4>
      </vt:variant>
      <vt:variant>
        <vt:lpwstr>http://sourceforge.net/userapps/mediawiki/mentaer/index.php?title=Movement_Analysis</vt:lpwstr>
      </vt:variant>
      <vt:variant>
        <vt:lpwstr/>
      </vt:variant>
      <vt:variant>
        <vt:i4>4128828</vt:i4>
      </vt:variant>
      <vt:variant>
        <vt:i4>240</vt:i4>
      </vt:variant>
      <vt:variant>
        <vt:i4>0</vt:i4>
      </vt:variant>
      <vt:variant>
        <vt:i4>5</vt:i4>
      </vt:variant>
      <vt:variant>
        <vt:lpwstr>http://www.gnu.org/licenses/gpl-2.0.txt</vt:lpwstr>
      </vt:variant>
      <vt:variant>
        <vt:lpwstr/>
      </vt:variant>
      <vt:variant>
        <vt:i4>4849745</vt:i4>
      </vt:variant>
      <vt:variant>
        <vt:i4>237</vt:i4>
      </vt:variant>
      <vt:variant>
        <vt:i4>0</vt:i4>
      </vt:variant>
      <vt:variant>
        <vt:i4>5</vt:i4>
      </vt:variant>
      <vt:variant>
        <vt:lpwstr>www.openjump.org</vt:lpwstr>
      </vt:variant>
      <vt:variant>
        <vt:lpwstr/>
      </vt:variant>
      <vt:variant>
        <vt:i4>1638456</vt:i4>
      </vt:variant>
      <vt:variant>
        <vt:i4>230</vt:i4>
      </vt:variant>
      <vt:variant>
        <vt:i4>0</vt:i4>
      </vt:variant>
      <vt:variant>
        <vt:i4>5</vt:i4>
      </vt:variant>
      <vt:variant>
        <vt:lpwstr/>
      </vt:variant>
      <vt:variant>
        <vt:lpwstr>_Toc309157784</vt:lpwstr>
      </vt:variant>
      <vt:variant>
        <vt:i4>1638456</vt:i4>
      </vt:variant>
      <vt:variant>
        <vt:i4>224</vt:i4>
      </vt:variant>
      <vt:variant>
        <vt:i4>0</vt:i4>
      </vt:variant>
      <vt:variant>
        <vt:i4>5</vt:i4>
      </vt:variant>
      <vt:variant>
        <vt:lpwstr/>
      </vt:variant>
      <vt:variant>
        <vt:lpwstr>_Toc309157783</vt:lpwstr>
      </vt:variant>
      <vt:variant>
        <vt:i4>1638456</vt:i4>
      </vt:variant>
      <vt:variant>
        <vt:i4>218</vt:i4>
      </vt:variant>
      <vt:variant>
        <vt:i4>0</vt:i4>
      </vt:variant>
      <vt:variant>
        <vt:i4>5</vt:i4>
      </vt:variant>
      <vt:variant>
        <vt:lpwstr/>
      </vt:variant>
      <vt:variant>
        <vt:lpwstr>_Toc309157782</vt:lpwstr>
      </vt:variant>
      <vt:variant>
        <vt:i4>1638456</vt:i4>
      </vt:variant>
      <vt:variant>
        <vt:i4>212</vt:i4>
      </vt:variant>
      <vt:variant>
        <vt:i4>0</vt:i4>
      </vt:variant>
      <vt:variant>
        <vt:i4>5</vt:i4>
      </vt:variant>
      <vt:variant>
        <vt:lpwstr/>
      </vt:variant>
      <vt:variant>
        <vt:lpwstr>_Toc309157781</vt:lpwstr>
      </vt:variant>
      <vt:variant>
        <vt:i4>1638456</vt:i4>
      </vt:variant>
      <vt:variant>
        <vt:i4>206</vt:i4>
      </vt:variant>
      <vt:variant>
        <vt:i4>0</vt:i4>
      </vt:variant>
      <vt:variant>
        <vt:i4>5</vt:i4>
      </vt:variant>
      <vt:variant>
        <vt:lpwstr/>
      </vt:variant>
      <vt:variant>
        <vt:lpwstr>_Toc309157780</vt:lpwstr>
      </vt:variant>
      <vt:variant>
        <vt:i4>1441848</vt:i4>
      </vt:variant>
      <vt:variant>
        <vt:i4>200</vt:i4>
      </vt:variant>
      <vt:variant>
        <vt:i4>0</vt:i4>
      </vt:variant>
      <vt:variant>
        <vt:i4>5</vt:i4>
      </vt:variant>
      <vt:variant>
        <vt:lpwstr/>
      </vt:variant>
      <vt:variant>
        <vt:lpwstr>_Toc309157779</vt:lpwstr>
      </vt:variant>
      <vt:variant>
        <vt:i4>1441848</vt:i4>
      </vt:variant>
      <vt:variant>
        <vt:i4>194</vt:i4>
      </vt:variant>
      <vt:variant>
        <vt:i4>0</vt:i4>
      </vt:variant>
      <vt:variant>
        <vt:i4>5</vt:i4>
      </vt:variant>
      <vt:variant>
        <vt:lpwstr/>
      </vt:variant>
      <vt:variant>
        <vt:lpwstr>_Toc309157778</vt:lpwstr>
      </vt:variant>
      <vt:variant>
        <vt:i4>1441848</vt:i4>
      </vt:variant>
      <vt:variant>
        <vt:i4>188</vt:i4>
      </vt:variant>
      <vt:variant>
        <vt:i4>0</vt:i4>
      </vt:variant>
      <vt:variant>
        <vt:i4>5</vt:i4>
      </vt:variant>
      <vt:variant>
        <vt:lpwstr/>
      </vt:variant>
      <vt:variant>
        <vt:lpwstr>_Toc309157777</vt:lpwstr>
      </vt:variant>
      <vt:variant>
        <vt:i4>1441848</vt:i4>
      </vt:variant>
      <vt:variant>
        <vt:i4>182</vt:i4>
      </vt:variant>
      <vt:variant>
        <vt:i4>0</vt:i4>
      </vt:variant>
      <vt:variant>
        <vt:i4>5</vt:i4>
      </vt:variant>
      <vt:variant>
        <vt:lpwstr/>
      </vt:variant>
      <vt:variant>
        <vt:lpwstr>_Toc309157776</vt:lpwstr>
      </vt:variant>
      <vt:variant>
        <vt:i4>1441848</vt:i4>
      </vt:variant>
      <vt:variant>
        <vt:i4>176</vt:i4>
      </vt:variant>
      <vt:variant>
        <vt:i4>0</vt:i4>
      </vt:variant>
      <vt:variant>
        <vt:i4>5</vt:i4>
      </vt:variant>
      <vt:variant>
        <vt:lpwstr/>
      </vt:variant>
      <vt:variant>
        <vt:lpwstr>_Toc309157775</vt:lpwstr>
      </vt:variant>
      <vt:variant>
        <vt:i4>1441848</vt:i4>
      </vt:variant>
      <vt:variant>
        <vt:i4>170</vt:i4>
      </vt:variant>
      <vt:variant>
        <vt:i4>0</vt:i4>
      </vt:variant>
      <vt:variant>
        <vt:i4>5</vt:i4>
      </vt:variant>
      <vt:variant>
        <vt:lpwstr/>
      </vt:variant>
      <vt:variant>
        <vt:lpwstr>_Toc309157774</vt:lpwstr>
      </vt:variant>
      <vt:variant>
        <vt:i4>1441848</vt:i4>
      </vt:variant>
      <vt:variant>
        <vt:i4>164</vt:i4>
      </vt:variant>
      <vt:variant>
        <vt:i4>0</vt:i4>
      </vt:variant>
      <vt:variant>
        <vt:i4>5</vt:i4>
      </vt:variant>
      <vt:variant>
        <vt:lpwstr/>
      </vt:variant>
      <vt:variant>
        <vt:lpwstr>_Toc309157773</vt:lpwstr>
      </vt:variant>
      <vt:variant>
        <vt:i4>1441848</vt:i4>
      </vt:variant>
      <vt:variant>
        <vt:i4>158</vt:i4>
      </vt:variant>
      <vt:variant>
        <vt:i4>0</vt:i4>
      </vt:variant>
      <vt:variant>
        <vt:i4>5</vt:i4>
      </vt:variant>
      <vt:variant>
        <vt:lpwstr/>
      </vt:variant>
      <vt:variant>
        <vt:lpwstr>_Toc309157772</vt:lpwstr>
      </vt:variant>
      <vt:variant>
        <vt:i4>1441848</vt:i4>
      </vt:variant>
      <vt:variant>
        <vt:i4>152</vt:i4>
      </vt:variant>
      <vt:variant>
        <vt:i4>0</vt:i4>
      </vt:variant>
      <vt:variant>
        <vt:i4>5</vt:i4>
      </vt:variant>
      <vt:variant>
        <vt:lpwstr/>
      </vt:variant>
      <vt:variant>
        <vt:lpwstr>_Toc309157771</vt:lpwstr>
      </vt:variant>
      <vt:variant>
        <vt:i4>1441848</vt:i4>
      </vt:variant>
      <vt:variant>
        <vt:i4>146</vt:i4>
      </vt:variant>
      <vt:variant>
        <vt:i4>0</vt:i4>
      </vt:variant>
      <vt:variant>
        <vt:i4>5</vt:i4>
      </vt:variant>
      <vt:variant>
        <vt:lpwstr/>
      </vt:variant>
      <vt:variant>
        <vt:lpwstr>_Toc309157770</vt:lpwstr>
      </vt:variant>
      <vt:variant>
        <vt:i4>1507384</vt:i4>
      </vt:variant>
      <vt:variant>
        <vt:i4>140</vt:i4>
      </vt:variant>
      <vt:variant>
        <vt:i4>0</vt:i4>
      </vt:variant>
      <vt:variant>
        <vt:i4>5</vt:i4>
      </vt:variant>
      <vt:variant>
        <vt:lpwstr/>
      </vt:variant>
      <vt:variant>
        <vt:lpwstr>_Toc309157769</vt:lpwstr>
      </vt:variant>
      <vt:variant>
        <vt:i4>1507384</vt:i4>
      </vt:variant>
      <vt:variant>
        <vt:i4>134</vt:i4>
      </vt:variant>
      <vt:variant>
        <vt:i4>0</vt:i4>
      </vt:variant>
      <vt:variant>
        <vt:i4>5</vt:i4>
      </vt:variant>
      <vt:variant>
        <vt:lpwstr/>
      </vt:variant>
      <vt:variant>
        <vt:lpwstr>_Toc309157768</vt:lpwstr>
      </vt:variant>
      <vt:variant>
        <vt:i4>1507384</vt:i4>
      </vt:variant>
      <vt:variant>
        <vt:i4>128</vt:i4>
      </vt:variant>
      <vt:variant>
        <vt:i4>0</vt:i4>
      </vt:variant>
      <vt:variant>
        <vt:i4>5</vt:i4>
      </vt:variant>
      <vt:variant>
        <vt:lpwstr/>
      </vt:variant>
      <vt:variant>
        <vt:lpwstr>_Toc309157767</vt:lpwstr>
      </vt:variant>
      <vt:variant>
        <vt:i4>1507384</vt:i4>
      </vt:variant>
      <vt:variant>
        <vt:i4>122</vt:i4>
      </vt:variant>
      <vt:variant>
        <vt:i4>0</vt:i4>
      </vt:variant>
      <vt:variant>
        <vt:i4>5</vt:i4>
      </vt:variant>
      <vt:variant>
        <vt:lpwstr/>
      </vt:variant>
      <vt:variant>
        <vt:lpwstr>_Toc309157766</vt:lpwstr>
      </vt:variant>
      <vt:variant>
        <vt:i4>1507384</vt:i4>
      </vt:variant>
      <vt:variant>
        <vt:i4>116</vt:i4>
      </vt:variant>
      <vt:variant>
        <vt:i4>0</vt:i4>
      </vt:variant>
      <vt:variant>
        <vt:i4>5</vt:i4>
      </vt:variant>
      <vt:variant>
        <vt:lpwstr/>
      </vt:variant>
      <vt:variant>
        <vt:lpwstr>_Toc309157765</vt:lpwstr>
      </vt:variant>
      <vt:variant>
        <vt:i4>1507384</vt:i4>
      </vt:variant>
      <vt:variant>
        <vt:i4>110</vt:i4>
      </vt:variant>
      <vt:variant>
        <vt:i4>0</vt:i4>
      </vt:variant>
      <vt:variant>
        <vt:i4>5</vt:i4>
      </vt:variant>
      <vt:variant>
        <vt:lpwstr/>
      </vt:variant>
      <vt:variant>
        <vt:lpwstr>_Toc309157764</vt:lpwstr>
      </vt:variant>
      <vt:variant>
        <vt:i4>1507384</vt:i4>
      </vt:variant>
      <vt:variant>
        <vt:i4>104</vt:i4>
      </vt:variant>
      <vt:variant>
        <vt:i4>0</vt:i4>
      </vt:variant>
      <vt:variant>
        <vt:i4>5</vt:i4>
      </vt:variant>
      <vt:variant>
        <vt:lpwstr/>
      </vt:variant>
      <vt:variant>
        <vt:lpwstr>_Toc309157763</vt:lpwstr>
      </vt:variant>
      <vt:variant>
        <vt:i4>1507384</vt:i4>
      </vt:variant>
      <vt:variant>
        <vt:i4>98</vt:i4>
      </vt:variant>
      <vt:variant>
        <vt:i4>0</vt:i4>
      </vt:variant>
      <vt:variant>
        <vt:i4>5</vt:i4>
      </vt:variant>
      <vt:variant>
        <vt:lpwstr/>
      </vt:variant>
      <vt:variant>
        <vt:lpwstr>_Toc309157762</vt:lpwstr>
      </vt:variant>
      <vt:variant>
        <vt:i4>1507384</vt:i4>
      </vt:variant>
      <vt:variant>
        <vt:i4>92</vt:i4>
      </vt:variant>
      <vt:variant>
        <vt:i4>0</vt:i4>
      </vt:variant>
      <vt:variant>
        <vt:i4>5</vt:i4>
      </vt:variant>
      <vt:variant>
        <vt:lpwstr/>
      </vt:variant>
      <vt:variant>
        <vt:lpwstr>_Toc309157761</vt:lpwstr>
      </vt:variant>
      <vt:variant>
        <vt:i4>1507384</vt:i4>
      </vt:variant>
      <vt:variant>
        <vt:i4>86</vt:i4>
      </vt:variant>
      <vt:variant>
        <vt:i4>0</vt:i4>
      </vt:variant>
      <vt:variant>
        <vt:i4>5</vt:i4>
      </vt:variant>
      <vt:variant>
        <vt:lpwstr/>
      </vt:variant>
      <vt:variant>
        <vt:lpwstr>_Toc309157760</vt:lpwstr>
      </vt:variant>
      <vt:variant>
        <vt:i4>1310776</vt:i4>
      </vt:variant>
      <vt:variant>
        <vt:i4>80</vt:i4>
      </vt:variant>
      <vt:variant>
        <vt:i4>0</vt:i4>
      </vt:variant>
      <vt:variant>
        <vt:i4>5</vt:i4>
      </vt:variant>
      <vt:variant>
        <vt:lpwstr/>
      </vt:variant>
      <vt:variant>
        <vt:lpwstr>_Toc309157759</vt:lpwstr>
      </vt:variant>
      <vt:variant>
        <vt:i4>1310776</vt:i4>
      </vt:variant>
      <vt:variant>
        <vt:i4>74</vt:i4>
      </vt:variant>
      <vt:variant>
        <vt:i4>0</vt:i4>
      </vt:variant>
      <vt:variant>
        <vt:i4>5</vt:i4>
      </vt:variant>
      <vt:variant>
        <vt:lpwstr/>
      </vt:variant>
      <vt:variant>
        <vt:lpwstr>_Toc309157758</vt:lpwstr>
      </vt:variant>
      <vt:variant>
        <vt:i4>1310776</vt:i4>
      </vt:variant>
      <vt:variant>
        <vt:i4>68</vt:i4>
      </vt:variant>
      <vt:variant>
        <vt:i4>0</vt:i4>
      </vt:variant>
      <vt:variant>
        <vt:i4>5</vt:i4>
      </vt:variant>
      <vt:variant>
        <vt:lpwstr/>
      </vt:variant>
      <vt:variant>
        <vt:lpwstr>_Toc309157757</vt:lpwstr>
      </vt:variant>
      <vt:variant>
        <vt:i4>1310776</vt:i4>
      </vt:variant>
      <vt:variant>
        <vt:i4>62</vt:i4>
      </vt:variant>
      <vt:variant>
        <vt:i4>0</vt:i4>
      </vt:variant>
      <vt:variant>
        <vt:i4>5</vt:i4>
      </vt:variant>
      <vt:variant>
        <vt:lpwstr/>
      </vt:variant>
      <vt:variant>
        <vt:lpwstr>_Toc309157756</vt:lpwstr>
      </vt:variant>
      <vt:variant>
        <vt:i4>1310776</vt:i4>
      </vt:variant>
      <vt:variant>
        <vt:i4>56</vt:i4>
      </vt:variant>
      <vt:variant>
        <vt:i4>0</vt:i4>
      </vt:variant>
      <vt:variant>
        <vt:i4>5</vt:i4>
      </vt:variant>
      <vt:variant>
        <vt:lpwstr/>
      </vt:variant>
      <vt:variant>
        <vt:lpwstr>_Toc309157755</vt:lpwstr>
      </vt:variant>
      <vt:variant>
        <vt:i4>1310776</vt:i4>
      </vt:variant>
      <vt:variant>
        <vt:i4>50</vt:i4>
      </vt:variant>
      <vt:variant>
        <vt:i4>0</vt:i4>
      </vt:variant>
      <vt:variant>
        <vt:i4>5</vt:i4>
      </vt:variant>
      <vt:variant>
        <vt:lpwstr/>
      </vt:variant>
      <vt:variant>
        <vt:lpwstr>_Toc309157754</vt:lpwstr>
      </vt:variant>
      <vt:variant>
        <vt:i4>1310776</vt:i4>
      </vt:variant>
      <vt:variant>
        <vt:i4>44</vt:i4>
      </vt:variant>
      <vt:variant>
        <vt:i4>0</vt:i4>
      </vt:variant>
      <vt:variant>
        <vt:i4>5</vt:i4>
      </vt:variant>
      <vt:variant>
        <vt:lpwstr/>
      </vt:variant>
      <vt:variant>
        <vt:lpwstr>_Toc309157753</vt:lpwstr>
      </vt:variant>
      <vt:variant>
        <vt:i4>1310776</vt:i4>
      </vt:variant>
      <vt:variant>
        <vt:i4>38</vt:i4>
      </vt:variant>
      <vt:variant>
        <vt:i4>0</vt:i4>
      </vt:variant>
      <vt:variant>
        <vt:i4>5</vt:i4>
      </vt:variant>
      <vt:variant>
        <vt:lpwstr/>
      </vt:variant>
      <vt:variant>
        <vt:lpwstr>_Toc309157752</vt:lpwstr>
      </vt:variant>
      <vt:variant>
        <vt:i4>1310776</vt:i4>
      </vt:variant>
      <vt:variant>
        <vt:i4>32</vt:i4>
      </vt:variant>
      <vt:variant>
        <vt:i4>0</vt:i4>
      </vt:variant>
      <vt:variant>
        <vt:i4>5</vt:i4>
      </vt:variant>
      <vt:variant>
        <vt:lpwstr/>
      </vt:variant>
      <vt:variant>
        <vt:lpwstr>_Toc309157751</vt:lpwstr>
      </vt:variant>
      <vt:variant>
        <vt:i4>1310776</vt:i4>
      </vt:variant>
      <vt:variant>
        <vt:i4>26</vt:i4>
      </vt:variant>
      <vt:variant>
        <vt:i4>0</vt:i4>
      </vt:variant>
      <vt:variant>
        <vt:i4>5</vt:i4>
      </vt:variant>
      <vt:variant>
        <vt:lpwstr/>
      </vt:variant>
      <vt:variant>
        <vt:lpwstr>_Toc309157750</vt:lpwstr>
      </vt:variant>
      <vt:variant>
        <vt:i4>1376312</vt:i4>
      </vt:variant>
      <vt:variant>
        <vt:i4>20</vt:i4>
      </vt:variant>
      <vt:variant>
        <vt:i4>0</vt:i4>
      </vt:variant>
      <vt:variant>
        <vt:i4>5</vt:i4>
      </vt:variant>
      <vt:variant>
        <vt:lpwstr/>
      </vt:variant>
      <vt:variant>
        <vt:lpwstr>_Toc309157749</vt:lpwstr>
      </vt:variant>
      <vt:variant>
        <vt:i4>1376312</vt:i4>
      </vt:variant>
      <vt:variant>
        <vt:i4>14</vt:i4>
      </vt:variant>
      <vt:variant>
        <vt:i4>0</vt:i4>
      </vt:variant>
      <vt:variant>
        <vt:i4>5</vt:i4>
      </vt:variant>
      <vt:variant>
        <vt:lpwstr/>
      </vt:variant>
      <vt:variant>
        <vt:lpwstr>_Toc309157748</vt:lpwstr>
      </vt:variant>
      <vt:variant>
        <vt:i4>1376312</vt:i4>
      </vt:variant>
      <vt:variant>
        <vt:i4>8</vt:i4>
      </vt:variant>
      <vt:variant>
        <vt:i4>0</vt:i4>
      </vt:variant>
      <vt:variant>
        <vt:i4>5</vt:i4>
      </vt:variant>
      <vt:variant>
        <vt:lpwstr/>
      </vt:variant>
      <vt:variant>
        <vt:lpwstr>_Toc309157747</vt:lpwstr>
      </vt:variant>
      <vt:variant>
        <vt:i4>7471141</vt:i4>
      </vt:variant>
      <vt:variant>
        <vt:i4>3</vt:i4>
      </vt:variant>
      <vt:variant>
        <vt:i4>0</vt:i4>
      </vt:variant>
      <vt:variant>
        <vt:i4>5</vt:i4>
      </vt:variant>
      <vt:variant>
        <vt:lpwstr>http://sourceforge.net/projects/jump-pilot/files/Documentation/</vt:lpwstr>
      </vt:variant>
      <vt:variant>
        <vt:lpwstr/>
      </vt:variant>
      <vt:variant>
        <vt:i4>5570637</vt:i4>
      </vt:variant>
      <vt:variant>
        <vt:i4>0</vt:i4>
      </vt:variant>
      <vt:variant>
        <vt:i4>0</vt:i4>
      </vt:variant>
      <vt:variant>
        <vt:i4>5</vt:i4>
      </vt:variant>
      <vt:variant>
        <vt:lpwstr>http://www.geo.uzh.ch/~sstein/ojhorae/laver_abode_user_manual_2005.pdf</vt:lpwstr>
      </vt:variant>
      <vt:variant>
        <vt:lpwstr/>
      </vt:variant>
      <vt:variant>
        <vt:i4>196734</vt:i4>
      </vt:variant>
      <vt:variant>
        <vt:i4>12</vt:i4>
      </vt:variant>
      <vt:variant>
        <vt:i4>0</vt:i4>
      </vt:variant>
      <vt:variant>
        <vt:i4>5</vt:i4>
      </vt:variant>
      <vt:variant>
        <vt:lpwstr>http://en.wikipedia.org/wiki/Topological_skeleton</vt:lpwstr>
      </vt:variant>
      <vt:variant>
        <vt:lpwstr/>
      </vt:variant>
      <vt:variant>
        <vt:i4>3211344</vt:i4>
      </vt:variant>
      <vt:variant>
        <vt:i4>9</vt:i4>
      </vt:variant>
      <vt:variant>
        <vt:i4>0</vt:i4>
      </vt:variant>
      <vt:variant>
        <vt:i4>5</vt:i4>
      </vt:variant>
      <vt:variant>
        <vt:lpwstr>http://en.wikipedia.org/wiki/Convex_hull</vt:lpwstr>
      </vt:variant>
      <vt:variant>
        <vt:lpwstr/>
      </vt:variant>
      <vt:variant>
        <vt:i4>4194380</vt:i4>
      </vt:variant>
      <vt:variant>
        <vt:i4>6</vt:i4>
      </vt:variant>
      <vt:variant>
        <vt:i4>0</vt:i4>
      </vt:variant>
      <vt:variant>
        <vt:i4>5</vt:i4>
      </vt:variant>
      <vt:variant>
        <vt:lpwstr>http://www.qgis.org/</vt:lpwstr>
      </vt:variant>
      <vt:variant>
        <vt:lpwstr/>
      </vt:variant>
      <vt:variant>
        <vt:i4>6357108</vt:i4>
      </vt:variant>
      <vt:variant>
        <vt:i4>3</vt:i4>
      </vt:variant>
      <vt:variant>
        <vt:i4>0</vt:i4>
      </vt:variant>
      <vt:variant>
        <vt:i4>5</vt:i4>
      </vt:variant>
      <vt:variant>
        <vt:lpwstr>http://sourceforge.net/projects/jump-pilot/files/Documentation/OpenJUMP 1.4 Tutorials/</vt:lpwstr>
      </vt:variant>
      <vt:variant>
        <vt:lpwstr/>
      </vt:variant>
      <vt:variant>
        <vt:i4>4456514</vt:i4>
      </vt:variant>
      <vt:variant>
        <vt:i4>0</vt:i4>
      </vt:variant>
      <vt:variant>
        <vt:i4>0</vt:i4>
      </vt:variant>
      <vt:variant>
        <vt:i4>5</vt:i4>
      </vt:variant>
      <vt:variant>
        <vt:lpwstr>http://www.amazon.ca/Desktop-GIS-Mapping-Planet-Source/dp/1934356069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Catchline (head of first page only)</dc:title>
  <dc:creator>finstef</dc:creator>
  <cp:lastModifiedBy>sstein</cp:lastModifiedBy>
  <cp:revision>17</cp:revision>
  <cp:lastPrinted>2013-02-18T21:55:00Z</cp:lastPrinted>
  <dcterms:created xsi:type="dcterms:W3CDTF">2013-02-18T21:55:00Z</dcterms:created>
  <dcterms:modified xsi:type="dcterms:W3CDTF">2013-02-20T18:18:00Z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zotero-version="2.1.10"&gt;&lt;session id="VKL6IwyR"/&gt;&lt;style id="http://www.zotero.org/styles/apa" hasBibliography="1" bibliographyStyleHasBeenSet="1"/&gt;&lt;prefs&gt;&lt;pref name="fieldType" value="Field"/&gt;&lt;pref name="noteType" value="0"/&gt;&lt;/prefs&gt;</vt:lpwstr>
  </property>
  <property fmtid="{D5CDD505-2E9C-101B-9397-08002B2CF9AE}" pid="3" name="ZOTERO_PREF_2">
    <vt:lpwstr>&lt;/data&gt;</vt:lpwstr>
  </property>
</Properties>
</file>